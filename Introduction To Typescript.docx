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ACB7E" w14:textId="77777777" w:rsidR="00831721" w:rsidRDefault="00831721" w:rsidP="00831721">
      <w:pPr>
        <w:spacing w:before="120" w:after="0"/>
      </w:pPr>
      <w:r w:rsidRPr="0041428F">
        <w:rPr>
          <w:noProof/>
        </w:rPr>
        <mc:AlternateContent>
          <mc:Choice Requires="wpg">
            <w:drawing>
              <wp:anchor distT="0" distB="0" distL="114300" distR="114300" simplePos="0" relativeHeight="251659264" behindDoc="1" locked="1" layoutInCell="1" allowOverlap="1" wp14:anchorId="455A94CD" wp14:editId="3F0B52DE">
                <wp:simplePos x="0" y="0"/>
                <wp:positionH relativeFrom="column">
                  <wp:posOffset>-457200</wp:posOffset>
                </wp:positionH>
                <wp:positionV relativeFrom="paragraph">
                  <wp:posOffset>-457200</wp:posOffset>
                </wp:positionV>
                <wp:extent cx="8247888" cy="3026664"/>
                <wp:effectExtent l="0" t="0" r="1270" b="2540"/>
                <wp:wrapNone/>
                <wp:docPr id="19"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E1D76" id="Graphic 17" o:spid="_x0000_s1026" alt="&quot;&quot;" style="position:absolute;margin-left:-36pt;margin-top:-36pt;width:649.45pt;height:238.3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66B18" w:rsidRPr="0041428F" w14:paraId="514E9D16" w14:textId="77777777" w:rsidTr="00A6783B">
        <w:trPr>
          <w:trHeight w:val="270"/>
          <w:jc w:val="center"/>
        </w:trPr>
        <w:tc>
          <w:tcPr>
            <w:tcW w:w="10800" w:type="dxa"/>
          </w:tcPr>
          <w:p w14:paraId="749D4AE1" w14:textId="77777777" w:rsidR="00A66B18" w:rsidRPr="0041428F" w:rsidRDefault="00A66B18" w:rsidP="00A66B18">
            <w:pPr>
              <w:pStyle w:val="ContactInfo"/>
              <w:rPr>
                <w:color w:val="000000" w:themeColor="text1"/>
              </w:rPr>
            </w:pPr>
            <w:r w:rsidRPr="0041428F">
              <w:rPr>
                <w:noProof/>
                <w:color w:val="000000" w:themeColor="text1"/>
              </w:rPr>
              <mc:AlternateContent>
                <mc:Choice Requires="wps">
                  <w:drawing>
                    <wp:inline distT="0" distB="0" distL="0" distR="0" wp14:anchorId="3076D2AF" wp14:editId="597D5AB7">
                      <wp:extent cx="3030071" cy="407670"/>
                      <wp:effectExtent l="19050" t="19050" r="18415" b="26035"/>
                      <wp:docPr id="18" name="Shap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3030071" cy="407670"/>
                              </a:xfrm>
                              <a:prstGeom prst="rect">
                                <a:avLst/>
                              </a:prstGeom>
                              <a:ln w="38100">
                                <a:solidFill>
                                  <a:schemeClr val="bg1"/>
                                </a:solidFill>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ma14="http://schemas.microsoft.com/office/mac/drawingml/2011/main" xmlns="" xmlns:lc="http://schemas.openxmlformats.org/drawingml/2006/lockedCanvas" val="1"/>
                                </a:ext>
                              </a:extLst>
                            </wps:spPr>
                            <wps:txbx>
                              <w:txbxContent>
                                <w:p w14:paraId="20CD7F42" w14:textId="6022026D" w:rsidR="00A66B18" w:rsidRPr="00AA089B" w:rsidRDefault="00CD28FC" w:rsidP="00AA089B">
                                  <w:pPr>
                                    <w:pStyle w:val="Logo"/>
                                  </w:pPr>
                                  <w:r>
                                    <w:t>TYPESCRIPT</w:t>
                                  </w:r>
                                </w:p>
                              </w:txbxContent>
                            </wps:txbx>
                            <wps:bodyPr wrap="square" lIns="19050" tIns="19050" rIns="19050" bIns="19050" anchor="ctr">
                              <a:spAutoFit/>
                            </wps:bodyPr>
                          </wps:wsp>
                        </a:graphicData>
                      </a:graphic>
                    </wp:inline>
                  </w:drawing>
                </mc:Choice>
                <mc:Fallback>
                  <w:pict>
                    <v:rect w14:anchorId="3076D2AF" id="Shape 61" o:spid="_x0000_s1026" style="width:238.6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" filled="f" strokecolor="white [3212]" strokeweight="3pt">
                      <v:stroke miterlimit="4"/>
                      <v:textbox style="mso-fit-shape-to-text:t" inset="1.5pt,1.5pt,1.5pt,1.5pt">
                        <w:txbxContent>
                          <w:p w14:paraId="20CD7F42" w14:textId="6022026D" w:rsidR="00A66B18" w:rsidRPr="00AA089B" w:rsidRDefault="00CD28FC" w:rsidP="00AA089B">
                            <w:pPr>
                              <w:pStyle w:val="Logo"/>
                            </w:pPr>
                            <w:r>
                              <w:t>TYPESCRIPT</w:t>
                            </w:r>
                          </w:p>
                        </w:txbxContent>
                      </v:textbox>
                      <w10:anchorlock/>
                    </v:rect>
                  </w:pict>
                </mc:Fallback>
              </mc:AlternateContent>
            </w:r>
          </w:p>
        </w:tc>
      </w:tr>
    </w:tbl>
    <w:p w14:paraId="5252963D" w14:textId="6A6D5159" w:rsidR="00A66B18" w:rsidRDefault="00A66B18" w:rsidP="00A6783B">
      <w:pPr>
        <w:pStyle w:val="Signature"/>
        <w:rPr>
          <w:color w:val="000000" w:themeColor="text1"/>
        </w:rPr>
      </w:pPr>
    </w:p>
    <w:p w14:paraId="7ED6B78B" w14:textId="1F60B494" w:rsidR="00CD28FC" w:rsidRDefault="00CD28FC" w:rsidP="00A6783B">
      <w:pPr>
        <w:pStyle w:val="Signature"/>
        <w:rPr>
          <w:color w:val="000000" w:themeColor="text1"/>
        </w:rPr>
      </w:pPr>
    </w:p>
    <w:p w14:paraId="5BFC4949" w14:textId="78946635" w:rsidR="00CD28FC" w:rsidRDefault="00CD28FC" w:rsidP="00A6783B">
      <w:pPr>
        <w:pStyle w:val="Signature"/>
        <w:rPr>
          <w:color w:val="000000" w:themeColor="text1"/>
        </w:rPr>
      </w:pPr>
    </w:p>
    <w:p w14:paraId="702206A6" w14:textId="6465F0D5" w:rsidR="00CD28FC" w:rsidRDefault="00CD28FC" w:rsidP="00A6783B">
      <w:pPr>
        <w:pStyle w:val="Signature"/>
        <w:rPr>
          <w:color w:val="000000" w:themeColor="text1"/>
        </w:rPr>
      </w:pPr>
    </w:p>
    <w:p w14:paraId="35D51630" w14:textId="4AC0FE1D" w:rsidR="00CD28FC" w:rsidRDefault="00CD28FC" w:rsidP="00A6783B">
      <w:pPr>
        <w:pStyle w:val="Signature"/>
        <w:rPr>
          <w:color w:val="000000" w:themeColor="text1"/>
        </w:rPr>
      </w:pPr>
    </w:p>
    <w:p w14:paraId="68E16DBB" w14:textId="2B3B9EEA" w:rsidR="00CD28FC" w:rsidRDefault="00CD28FC" w:rsidP="00A6783B">
      <w:pPr>
        <w:pStyle w:val="Signature"/>
        <w:rPr>
          <w:color w:val="000000" w:themeColor="text1"/>
        </w:rPr>
      </w:pPr>
    </w:p>
    <w:p w14:paraId="294C33C7" w14:textId="6B6B18AE" w:rsidR="00CD28FC" w:rsidRDefault="00CD28FC" w:rsidP="00A6783B">
      <w:pPr>
        <w:pStyle w:val="Signature"/>
        <w:rPr>
          <w:color w:val="000000" w:themeColor="text1"/>
        </w:rPr>
      </w:pPr>
    </w:p>
    <w:p w14:paraId="069EBEAE" w14:textId="1305C93E" w:rsidR="00CD28FC" w:rsidRDefault="00CD28FC" w:rsidP="00A6783B">
      <w:pPr>
        <w:pStyle w:val="Signature"/>
        <w:rPr>
          <w:color w:val="000000" w:themeColor="text1"/>
        </w:rPr>
      </w:pPr>
    </w:p>
    <w:p w14:paraId="6006138F" w14:textId="64292C17" w:rsidR="00CD28FC" w:rsidRDefault="00CD28FC" w:rsidP="00A6783B">
      <w:pPr>
        <w:pStyle w:val="Signature"/>
        <w:rPr>
          <w:color w:val="000000" w:themeColor="text1"/>
        </w:rPr>
      </w:pPr>
    </w:p>
    <w:p w14:paraId="1A8D51B7" w14:textId="3A84876A" w:rsidR="00CD28FC" w:rsidRDefault="00CD28FC" w:rsidP="00A6783B">
      <w:pPr>
        <w:pStyle w:val="Signature"/>
        <w:rPr>
          <w:color w:val="000000" w:themeColor="text1"/>
        </w:rPr>
      </w:pPr>
    </w:p>
    <w:p w14:paraId="094BAE40" w14:textId="37687E54" w:rsidR="00CD28FC" w:rsidRDefault="00CD28FC" w:rsidP="00A6783B">
      <w:pPr>
        <w:pStyle w:val="Signature"/>
        <w:rPr>
          <w:color w:val="000000" w:themeColor="text1"/>
        </w:rPr>
      </w:pPr>
    </w:p>
    <w:p w14:paraId="3EC33562" w14:textId="61E3B469" w:rsidR="00CD28FC" w:rsidRDefault="00CD28FC" w:rsidP="00A6783B">
      <w:pPr>
        <w:pStyle w:val="Signature"/>
        <w:rPr>
          <w:color w:val="000000" w:themeColor="text1"/>
        </w:rPr>
      </w:pPr>
    </w:p>
    <w:p w14:paraId="778D08BE" w14:textId="789550BD" w:rsidR="00CD28FC" w:rsidRDefault="00CD28FC" w:rsidP="00A6783B">
      <w:pPr>
        <w:pStyle w:val="Signature"/>
        <w:rPr>
          <w:color w:val="000000" w:themeColor="text1"/>
        </w:rPr>
      </w:pPr>
    </w:p>
    <w:p w14:paraId="6257B995"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Implementing a JavaScript-based application is more error-prone as it supports dynamic typing and supports non-strict mode with global variables.</w:t>
      </w:r>
    </w:p>
    <w:p w14:paraId="5A778462"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TypeScript makes such implementations easy, as it supports static typing and structured code with the help of modules and object-oriented concepts.</w:t>
      </w:r>
    </w:p>
    <w:p w14:paraId="361E9C16"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This course introduces various features and programming constructs of TypeScript which enables you to develop a highly structured, less error-prone JavaScript code using TypeScript features.</w:t>
      </w:r>
    </w:p>
    <w:p w14:paraId="33B8F51E"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JavaScript is the language used for client-side scripting to do client-side validations, DOM manipulation, Ajax calls, etc. using JavaScript. Also, JavaScript frameworks can be used for writing complex business logic that runs at the client-side.</w:t>
      </w:r>
    </w:p>
    <w:p w14:paraId="59A040C9"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As the complexity of the JavaScript code increases, it gradually becomes difficult in coding and maintaining. This is because of the limitations of the JavaScript language. There is no option to change the language for the client-side scripting as the browser understands only JavaScript.</w:t>
      </w:r>
    </w:p>
    <w:p w14:paraId="73E24465"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The solution is to choose a language that is rich in features and the code can be converted to JavaScript. This process of converting the code written in one language into another language is called Transpilation.</w:t>
      </w:r>
    </w:p>
    <w:p w14:paraId="4A66CDAD"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TypeScript is one such language where its code can get transpiled to JavaScript.</w:t>
      </w:r>
    </w:p>
    <w:p w14:paraId="588DA70D" w14:textId="77777777" w:rsidR="00CD28FC" w:rsidRPr="00CD28FC" w:rsidRDefault="00CD28FC" w:rsidP="00CD28FC">
      <w:pPr>
        <w:numPr>
          <w:ilvl w:val="0"/>
          <w:numId w:val="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b/>
          <w:bCs/>
          <w:color w:val="01014A"/>
          <w:kern w:val="0"/>
          <w:sz w:val="27"/>
          <w:szCs w:val="27"/>
          <w:lang w:val="en-IN" w:eastAsia="en-IN"/>
        </w:rPr>
        <w:t>Dynamic Typing</w:t>
      </w:r>
      <w:r w:rsidRPr="00CD28FC">
        <w:rPr>
          <w:rFonts w:ascii="Roboto" w:eastAsia="Times New Roman" w:hAnsi="Roboto" w:cs="Times New Roman"/>
          <w:color w:val="01014A"/>
          <w:kern w:val="0"/>
          <w:sz w:val="27"/>
          <w:szCs w:val="27"/>
          <w:lang w:val="en-IN" w:eastAsia="en-IN"/>
        </w:rPr>
        <w:t>: It decides the data type of the variable dynamically at run time.  </w:t>
      </w:r>
    </w:p>
    <w:p w14:paraId="4D4E7889" w14:textId="77777777" w:rsidR="00CD28FC" w:rsidRPr="00CD28FC" w:rsidRDefault="00CD28FC" w:rsidP="00CD28FC">
      <w:pPr>
        <w:numPr>
          <w:ilvl w:val="0"/>
          <w:numId w:val="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b/>
          <w:bCs/>
          <w:color w:val="01014A"/>
          <w:kern w:val="0"/>
          <w:sz w:val="27"/>
          <w:szCs w:val="27"/>
          <w:lang w:val="en-IN" w:eastAsia="en-IN"/>
        </w:rPr>
        <w:t>Interpreted Language</w:t>
      </w:r>
      <w:r w:rsidRPr="00CD28FC">
        <w:rPr>
          <w:rFonts w:ascii="Roboto" w:eastAsia="Times New Roman" w:hAnsi="Roboto" w:cs="Times New Roman"/>
          <w:color w:val="01014A"/>
          <w:kern w:val="0"/>
          <w:sz w:val="27"/>
          <w:szCs w:val="27"/>
          <w:lang w:val="en-IN" w:eastAsia="en-IN"/>
        </w:rPr>
        <w:t>: It is a language in which the code instructions are executed directly without prior compilation to machine-language instructions.  </w:t>
      </w:r>
    </w:p>
    <w:p w14:paraId="5672FF4D" w14:textId="77777777" w:rsidR="00CD28FC" w:rsidRPr="00CD28FC" w:rsidRDefault="00CD28FC" w:rsidP="00CD28FC">
      <w:pPr>
        <w:numPr>
          <w:ilvl w:val="0"/>
          <w:numId w:val="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b/>
          <w:bCs/>
          <w:color w:val="01014A"/>
          <w:kern w:val="0"/>
          <w:sz w:val="27"/>
          <w:szCs w:val="27"/>
          <w:lang w:val="en-IN" w:eastAsia="en-IN"/>
        </w:rPr>
        <w:lastRenderedPageBreak/>
        <w:t>Minimal Object Oriented support</w:t>
      </w:r>
      <w:r w:rsidRPr="00CD28FC">
        <w:rPr>
          <w:rFonts w:ascii="Roboto" w:eastAsia="Times New Roman" w:hAnsi="Roboto" w:cs="Times New Roman"/>
          <w:color w:val="01014A"/>
          <w:kern w:val="0"/>
          <w:sz w:val="27"/>
          <w:szCs w:val="27"/>
          <w:lang w:val="en-IN" w:eastAsia="en-IN"/>
        </w:rPr>
        <w:t>: Object-Oriented Programming (OOP) is a programming methodology based on the concept of objects. Object-Oriented concepts like classes, encapsulation, inheritance help in the readability and reusability of the code.</w:t>
      </w:r>
    </w:p>
    <w:p w14:paraId="14B91D85" w14:textId="77777777" w:rsidR="00CD28FC" w:rsidRPr="00CD28FC" w:rsidRDefault="00CD28FC" w:rsidP="00CD28FC">
      <w:pPr>
        <w:numPr>
          <w:ilvl w:val="0"/>
          <w:numId w:val="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b/>
          <w:bCs/>
          <w:color w:val="01014A"/>
          <w:kern w:val="0"/>
          <w:sz w:val="27"/>
          <w:szCs w:val="27"/>
          <w:lang w:val="en-IN" w:eastAsia="en-IN"/>
        </w:rPr>
        <w:t>Minimal IDE support</w:t>
      </w:r>
      <w:r w:rsidRPr="00CD28FC">
        <w:rPr>
          <w:rFonts w:ascii="Roboto" w:eastAsia="Times New Roman" w:hAnsi="Roboto" w:cs="Times New Roman"/>
          <w:color w:val="01014A"/>
          <w:kern w:val="0"/>
          <w:sz w:val="27"/>
          <w:szCs w:val="27"/>
          <w:lang w:val="en-IN" w:eastAsia="en-IN"/>
        </w:rPr>
        <w:t>: Integrated Development Environment (IDE) is a software application that provides all necessary options like code refactoring, intelliSense support, debugging support to software programmers for software development.</w:t>
      </w:r>
    </w:p>
    <w:p w14:paraId="1CAE240D"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Let us discuss each of them in detail.</w:t>
      </w:r>
    </w:p>
    <w:p w14:paraId="24412687"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Consider the below JavaScript function:</w:t>
      </w:r>
    </w:p>
    <w:p w14:paraId="726FCD86" w14:textId="77777777" w:rsidR="00CD28FC" w:rsidRPr="00CD28FC" w:rsidRDefault="00CD28FC" w:rsidP="00CD28FC">
      <w:pPr>
        <w:numPr>
          <w:ilvl w:val="0"/>
          <w:numId w:val="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E28964"/>
          <w:kern w:val="0"/>
          <w:sz w:val="27"/>
          <w:szCs w:val="27"/>
          <w:lang w:val="en-IN" w:eastAsia="en-IN"/>
        </w:rPr>
        <w:t>function</w:t>
      </w:r>
      <w:r w:rsidRPr="00CD28FC">
        <w:rPr>
          <w:rFonts w:ascii="Courier New" w:eastAsia="Times New Roman" w:hAnsi="Courier New" w:cs="Courier New"/>
          <w:color w:val="FFFFFF"/>
          <w:kern w:val="0"/>
          <w:sz w:val="27"/>
          <w:szCs w:val="27"/>
          <w:lang w:val="en-IN" w:eastAsia="en-IN"/>
        </w:rPr>
        <w:t xml:space="preserve"> calculateTotalPrice(quantity, unitPrice) { </w:t>
      </w:r>
    </w:p>
    <w:p w14:paraId="462C8EA2" w14:textId="77777777" w:rsidR="00CD28FC" w:rsidRPr="00CD28FC" w:rsidRDefault="00CD28FC" w:rsidP="00CD28FC">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ab/>
      </w:r>
      <w:r w:rsidRPr="00CD28FC">
        <w:rPr>
          <w:rFonts w:ascii="Courier New" w:eastAsia="Times New Roman" w:hAnsi="Courier New" w:cs="Courier New"/>
          <w:color w:val="E28964"/>
          <w:kern w:val="0"/>
          <w:sz w:val="27"/>
          <w:szCs w:val="27"/>
          <w:lang w:val="en-IN" w:eastAsia="en-IN"/>
        </w:rPr>
        <w:t>return</w:t>
      </w:r>
      <w:r w:rsidRPr="00CD28FC">
        <w:rPr>
          <w:rFonts w:ascii="Courier New" w:eastAsia="Times New Roman" w:hAnsi="Courier New" w:cs="Courier New"/>
          <w:color w:val="FFFFFF"/>
          <w:kern w:val="0"/>
          <w:sz w:val="27"/>
          <w:szCs w:val="27"/>
          <w:lang w:val="en-IN" w:eastAsia="en-IN"/>
        </w:rPr>
        <w:t xml:space="preserve"> quantity * unitPrice;</w:t>
      </w:r>
    </w:p>
    <w:p w14:paraId="3668A78E" w14:textId="77777777" w:rsidR="00CD28FC" w:rsidRPr="00CD28FC" w:rsidRDefault="00CD28FC" w:rsidP="00CD28FC">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w:t>
      </w:r>
    </w:p>
    <w:p w14:paraId="67F0D018" w14:textId="77777777" w:rsidR="00CD28FC" w:rsidRPr="00CD28FC" w:rsidRDefault="00CD28FC" w:rsidP="00CD28FC">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w:t>
      </w:r>
    </w:p>
    <w:p w14:paraId="1C6C1CEF" w14:textId="2329D32C" w:rsidR="00CD28FC" w:rsidRPr="00CD28FC" w:rsidRDefault="00CD28FC" w:rsidP="00CD28FC">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6F55D64" wp14:editId="2F6079B5">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5BC47"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9ECC18"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We can invoke this function using the below code:</w:t>
      </w:r>
    </w:p>
    <w:p w14:paraId="3908BBAA" w14:textId="77777777" w:rsidR="00CD28FC" w:rsidRPr="00CD28FC" w:rsidRDefault="00CD28FC" w:rsidP="00CD28FC">
      <w:pPr>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console.log(calculateTotalPrice(3, "500"));</w:t>
      </w:r>
    </w:p>
    <w:p w14:paraId="1F1447D8" w14:textId="071A312F" w:rsidR="00CD28FC" w:rsidRPr="00CD28FC" w:rsidRDefault="00CD28FC" w:rsidP="00CD28FC">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E0C7BF4" wp14:editId="658A5636">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5C5D7"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814F033"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 </w:t>
      </w:r>
    </w:p>
    <w:p w14:paraId="064FC05A"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Since JavaScript is dynamically typed, we can invoke the above function using the below code as well.</w:t>
      </w:r>
    </w:p>
    <w:p w14:paraId="3C92FEC8" w14:textId="77777777" w:rsidR="00CD28FC" w:rsidRPr="00CD28FC" w:rsidRDefault="00CD28FC" w:rsidP="00CD28FC">
      <w:pPr>
        <w:numPr>
          <w:ilvl w:val="0"/>
          <w:numId w:val="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console.log(calculateTotalPrice('three', "500"));</w:t>
      </w:r>
    </w:p>
    <w:p w14:paraId="6E45206F" w14:textId="76804B1F" w:rsidR="00CD28FC" w:rsidRPr="00CD28FC" w:rsidRDefault="00CD28FC" w:rsidP="00CD28FC">
      <w:pPr>
        <w:numPr>
          <w:ilvl w:val="0"/>
          <w:numId w:val="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FFC0314" wp14:editId="55609D53">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0A84DE"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FA4419"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 </w:t>
      </w:r>
    </w:p>
    <w:p w14:paraId="581363FF"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Even though the above code will not throw any error, it will return </w:t>
      </w:r>
      <w:r w:rsidRPr="00CD28FC">
        <w:rPr>
          <w:rFonts w:ascii="Roboto" w:eastAsia="Times New Roman" w:hAnsi="Roboto" w:cs="Times New Roman"/>
          <w:b/>
          <w:bCs/>
          <w:color w:val="01014A"/>
          <w:kern w:val="0"/>
          <w:sz w:val="27"/>
          <w:szCs w:val="27"/>
          <w:lang w:val="en-IN" w:eastAsia="en-IN"/>
        </w:rPr>
        <w:t>NaN</w:t>
      </w:r>
      <w:r w:rsidRPr="00CD28FC">
        <w:rPr>
          <w:rFonts w:ascii="Roboto" w:eastAsia="Times New Roman" w:hAnsi="Roboto" w:cs="Times New Roman"/>
          <w:color w:val="01014A"/>
          <w:kern w:val="0"/>
          <w:sz w:val="27"/>
          <w:szCs w:val="27"/>
          <w:lang w:val="en-IN" w:eastAsia="en-IN"/>
        </w:rPr>
        <w:t> as output, since the expected number type value is not passed to the quantity argument of the calculateTotalPrice function.</w:t>
      </w:r>
    </w:p>
    <w:p w14:paraId="7AF023A5"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To avoid the above runtime error we can use static typing in TypeScript, wherein we will add data type to the function argument while defining it. Consider the same JavaScript function written using TypeScript as below:</w:t>
      </w:r>
    </w:p>
    <w:p w14:paraId="6994745D" w14:textId="77777777" w:rsidR="00CD28FC" w:rsidRPr="00CD28FC" w:rsidRDefault="00CD28FC" w:rsidP="00CD28FC">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lastRenderedPageBreak/>
        <w:t xml:space="preserve">function calculateTotalPrice(quantity:number, unitPrice:number) { </w:t>
      </w:r>
    </w:p>
    <w:p w14:paraId="7F4104B3" w14:textId="77777777" w:rsidR="00CD28FC" w:rsidRPr="00CD28FC" w:rsidRDefault="00CD28FC" w:rsidP="00CD28FC">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ab/>
        <w:t>return quantity * unitPrice;</w:t>
      </w:r>
    </w:p>
    <w:p w14:paraId="7C5E3CF6" w14:textId="77777777" w:rsidR="00CD28FC" w:rsidRPr="00CD28FC" w:rsidRDefault="00CD28FC" w:rsidP="00CD28FC">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w:t>
      </w:r>
    </w:p>
    <w:p w14:paraId="4655A5F9" w14:textId="0467EF8C" w:rsidR="00CD28FC" w:rsidRPr="00CD28FC" w:rsidRDefault="00CD28FC" w:rsidP="00CD28FC">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w:t>
      </w:r>
      <w:r w:rsidRPr="00CD28FC">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20EDC05" wp14:editId="3AFC8430">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3DA686"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CD1DFE"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 </w:t>
      </w:r>
    </w:p>
    <w:p w14:paraId="7E047F9F"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In the above code, we are adding a </w:t>
      </w:r>
      <w:r w:rsidRPr="00CD28FC">
        <w:rPr>
          <w:rFonts w:ascii="Roboto" w:eastAsia="Times New Roman" w:hAnsi="Roboto" w:cs="Times New Roman"/>
          <w:b/>
          <w:bCs/>
          <w:color w:val="01014A"/>
          <w:kern w:val="0"/>
          <w:sz w:val="27"/>
          <w:szCs w:val="27"/>
          <w:lang w:val="en-IN" w:eastAsia="en-IN"/>
        </w:rPr>
        <w:t>number</w:t>
      </w:r>
      <w:r w:rsidRPr="00CD28FC">
        <w:rPr>
          <w:rFonts w:ascii="Roboto" w:eastAsia="Times New Roman" w:hAnsi="Roboto" w:cs="Times New Roman"/>
          <w:color w:val="01014A"/>
          <w:kern w:val="0"/>
          <w:sz w:val="27"/>
          <w:szCs w:val="27"/>
          <w:lang w:val="en-IN" w:eastAsia="en-IN"/>
        </w:rPr>
        <w:t> as the data type to both the arguments of the function. Hence when we invoke the function using the below code:</w:t>
      </w:r>
    </w:p>
    <w:p w14:paraId="0DA0FB9D" w14:textId="58092076" w:rsidR="00CD28FC" w:rsidRPr="00CD28FC" w:rsidRDefault="00CD28FC" w:rsidP="00CD28FC">
      <w:pPr>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console.log(calculateTotalPrice('three', "500"));</w:t>
      </w:r>
      <w:r w:rsidRPr="00CD28FC">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F1BB024" wp14:editId="53289C83">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E62F0B"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E16B75"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 </w:t>
      </w:r>
    </w:p>
    <w:p w14:paraId="29E454E7"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We will get a compilation error since we are invoking the function with the first parameter as a </w:t>
      </w:r>
      <w:r w:rsidRPr="00CD28FC">
        <w:rPr>
          <w:rFonts w:ascii="Roboto" w:eastAsia="Times New Roman" w:hAnsi="Roboto" w:cs="Times New Roman"/>
          <w:b/>
          <w:bCs/>
          <w:color w:val="01014A"/>
          <w:kern w:val="0"/>
          <w:sz w:val="27"/>
          <w:szCs w:val="27"/>
          <w:lang w:val="en-IN" w:eastAsia="en-IN"/>
        </w:rPr>
        <w:t>string</w:t>
      </w:r>
      <w:r w:rsidRPr="00CD28FC">
        <w:rPr>
          <w:rFonts w:ascii="Roboto" w:eastAsia="Times New Roman" w:hAnsi="Roboto" w:cs="Times New Roman"/>
          <w:color w:val="01014A"/>
          <w:kern w:val="0"/>
          <w:sz w:val="27"/>
          <w:szCs w:val="27"/>
          <w:lang w:val="en-IN" w:eastAsia="en-IN"/>
        </w:rPr>
        <w:t> type. Hence we can detect error early at compilation time itself.</w:t>
      </w:r>
    </w:p>
    <w:p w14:paraId="551C7E1C"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JavaScript is an interpreted language. The advantages are:</w:t>
      </w:r>
    </w:p>
    <w:p w14:paraId="411ED528" w14:textId="77777777" w:rsidR="00CD28FC" w:rsidRPr="00CD28FC" w:rsidRDefault="00CD28FC" w:rsidP="00CD28FC">
      <w:pPr>
        <w:numPr>
          <w:ilvl w:val="0"/>
          <w:numId w:val="1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It takes less amount of time to analyze the source code</w:t>
      </w:r>
    </w:p>
    <w:p w14:paraId="56E44954" w14:textId="77777777" w:rsidR="00CD28FC" w:rsidRPr="00CD28FC" w:rsidRDefault="00CD28FC" w:rsidP="00CD28FC">
      <w:pPr>
        <w:numPr>
          <w:ilvl w:val="0"/>
          <w:numId w:val="1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Memory efficient as no intermediate object code will get generated.</w:t>
      </w:r>
    </w:p>
    <w:p w14:paraId="0EDE07A4"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The disadvantage is most of the errors can be identified only at run time.</w:t>
      </w:r>
    </w:p>
    <w:p w14:paraId="76D7D62C"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This can be overcome by using TypeScript which will be transpiled to JavaScript and most of the errors will be fixed during the transpilation time itself.</w:t>
      </w:r>
    </w:p>
    <w:p w14:paraId="51404DA5"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Therefore, TypeScript saves the application development time for a JavaScript developer.</w:t>
      </w:r>
    </w:p>
    <w:p w14:paraId="0EB4E2C6"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Consider the below JavaScript code:</w:t>
      </w:r>
    </w:p>
    <w:p w14:paraId="4C6C9175" w14:textId="77777777" w:rsidR="00CD28FC" w:rsidRPr="00CD28FC" w:rsidRDefault="00CD28FC" w:rsidP="00CD28FC">
      <w:pPr>
        <w:numPr>
          <w:ilvl w:val="0"/>
          <w:numId w:val="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E28964"/>
          <w:kern w:val="0"/>
          <w:sz w:val="27"/>
          <w:szCs w:val="27"/>
          <w:lang w:val="en-IN" w:eastAsia="en-IN"/>
        </w:rPr>
        <w:t>var</w:t>
      </w:r>
      <w:r w:rsidRPr="00CD28FC">
        <w:rPr>
          <w:rFonts w:ascii="Courier New" w:eastAsia="Times New Roman" w:hAnsi="Courier New" w:cs="Courier New"/>
          <w:color w:val="FFFFFF"/>
          <w:kern w:val="0"/>
          <w:sz w:val="27"/>
          <w:szCs w:val="27"/>
          <w:lang w:val="en-IN" w:eastAsia="en-IN"/>
        </w:rPr>
        <w:t xml:space="preserve"> __extends = (</w:t>
      </w:r>
      <w:r w:rsidRPr="00CD28FC">
        <w:rPr>
          <w:rFonts w:ascii="Courier New" w:eastAsia="Times New Roman" w:hAnsi="Courier New" w:cs="Courier New"/>
          <w:color w:val="E28964"/>
          <w:kern w:val="0"/>
          <w:sz w:val="27"/>
          <w:szCs w:val="27"/>
          <w:lang w:val="en-IN" w:eastAsia="en-IN"/>
        </w:rPr>
        <w:t>this</w:t>
      </w:r>
      <w:r w:rsidRPr="00CD28FC">
        <w:rPr>
          <w:rFonts w:ascii="Courier New" w:eastAsia="Times New Roman" w:hAnsi="Courier New" w:cs="Courier New"/>
          <w:color w:val="FFFFFF"/>
          <w:kern w:val="0"/>
          <w:sz w:val="27"/>
          <w:szCs w:val="27"/>
          <w:lang w:val="en-IN" w:eastAsia="en-IN"/>
        </w:rPr>
        <w:t xml:space="preserve"> &amp;&amp; </w:t>
      </w:r>
      <w:r w:rsidRPr="00CD28FC">
        <w:rPr>
          <w:rFonts w:ascii="Courier New" w:eastAsia="Times New Roman" w:hAnsi="Courier New" w:cs="Courier New"/>
          <w:color w:val="E28964"/>
          <w:kern w:val="0"/>
          <w:sz w:val="27"/>
          <w:szCs w:val="27"/>
          <w:lang w:val="en-IN" w:eastAsia="en-IN"/>
        </w:rPr>
        <w:t>this</w:t>
      </w:r>
      <w:r w:rsidRPr="00CD28FC">
        <w:rPr>
          <w:rFonts w:ascii="Courier New" w:eastAsia="Times New Roman" w:hAnsi="Courier New" w:cs="Courier New"/>
          <w:color w:val="FFFFFF"/>
          <w:kern w:val="0"/>
          <w:sz w:val="27"/>
          <w:szCs w:val="27"/>
          <w:lang w:val="en-IN" w:eastAsia="en-IN"/>
        </w:rPr>
        <w:t>.__extends) || (</w:t>
      </w:r>
      <w:r w:rsidRPr="00CD28FC">
        <w:rPr>
          <w:rFonts w:ascii="Courier New" w:eastAsia="Times New Roman" w:hAnsi="Courier New" w:cs="Courier New"/>
          <w:color w:val="E28964"/>
          <w:kern w:val="0"/>
          <w:sz w:val="27"/>
          <w:szCs w:val="27"/>
          <w:lang w:val="en-IN" w:eastAsia="en-IN"/>
        </w:rPr>
        <w:t>function</w:t>
      </w:r>
      <w:r w:rsidRPr="00CD28FC">
        <w:rPr>
          <w:rFonts w:ascii="Courier New" w:eastAsia="Times New Roman" w:hAnsi="Courier New" w:cs="Courier New"/>
          <w:color w:val="FFFFFF"/>
          <w:kern w:val="0"/>
          <w:sz w:val="27"/>
          <w:szCs w:val="27"/>
          <w:lang w:val="en-IN" w:eastAsia="en-IN"/>
        </w:rPr>
        <w:t xml:space="preserve"> () {</w:t>
      </w:r>
    </w:p>
    <w:p w14:paraId="7C1512F0"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var</w:t>
      </w:r>
      <w:r w:rsidRPr="00CD28FC">
        <w:rPr>
          <w:rFonts w:ascii="Courier New" w:eastAsia="Times New Roman" w:hAnsi="Courier New" w:cs="Courier New"/>
          <w:color w:val="FFFFFF"/>
          <w:kern w:val="0"/>
          <w:sz w:val="27"/>
          <w:szCs w:val="27"/>
          <w:lang w:val="en-IN" w:eastAsia="en-IN"/>
        </w:rPr>
        <w:t xml:space="preserve"> extendStatics = </w:t>
      </w:r>
      <w:r w:rsidRPr="00CD28FC">
        <w:rPr>
          <w:rFonts w:ascii="Courier New" w:eastAsia="Times New Roman" w:hAnsi="Courier New" w:cs="Courier New"/>
          <w:color w:val="89BDFF"/>
          <w:kern w:val="0"/>
          <w:sz w:val="27"/>
          <w:szCs w:val="27"/>
          <w:lang w:val="en-IN" w:eastAsia="en-IN"/>
        </w:rPr>
        <w:t>Object</w:t>
      </w:r>
      <w:r w:rsidRPr="00CD28FC">
        <w:rPr>
          <w:rFonts w:ascii="Courier New" w:eastAsia="Times New Roman" w:hAnsi="Courier New" w:cs="Courier New"/>
          <w:color w:val="FFFFFF"/>
          <w:kern w:val="0"/>
          <w:sz w:val="27"/>
          <w:szCs w:val="27"/>
          <w:lang w:val="en-IN" w:eastAsia="en-IN"/>
        </w:rPr>
        <w:t>.setPrototypeOf ||</w:t>
      </w:r>
    </w:p>
    <w:p w14:paraId="4F846E6F"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 __proto__: [] } </w:t>
      </w:r>
      <w:r w:rsidRPr="00CD28FC">
        <w:rPr>
          <w:rFonts w:ascii="Courier New" w:eastAsia="Times New Roman" w:hAnsi="Courier New" w:cs="Courier New"/>
          <w:color w:val="E28964"/>
          <w:kern w:val="0"/>
          <w:sz w:val="27"/>
          <w:szCs w:val="27"/>
          <w:lang w:val="en-IN" w:eastAsia="en-IN"/>
        </w:rPr>
        <w:t>instanceof</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89BDFF"/>
          <w:kern w:val="0"/>
          <w:sz w:val="27"/>
          <w:szCs w:val="27"/>
          <w:lang w:val="en-IN" w:eastAsia="en-IN"/>
        </w:rPr>
        <w:t>Array</w:t>
      </w:r>
      <w:r w:rsidRPr="00CD28FC">
        <w:rPr>
          <w:rFonts w:ascii="Courier New" w:eastAsia="Times New Roman" w:hAnsi="Courier New" w:cs="Courier New"/>
          <w:color w:val="FFFFFF"/>
          <w:kern w:val="0"/>
          <w:sz w:val="27"/>
          <w:szCs w:val="27"/>
          <w:lang w:val="en-IN" w:eastAsia="en-IN"/>
        </w:rPr>
        <w:t xml:space="preserve"> &amp;&amp; </w:t>
      </w:r>
      <w:r w:rsidRPr="00CD28FC">
        <w:rPr>
          <w:rFonts w:ascii="Courier New" w:eastAsia="Times New Roman" w:hAnsi="Courier New" w:cs="Courier New"/>
          <w:color w:val="E28964"/>
          <w:kern w:val="0"/>
          <w:sz w:val="27"/>
          <w:szCs w:val="27"/>
          <w:lang w:val="en-IN" w:eastAsia="en-IN"/>
        </w:rPr>
        <w:t>function</w:t>
      </w:r>
      <w:r w:rsidRPr="00CD28FC">
        <w:rPr>
          <w:rFonts w:ascii="Courier New" w:eastAsia="Times New Roman" w:hAnsi="Courier New" w:cs="Courier New"/>
          <w:color w:val="FFFFFF"/>
          <w:kern w:val="0"/>
          <w:sz w:val="27"/>
          <w:szCs w:val="27"/>
          <w:lang w:val="en-IN" w:eastAsia="en-IN"/>
        </w:rPr>
        <w:t xml:space="preserve"> (d, b) { d.__proto__ = b; }) ||</w:t>
      </w:r>
    </w:p>
    <w:p w14:paraId="268D6BDF"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function</w:t>
      </w:r>
      <w:r w:rsidRPr="00CD28FC">
        <w:rPr>
          <w:rFonts w:ascii="Courier New" w:eastAsia="Times New Roman" w:hAnsi="Courier New" w:cs="Courier New"/>
          <w:color w:val="FFFFFF"/>
          <w:kern w:val="0"/>
          <w:sz w:val="27"/>
          <w:szCs w:val="27"/>
          <w:lang w:val="en-IN" w:eastAsia="en-IN"/>
        </w:rPr>
        <w:t xml:space="preserve"> (d, b) { </w:t>
      </w:r>
      <w:r w:rsidRPr="00CD28FC">
        <w:rPr>
          <w:rFonts w:ascii="Courier New" w:eastAsia="Times New Roman" w:hAnsi="Courier New" w:cs="Courier New"/>
          <w:color w:val="E28964"/>
          <w:kern w:val="0"/>
          <w:sz w:val="27"/>
          <w:szCs w:val="27"/>
          <w:lang w:val="en-IN" w:eastAsia="en-IN"/>
        </w:rPr>
        <w:t>for</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var</w:t>
      </w:r>
      <w:r w:rsidRPr="00CD28FC">
        <w:rPr>
          <w:rFonts w:ascii="Courier New" w:eastAsia="Times New Roman" w:hAnsi="Courier New" w:cs="Courier New"/>
          <w:color w:val="FFFFFF"/>
          <w:kern w:val="0"/>
          <w:sz w:val="27"/>
          <w:szCs w:val="27"/>
          <w:lang w:val="en-IN" w:eastAsia="en-IN"/>
        </w:rPr>
        <w:t xml:space="preserve"> p </w:t>
      </w:r>
      <w:r w:rsidRPr="00CD28FC">
        <w:rPr>
          <w:rFonts w:ascii="Courier New" w:eastAsia="Times New Roman" w:hAnsi="Courier New" w:cs="Courier New"/>
          <w:color w:val="E28964"/>
          <w:kern w:val="0"/>
          <w:sz w:val="27"/>
          <w:szCs w:val="27"/>
          <w:lang w:val="en-IN" w:eastAsia="en-IN"/>
        </w:rPr>
        <w:t>in</w:t>
      </w:r>
      <w:r w:rsidRPr="00CD28FC">
        <w:rPr>
          <w:rFonts w:ascii="Courier New" w:eastAsia="Times New Roman" w:hAnsi="Courier New" w:cs="Courier New"/>
          <w:color w:val="FFFFFF"/>
          <w:kern w:val="0"/>
          <w:sz w:val="27"/>
          <w:szCs w:val="27"/>
          <w:lang w:val="en-IN" w:eastAsia="en-IN"/>
        </w:rPr>
        <w:t xml:space="preserve"> b) </w:t>
      </w:r>
      <w:r w:rsidRPr="00CD28FC">
        <w:rPr>
          <w:rFonts w:ascii="Courier New" w:eastAsia="Times New Roman" w:hAnsi="Courier New" w:cs="Courier New"/>
          <w:color w:val="E28964"/>
          <w:kern w:val="0"/>
          <w:sz w:val="27"/>
          <w:szCs w:val="27"/>
          <w:lang w:val="en-IN" w:eastAsia="en-IN"/>
        </w:rPr>
        <w:t>if</w:t>
      </w:r>
      <w:r w:rsidRPr="00CD28FC">
        <w:rPr>
          <w:rFonts w:ascii="Courier New" w:eastAsia="Times New Roman" w:hAnsi="Courier New" w:cs="Courier New"/>
          <w:color w:val="FFFFFF"/>
          <w:kern w:val="0"/>
          <w:sz w:val="27"/>
          <w:szCs w:val="27"/>
          <w:lang w:val="en-IN" w:eastAsia="en-IN"/>
        </w:rPr>
        <w:t xml:space="preserve"> (b.hasOwnProperty(p)) d[p] = b[p]; };</w:t>
      </w:r>
    </w:p>
    <w:p w14:paraId="1A7011CC"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return</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function</w:t>
      </w:r>
      <w:r w:rsidRPr="00CD28FC">
        <w:rPr>
          <w:rFonts w:ascii="Courier New" w:eastAsia="Times New Roman" w:hAnsi="Courier New" w:cs="Courier New"/>
          <w:color w:val="FFFFFF"/>
          <w:kern w:val="0"/>
          <w:sz w:val="27"/>
          <w:szCs w:val="27"/>
          <w:lang w:val="en-IN" w:eastAsia="en-IN"/>
        </w:rPr>
        <w:t xml:space="preserve"> (d, b) {</w:t>
      </w:r>
    </w:p>
    <w:p w14:paraId="58677309"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extendStatics(d, b);</w:t>
      </w:r>
    </w:p>
    <w:p w14:paraId="13B4F564"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function</w:t>
      </w:r>
      <w:r w:rsidRPr="00CD28FC">
        <w:rPr>
          <w:rFonts w:ascii="Courier New" w:eastAsia="Times New Roman" w:hAnsi="Courier New" w:cs="Courier New"/>
          <w:color w:val="FFFFFF"/>
          <w:kern w:val="0"/>
          <w:sz w:val="27"/>
          <w:szCs w:val="27"/>
          <w:lang w:val="en-IN" w:eastAsia="en-IN"/>
        </w:rPr>
        <w:t xml:space="preserve"> __() { </w:t>
      </w:r>
      <w:r w:rsidRPr="00CD28FC">
        <w:rPr>
          <w:rFonts w:ascii="Courier New" w:eastAsia="Times New Roman" w:hAnsi="Courier New" w:cs="Courier New"/>
          <w:color w:val="E28964"/>
          <w:kern w:val="0"/>
          <w:sz w:val="27"/>
          <w:szCs w:val="27"/>
          <w:lang w:val="en-IN" w:eastAsia="en-IN"/>
        </w:rPr>
        <w:t>this</w:t>
      </w:r>
      <w:r w:rsidRPr="00CD28FC">
        <w:rPr>
          <w:rFonts w:ascii="Courier New" w:eastAsia="Times New Roman" w:hAnsi="Courier New" w:cs="Courier New"/>
          <w:color w:val="FFFFFF"/>
          <w:kern w:val="0"/>
          <w:sz w:val="27"/>
          <w:szCs w:val="27"/>
          <w:lang w:val="en-IN" w:eastAsia="en-IN"/>
        </w:rPr>
        <w:t>.</w:t>
      </w:r>
      <w:r w:rsidRPr="00CD28FC">
        <w:rPr>
          <w:rFonts w:ascii="Courier New" w:eastAsia="Times New Roman" w:hAnsi="Courier New" w:cs="Courier New"/>
          <w:color w:val="E28964"/>
          <w:kern w:val="0"/>
          <w:sz w:val="27"/>
          <w:szCs w:val="27"/>
          <w:lang w:val="en-IN" w:eastAsia="en-IN"/>
        </w:rPr>
        <w:t>constructor</w:t>
      </w:r>
      <w:r w:rsidRPr="00CD28FC">
        <w:rPr>
          <w:rFonts w:ascii="Courier New" w:eastAsia="Times New Roman" w:hAnsi="Courier New" w:cs="Courier New"/>
          <w:color w:val="FFFFFF"/>
          <w:kern w:val="0"/>
          <w:sz w:val="27"/>
          <w:szCs w:val="27"/>
          <w:lang w:val="en-IN" w:eastAsia="en-IN"/>
        </w:rPr>
        <w:t xml:space="preserve"> = d; }</w:t>
      </w:r>
    </w:p>
    <w:p w14:paraId="2036BDFE"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lastRenderedPageBreak/>
        <w:t xml:space="preserve">        d.prototype = b === </w:t>
      </w:r>
      <w:r w:rsidRPr="00CD28FC">
        <w:rPr>
          <w:rFonts w:ascii="Courier New" w:eastAsia="Times New Roman" w:hAnsi="Courier New" w:cs="Courier New"/>
          <w:color w:val="E28964"/>
          <w:kern w:val="0"/>
          <w:sz w:val="27"/>
          <w:szCs w:val="27"/>
          <w:lang w:val="en-IN" w:eastAsia="en-IN"/>
        </w:rPr>
        <w:t>null</w:t>
      </w:r>
      <w:r w:rsidRPr="00CD28FC">
        <w:rPr>
          <w:rFonts w:ascii="Courier New" w:eastAsia="Times New Roman" w:hAnsi="Courier New" w:cs="Courier New"/>
          <w:color w:val="FFFFFF"/>
          <w:kern w:val="0"/>
          <w:sz w:val="27"/>
          <w:szCs w:val="27"/>
          <w:lang w:val="en-IN" w:eastAsia="en-IN"/>
        </w:rPr>
        <w:t xml:space="preserve"> ? </w:t>
      </w:r>
      <w:r w:rsidRPr="00CD28FC">
        <w:rPr>
          <w:rFonts w:ascii="Courier New" w:eastAsia="Times New Roman" w:hAnsi="Courier New" w:cs="Courier New"/>
          <w:color w:val="89BDFF"/>
          <w:kern w:val="0"/>
          <w:sz w:val="27"/>
          <w:szCs w:val="27"/>
          <w:lang w:val="en-IN" w:eastAsia="en-IN"/>
        </w:rPr>
        <w:t>Object</w:t>
      </w:r>
      <w:r w:rsidRPr="00CD28FC">
        <w:rPr>
          <w:rFonts w:ascii="Courier New" w:eastAsia="Times New Roman" w:hAnsi="Courier New" w:cs="Courier New"/>
          <w:color w:val="FFFFFF"/>
          <w:kern w:val="0"/>
          <w:sz w:val="27"/>
          <w:szCs w:val="27"/>
          <w:lang w:val="en-IN" w:eastAsia="en-IN"/>
        </w:rPr>
        <w:t xml:space="preserve">.create(b) : (__.prototype = b.prototype, </w:t>
      </w:r>
      <w:r w:rsidRPr="00CD28FC">
        <w:rPr>
          <w:rFonts w:ascii="Courier New" w:eastAsia="Times New Roman" w:hAnsi="Courier New" w:cs="Courier New"/>
          <w:color w:val="E28964"/>
          <w:kern w:val="0"/>
          <w:sz w:val="27"/>
          <w:szCs w:val="27"/>
          <w:lang w:val="en-IN" w:eastAsia="en-IN"/>
        </w:rPr>
        <w:t>new</w:t>
      </w:r>
      <w:r w:rsidRPr="00CD28FC">
        <w:rPr>
          <w:rFonts w:ascii="Courier New" w:eastAsia="Times New Roman" w:hAnsi="Courier New" w:cs="Courier New"/>
          <w:color w:val="FFFFFF"/>
          <w:kern w:val="0"/>
          <w:sz w:val="27"/>
          <w:szCs w:val="27"/>
          <w:lang w:val="en-IN" w:eastAsia="en-IN"/>
        </w:rPr>
        <w:t xml:space="preserve"> __());</w:t>
      </w:r>
    </w:p>
    <w:p w14:paraId="6F2389BE"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p>
    <w:p w14:paraId="4168415F"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w:t>
      </w:r>
    </w:p>
    <w:p w14:paraId="57A0C362"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E28964"/>
          <w:kern w:val="0"/>
          <w:sz w:val="27"/>
          <w:szCs w:val="27"/>
          <w:lang w:val="en-IN" w:eastAsia="en-IN"/>
        </w:rPr>
        <w:t>var</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89BDFF"/>
          <w:kern w:val="0"/>
          <w:sz w:val="27"/>
          <w:szCs w:val="27"/>
          <w:lang w:val="en-IN" w:eastAsia="en-IN"/>
        </w:rPr>
        <w:t>Product</w:t>
      </w:r>
      <w:r w:rsidRPr="00CD28FC">
        <w:rPr>
          <w:rFonts w:ascii="Courier New" w:eastAsia="Times New Roman" w:hAnsi="Courier New" w:cs="Courier New"/>
          <w:color w:val="FFFFFF"/>
          <w:kern w:val="0"/>
          <w:sz w:val="27"/>
          <w:szCs w:val="27"/>
          <w:lang w:val="en-IN" w:eastAsia="en-IN"/>
        </w:rPr>
        <w:t xml:space="preserve"> = (</w:t>
      </w:r>
      <w:r w:rsidRPr="00CD28FC">
        <w:rPr>
          <w:rFonts w:ascii="Courier New" w:eastAsia="Times New Roman" w:hAnsi="Courier New" w:cs="Courier New"/>
          <w:color w:val="E28964"/>
          <w:kern w:val="0"/>
          <w:sz w:val="27"/>
          <w:szCs w:val="27"/>
          <w:lang w:val="en-IN" w:eastAsia="en-IN"/>
        </w:rPr>
        <w:t>function</w:t>
      </w:r>
      <w:r w:rsidRPr="00CD28FC">
        <w:rPr>
          <w:rFonts w:ascii="Courier New" w:eastAsia="Times New Roman" w:hAnsi="Courier New" w:cs="Courier New"/>
          <w:color w:val="FFFFFF"/>
          <w:kern w:val="0"/>
          <w:sz w:val="27"/>
          <w:szCs w:val="27"/>
          <w:lang w:val="en-IN" w:eastAsia="en-IN"/>
        </w:rPr>
        <w:t xml:space="preserve"> () {</w:t>
      </w:r>
    </w:p>
    <w:p w14:paraId="4D7479B1"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function</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89BDFF"/>
          <w:kern w:val="0"/>
          <w:sz w:val="27"/>
          <w:szCs w:val="27"/>
          <w:lang w:val="en-IN" w:eastAsia="en-IN"/>
        </w:rPr>
        <w:t>Product</w:t>
      </w:r>
      <w:r w:rsidRPr="00CD28FC">
        <w:rPr>
          <w:rFonts w:ascii="Courier New" w:eastAsia="Times New Roman" w:hAnsi="Courier New" w:cs="Courier New"/>
          <w:color w:val="FFFFFF"/>
          <w:kern w:val="0"/>
          <w:sz w:val="27"/>
          <w:szCs w:val="27"/>
          <w:lang w:val="en-IN" w:eastAsia="en-IN"/>
        </w:rPr>
        <w:t>() {</w:t>
      </w:r>
    </w:p>
    <w:p w14:paraId="086D5525"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p>
    <w:p w14:paraId="656817BF"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return</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89BDFF"/>
          <w:kern w:val="0"/>
          <w:sz w:val="27"/>
          <w:szCs w:val="27"/>
          <w:lang w:val="en-IN" w:eastAsia="en-IN"/>
        </w:rPr>
        <w:t>Product</w:t>
      </w:r>
      <w:r w:rsidRPr="00CD28FC">
        <w:rPr>
          <w:rFonts w:ascii="Courier New" w:eastAsia="Times New Roman" w:hAnsi="Courier New" w:cs="Courier New"/>
          <w:color w:val="FFFFFF"/>
          <w:kern w:val="0"/>
          <w:sz w:val="27"/>
          <w:szCs w:val="27"/>
          <w:lang w:val="en-IN" w:eastAsia="en-IN"/>
        </w:rPr>
        <w:t>;</w:t>
      </w:r>
    </w:p>
    <w:p w14:paraId="6563FA23"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w:t>
      </w:r>
    </w:p>
    <w:p w14:paraId="4780054E"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E28964"/>
          <w:kern w:val="0"/>
          <w:sz w:val="27"/>
          <w:szCs w:val="27"/>
          <w:lang w:val="en-IN" w:eastAsia="en-IN"/>
        </w:rPr>
        <w:t>var</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89BDFF"/>
          <w:kern w:val="0"/>
          <w:sz w:val="27"/>
          <w:szCs w:val="27"/>
          <w:lang w:val="en-IN" w:eastAsia="en-IN"/>
        </w:rPr>
        <w:t>Gadget</w:t>
      </w:r>
      <w:r w:rsidRPr="00CD28FC">
        <w:rPr>
          <w:rFonts w:ascii="Courier New" w:eastAsia="Times New Roman" w:hAnsi="Courier New" w:cs="Courier New"/>
          <w:color w:val="FFFFFF"/>
          <w:kern w:val="0"/>
          <w:sz w:val="27"/>
          <w:szCs w:val="27"/>
          <w:lang w:val="en-IN" w:eastAsia="en-IN"/>
        </w:rPr>
        <w:t xml:space="preserve"> = (</w:t>
      </w:r>
      <w:r w:rsidRPr="00CD28FC">
        <w:rPr>
          <w:rFonts w:ascii="Courier New" w:eastAsia="Times New Roman" w:hAnsi="Courier New" w:cs="Courier New"/>
          <w:color w:val="E28964"/>
          <w:kern w:val="0"/>
          <w:sz w:val="27"/>
          <w:szCs w:val="27"/>
          <w:lang w:val="en-IN" w:eastAsia="en-IN"/>
        </w:rPr>
        <w:t>function</w:t>
      </w:r>
      <w:r w:rsidRPr="00CD28FC">
        <w:rPr>
          <w:rFonts w:ascii="Courier New" w:eastAsia="Times New Roman" w:hAnsi="Courier New" w:cs="Courier New"/>
          <w:color w:val="FFFFFF"/>
          <w:kern w:val="0"/>
          <w:sz w:val="27"/>
          <w:szCs w:val="27"/>
          <w:lang w:val="en-IN" w:eastAsia="en-IN"/>
        </w:rPr>
        <w:t xml:space="preserve"> (_super) {</w:t>
      </w:r>
    </w:p>
    <w:p w14:paraId="15584D17"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__extends(</w:t>
      </w:r>
      <w:r w:rsidRPr="00CD28FC">
        <w:rPr>
          <w:rFonts w:ascii="Courier New" w:eastAsia="Times New Roman" w:hAnsi="Courier New" w:cs="Courier New"/>
          <w:color w:val="89BDFF"/>
          <w:kern w:val="0"/>
          <w:sz w:val="27"/>
          <w:szCs w:val="27"/>
          <w:lang w:val="en-IN" w:eastAsia="en-IN"/>
        </w:rPr>
        <w:t>Gadget</w:t>
      </w:r>
      <w:r w:rsidRPr="00CD28FC">
        <w:rPr>
          <w:rFonts w:ascii="Courier New" w:eastAsia="Times New Roman" w:hAnsi="Courier New" w:cs="Courier New"/>
          <w:color w:val="FFFFFF"/>
          <w:kern w:val="0"/>
          <w:sz w:val="27"/>
          <w:szCs w:val="27"/>
          <w:lang w:val="en-IN" w:eastAsia="en-IN"/>
        </w:rPr>
        <w:t>, _super);</w:t>
      </w:r>
    </w:p>
    <w:p w14:paraId="77923754"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function</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89BDFF"/>
          <w:kern w:val="0"/>
          <w:sz w:val="27"/>
          <w:szCs w:val="27"/>
          <w:lang w:val="en-IN" w:eastAsia="en-IN"/>
        </w:rPr>
        <w:t>Gadget</w:t>
      </w:r>
      <w:r w:rsidRPr="00CD28FC">
        <w:rPr>
          <w:rFonts w:ascii="Courier New" w:eastAsia="Times New Roman" w:hAnsi="Courier New" w:cs="Courier New"/>
          <w:color w:val="FFFFFF"/>
          <w:kern w:val="0"/>
          <w:sz w:val="27"/>
          <w:szCs w:val="27"/>
          <w:lang w:val="en-IN" w:eastAsia="en-IN"/>
        </w:rPr>
        <w:t>() {</w:t>
      </w:r>
    </w:p>
    <w:p w14:paraId="3F6198C3"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return</w:t>
      </w:r>
      <w:r w:rsidRPr="00CD28FC">
        <w:rPr>
          <w:rFonts w:ascii="Courier New" w:eastAsia="Times New Roman" w:hAnsi="Courier New" w:cs="Courier New"/>
          <w:color w:val="FFFFFF"/>
          <w:kern w:val="0"/>
          <w:sz w:val="27"/>
          <w:szCs w:val="27"/>
          <w:lang w:val="en-IN" w:eastAsia="en-IN"/>
        </w:rPr>
        <w:t xml:space="preserve"> _super !== </w:t>
      </w:r>
      <w:r w:rsidRPr="00CD28FC">
        <w:rPr>
          <w:rFonts w:ascii="Courier New" w:eastAsia="Times New Roman" w:hAnsi="Courier New" w:cs="Courier New"/>
          <w:color w:val="E28964"/>
          <w:kern w:val="0"/>
          <w:sz w:val="27"/>
          <w:szCs w:val="27"/>
          <w:lang w:val="en-IN" w:eastAsia="en-IN"/>
        </w:rPr>
        <w:t>null</w:t>
      </w:r>
      <w:r w:rsidRPr="00CD28FC">
        <w:rPr>
          <w:rFonts w:ascii="Courier New" w:eastAsia="Times New Roman" w:hAnsi="Courier New" w:cs="Courier New"/>
          <w:color w:val="FFFFFF"/>
          <w:kern w:val="0"/>
          <w:sz w:val="27"/>
          <w:szCs w:val="27"/>
          <w:lang w:val="en-IN" w:eastAsia="en-IN"/>
        </w:rPr>
        <w:t xml:space="preserve"> &amp;&amp; _super.apply(</w:t>
      </w:r>
      <w:r w:rsidRPr="00CD28FC">
        <w:rPr>
          <w:rFonts w:ascii="Courier New" w:eastAsia="Times New Roman" w:hAnsi="Courier New" w:cs="Courier New"/>
          <w:color w:val="E28964"/>
          <w:kern w:val="0"/>
          <w:sz w:val="27"/>
          <w:szCs w:val="27"/>
          <w:lang w:val="en-IN" w:eastAsia="en-IN"/>
        </w:rPr>
        <w:t>this</w:t>
      </w:r>
      <w:r w:rsidRPr="00CD28FC">
        <w:rPr>
          <w:rFonts w:ascii="Courier New" w:eastAsia="Times New Roman" w:hAnsi="Courier New" w:cs="Courier New"/>
          <w:color w:val="FFFFFF"/>
          <w:kern w:val="0"/>
          <w:sz w:val="27"/>
          <w:szCs w:val="27"/>
          <w:lang w:val="en-IN" w:eastAsia="en-IN"/>
        </w:rPr>
        <w:t xml:space="preserve">, arguments) || </w:t>
      </w:r>
      <w:r w:rsidRPr="00CD28FC">
        <w:rPr>
          <w:rFonts w:ascii="Courier New" w:eastAsia="Times New Roman" w:hAnsi="Courier New" w:cs="Courier New"/>
          <w:color w:val="E28964"/>
          <w:kern w:val="0"/>
          <w:sz w:val="27"/>
          <w:szCs w:val="27"/>
          <w:lang w:val="en-IN" w:eastAsia="en-IN"/>
        </w:rPr>
        <w:t>this</w:t>
      </w:r>
      <w:r w:rsidRPr="00CD28FC">
        <w:rPr>
          <w:rFonts w:ascii="Courier New" w:eastAsia="Times New Roman" w:hAnsi="Courier New" w:cs="Courier New"/>
          <w:color w:val="FFFFFF"/>
          <w:kern w:val="0"/>
          <w:sz w:val="27"/>
          <w:szCs w:val="27"/>
          <w:lang w:val="en-IN" w:eastAsia="en-IN"/>
        </w:rPr>
        <w:t>;</w:t>
      </w:r>
    </w:p>
    <w:p w14:paraId="1E2E4570"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p>
    <w:p w14:paraId="702A8FEF"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89BDFF"/>
          <w:kern w:val="0"/>
          <w:sz w:val="27"/>
          <w:szCs w:val="27"/>
          <w:lang w:val="en-IN" w:eastAsia="en-IN"/>
        </w:rPr>
        <w:t>Gadget</w:t>
      </w:r>
      <w:r w:rsidRPr="00CD28FC">
        <w:rPr>
          <w:rFonts w:ascii="Courier New" w:eastAsia="Times New Roman" w:hAnsi="Courier New" w:cs="Courier New"/>
          <w:color w:val="FFFFFF"/>
          <w:kern w:val="0"/>
          <w:sz w:val="27"/>
          <w:szCs w:val="27"/>
          <w:lang w:val="en-IN" w:eastAsia="en-IN"/>
        </w:rPr>
        <w:t xml:space="preserve">.prototype.getProduct = </w:t>
      </w:r>
      <w:r w:rsidRPr="00CD28FC">
        <w:rPr>
          <w:rFonts w:ascii="Courier New" w:eastAsia="Times New Roman" w:hAnsi="Courier New" w:cs="Courier New"/>
          <w:color w:val="E28964"/>
          <w:kern w:val="0"/>
          <w:sz w:val="27"/>
          <w:szCs w:val="27"/>
          <w:lang w:val="en-IN" w:eastAsia="en-IN"/>
        </w:rPr>
        <w:t>function</w:t>
      </w:r>
      <w:r w:rsidRPr="00CD28FC">
        <w:rPr>
          <w:rFonts w:ascii="Courier New" w:eastAsia="Times New Roman" w:hAnsi="Courier New" w:cs="Courier New"/>
          <w:color w:val="FFFFFF"/>
          <w:kern w:val="0"/>
          <w:sz w:val="27"/>
          <w:szCs w:val="27"/>
          <w:lang w:val="en-IN" w:eastAsia="en-IN"/>
        </w:rPr>
        <w:t xml:space="preserve"> () {</w:t>
      </w:r>
    </w:p>
    <w:p w14:paraId="2BE0B125"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p>
    <w:p w14:paraId="65F8B2E1"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return</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89BDFF"/>
          <w:kern w:val="0"/>
          <w:sz w:val="27"/>
          <w:szCs w:val="27"/>
          <w:lang w:val="en-IN" w:eastAsia="en-IN"/>
        </w:rPr>
        <w:t>Gadget</w:t>
      </w:r>
      <w:r w:rsidRPr="00CD28FC">
        <w:rPr>
          <w:rFonts w:ascii="Courier New" w:eastAsia="Times New Roman" w:hAnsi="Courier New" w:cs="Courier New"/>
          <w:color w:val="FFFFFF"/>
          <w:kern w:val="0"/>
          <w:sz w:val="27"/>
          <w:szCs w:val="27"/>
          <w:lang w:val="en-IN" w:eastAsia="en-IN"/>
        </w:rPr>
        <w:t>;</w:t>
      </w:r>
    </w:p>
    <w:p w14:paraId="10F344CC"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w:t>
      </w:r>
      <w:r w:rsidRPr="00CD28FC">
        <w:rPr>
          <w:rFonts w:ascii="Courier New" w:eastAsia="Times New Roman" w:hAnsi="Courier New" w:cs="Courier New"/>
          <w:color w:val="89BDFF"/>
          <w:kern w:val="0"/>
          <w:sz w:val="27"/>
          <w:szCs w:val="27"/>
          <w:lang w:val="en-IN" w:eastAsia="en-IN"/>
        </w:rPr>
        <w:t>Product</w:t>
      </w:r>
      <w:r w:rsidRPr="00CD28FC">
        <w:rPr>
          <w:rFonts w:ascii="Courier New" w:eastAsia="Times New Roman" w:hAnsi="Courier New" w:cs="Courier New"/>
          <w:color w:val="FFFFFF"/>
          <w:kern w:val="0"/>
          <w:sz w:val="27"/>
          <w:szCs w:val="27"/>
          <w:lang w:val="en-IN" w:eastAsia="en-IN"/>
        </w:rPr>
        <w:t>));</w:t>
      </w:r>
    </w:p>
    <w:p w14:paraId="5FA2FE87" w14:textId="77777777"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 </w:t>
      </w:r>
    </w:p>
    <w:p w14:paraId="0B0B78A2" w14:textId="292E7C80" w:rsidR="00CD28FC" w:rsidRPr="00CD28FC" w:rsidRDefault="00CD28FC" w:rsidP="00CD28FC">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694BD15" wp14:editId="14F2297E">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EB27E3"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1F8E6E"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 </w:t>
      </w:r>
    </w:p>
    <w:p w14:paraId="1FA7F8EA"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The equivalent Typescript code is as below:</w:t>
      </w:r>
    </w:p>
    <w:p w14:paraId="0A04F284" w14:textId="77777777" w:rsidR="00CD28FC" w:rsidRPr="00CD28FC" w:rsidRDefault="00CD28FC" w:rsidP="00CD28FC">
      <w:pPr>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E28964"/>
          <w:kern w:val="0"/>
          <w:sz w:val="27"/>
          <w:szCs w:val="27"/>
          <w:lang w:val="en-IN" w:eastAsia="en-IN"/>
        </w:rPr>
        <w:t>class</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89BDFF"/>
          <w:kern w:val="0"/>
          <w:sz w:val="27"/>
          <w:szCs w:val="27"/>
          <w:lang w:val="en-IN" w:eastAsia="en-IN"/>
        </w:rPr>
        <w:t>Product</w:t>
      </w:r>
      <w:r w:rsidRPr="00CD28FC">
        <w:rPr>
          <w:rFonts w:ascii="Courier New" w:eastAsia="Times New Roman" w:hAnsi="Courier New" w:cs="Courier New"/>
          <w:color w:val="FFFFFF"/>
          <w:kern w:val="0"/>
          <w:sz w:val="27"/>
          <w:szCs w:val="27"/>
          <w:lang w:val="en-IN" w:eastAsia="en-IN"/>
        </w:rPr>
        <w:t>{</w:t>
      </w:r>
    </w:p>
    <w:p w14:paraId="7AD86CB2" w14:textId="77777777" w:rsidR="00CD28FC" w:rsidRPr="00CD28FC" w:rsidRDefault="00CD28FC" w:rsidP="00CD28FC">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ab/>
      </w:r>
      <w:r w:rsidRPr="00CD28FC">
        <w:rPr>
          <w:rFonts w:ascii="Courier New" w:eastAsia="Times New Roman" w:hAnsi="Courier New" w:cs="Courier New"/>
          <w:color w:val="E28964"/>
          <w:kern w:val="0"/>
          <w:sz w:val="27"/>
          <w:szCs w:val="27"/>
          <w:lang w:val="en-IN" w:eastAsia="en-IN"/>
        </w:rPr>
        <w:t>protected</w:t>
      </w:r>
      <w:r w:rsidRPr="00CD28FC">
        <w:rPr>
          <w:rFonts w:ascii="Courier New" w:eastAsia="Times New Roman" w:hAnsi="Courier New" w:cs="Courier New"/>
          <w:color w:val="FFFFFF"/>
          <w:kern w:val="0"/>
          <w:sz w:val="27"/>
          <w:szCs w:val="27"/>
          <w:lang w:val="en-IN" w:eastAsia="en-IN"/>
        </w:rPr>
        <w:t xml:space="preserve"> productId:number;</w:t>
      </w:r>
      <w:r w:rsidRPr="00CD28FC">
        <w:rPr>
          <w:rFonts w:ascii="Courier New" w:eastAsia="Times New Roman" w:hAnsi="Courier New" w:cs="Courier New"/>
          <w:color w:val="FFFFFF"/>
          <w:kern w:val="0"/>
          <w:sz w:val="27"/>
          <w:szCs w:val="27"/>
          <w:lang w:val="en-IN" w:eastAsia="en-IN"/>
        </w:rPr>
        <w:tab/>
      </w:r>
      <w:r w:rsidRPr="00CD28FC">
        <w:rPr>
          <w:rFonts w:ascii="Courier New" w:eastAsia="Times New Roman" w:hAnsi="Courier New" w:cs="Courier New"/>
          <w:color w:val="FFFFFF"/>
          <w:kern w:val="0"/>
          <w:sz w:val="27"/>
          <w:szCs w:val="27"/>
          <w:lang w:val="en-IN" w:eastAsia="en-IN"/>
        </w:rPr>
        <w:tab/>
      </w:r>
    </w:p>
    <w:p w14:paraId="5BCED216" w14:textId="77777777" w:rsidR="00CD28FC" w:rsidRPr="00CD28FC" w:rsidRDefault="00CD28FC" w:rsidP="00CD28FC">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w:t>
      </w:r>
    </w:p>
    <w:p w14:paraId="285E85B6" w14:textId="77777777" w:rsidR="00CD28FC" w:rsidRPr="00CD28FC" w:rsidRDefault="00CD28FC" w:rsidP="00CD28FC">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E28964"/>
          <w:kern w:val="0"/>
          <w:sz w:val="27"/>
          <w:szCs w:val="27"/>
          <w:lang w:val="en-IN" w:eastAsia="en-IN"/>
        </w:rPr>
        <w:t>class</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89BDFF"/>
          <w:kern w:val="0"/>
          <w:sz w:val="27"/>
          <w:szCs w:val="27"/>
          <w:lang w:val="en-IN" w:eastAsia="en-IN"/>
        </w:rPr>
        <w:t>Gadget</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E28964"/>
          <w:kern w:val="0"/>
          <w:sz w:val="27"/>
          <w:szCs w:val="27"/>
          <w:lang w:val="en-IN" w:eastAsia="en-IN"/>
        </w:rPr>
        <w:t>extends</w:t>
      </w:r>
      <w:r w:rsidRPr="00CD28FC">
        <w:rPr>
          <w:rFonts w:ascii="Courier New" w:eastAsia="Times New Roman" w:hAnsi="Courier New" w:cs="Courier New"/>
          <w:color w:val="FFFFFF"/>
          <w:kern w:val="0"/>
          <w:sz w:val="27"/>
          <w:szCs w:val="27"/>
          <w:lang w:val="en-IN" w:eastAsia="en-IN"/>
        </w:rPr>
        <w:t xml:space="preserve"> </w:t>
      </w:r>
      <w:r w:rsidRPr="00CD28FC">
        <w:rPr>
          <w:rFonts w:ascii="Courier New" w:eastAsia="Times New Roman" w:hAnsi="Courier New" w:cs="Courier New"/>
          <w:color w:val="89BDFF"/>
          <w:kern w:val="0"/>
          <w:sz w:val="27"/>
          <w:szCs w:val="27"/>
          <w:lang w:val="en-IN" w:eastAsia="en-IN"/>
        </w:rPr>
        <w:t>Product</w:t>
      </w:r>
      <w:r w:rsidRPr="00CD28FC">
        <w:rPr>
          <w:rFonts w:ascii="Courier New" w:eastAsia="Times New Roman" w:hAnsi="Courier New" w:cs="Courier New"/>
          <w:color w:val="FFFFFF"/>
          <w:kern w:val="0"/>
          <w:sz w:val="27"/>
          <w:szCs w:val="27"/>
          <w:lang w:val="en-IN" w:eastAsia="en-IN"/>
        </w:rPr>
        <w:t>{</w:t>
      </w:r>
      <w:r w:rsidRPr="00CD28FC">
        <w:rPr>
          <w:rFonts w:ascii="Courier New" w:eastAsia="Times New Roman" w:hAnsi="Courier New" w:cs="Courier New"/>
          <w:color w:val="FFFFFF"/>
          <w:kern w:val="0"/>
          <w:sz w:val="27"/>
          <w:szCs w:val="27"/>
          <w:lang w:val="en-IN" w:eastAsia="en-IN"/>
        </w:rPr>
        <w:tab/>
      </w:r>
    </w:p>
    <w:p w14:paraId="4D3C6A4A" w14:textId="77777777" w:rsidR="00CD28FC" w:rsidRPr="00CD28FC" w:rsidRDefault="00CD28FC" w:rsidP="00CD28FC">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ab/>
        <w:t>getProduct():</w:t>
      </w:r>
      <w:r w:rsidRPr="00CD28FC">
        <w:rPr>
          <w:rFonts w:ascii="Courier New" w:eastAsia="Times New Roman" w:hAnsi="Courier New" w:cs="Courier New"/>
          <w:color w:val="E28964"/>
          <w:kern w:val="0"/>
          <w:sz w:val="27"/>
          <w:szCs w:val="27"/>
          <w:lang w:val="en-IN" w:eastAsia="en-IN"/>
        </w:rPr>
        <w:t>void</w:t>
      </w:r>
      <w:r w:rsidRPr="00CD28FC">
        <w:rPr>
          <w:rFonts w:ascii="Courier New" w:eastAsia="Times New Roman" w:hAnsi="Courier New" w:cs="Courier New"/>
          <w:color w:val="FFFFFF"/>
          <w:kern w:val="0"/>
          <w:sz w:val="27"/>
          <w:szCs w:val="27"/>
          <w:lang w:val="en-IN" w:eastAsia="en-IN"/>
        </w:rPr>
        <w:t>{</w:t>
      </w:r>
      <w:r w:rsidRPr="00CD28FC">
        <w:rPr>
          <w:rFonts w:ascii="Courier New" w:eastAsia="Times New Roman" w:hAnsi="Courier New" w:cs="Courier New"/>
          <w:color w:val="FFFFFF"/>
          <w:kern w:val="0"/>
          <w:sz w:val="27"/>
          <w:szCs w:val="27"/>
          <w:lang w:val="en-IN" w:eastAsia="en-IN"/>
        </w:rPr>
        <w:tab/>
      </w:r>
      <w:r w:rsidRPr="00CD28FC">
        <w:rPr>
          <w:rFonts w:ascii="Courier New" w:eastAsia="Times New Roman" w:hAnsi="Courier New" w:cs="Courier New"/>
          <w:color w:val="FFFFFF"/>
          <w:kern w:val="0"/>
          <w:sz w:val="27"/>
          <w:szCs w:val="27"/>
          <w:lang w:val="en-IN" w:eastAsia="en-IN"/>
        </w:rPr>
        <w:tab/>
      </w:r>
    </w:p>
    <w:p w14:paraId="21C66430" w14:textId="77777777" w:rsidR="00CD28FC" w:rsidRPr="00CD28FC" w:rsidRDefault="00CD28FC" w:rsidP="00CD28FC">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ab/>
        <w:t>}</w:t>
      </w:r>
      <w:r w:rsidRPr="00CD28FC">
        <w:rPr>
          <w:rFonts w:ascii="Courier New" w:eastAsia="Times New Roman" w:hAnsi="Courier New" w:cs="Courier New"/>
          <w:color w:val="FFFFFF"/>
          <w:kern w:val="0"/>
          <w:sz w:val="27"/>
          <w:szCs w:val="27"/>
          <w:lang w:val="en-IN" w:eastAsia="en-IN"/>
        </w:rPr>
        <w:tab/>
      </w:r>
      <w:r w:rsidRPr="00CD28FC">
        <w:rPr>
          <w:rFonts w:ascii="Courier New" w:eastAsia="Times New Roman" w:hAnsi="Courier New" w:cs="Courier New"/>
          <w:color w:val="FFFFFF"/>
          <w:kern w:val="0"/>
          <w:sz w:val="27"/>
          <w:szCs w:val="27"/>
          <w:lang w:val="en-IN" w:eastAsia="en-IN"/>
        </w:rPr>
        <w:tab/>
      </w:r>
    </w:p>
    <w:p w14:paraId="52FE4DF8" w14:textId="77777777" w:rsidR="00CD28FC" w:rsidRPr="00CD28FC" w:rsidRDefault="00CD28FC" w:rsidP="00CD28FC">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color w:val="FFFFFF"/>
          <w:kern w:val="0"/>
          <w:sz w:val="27"/>
          <w:szCs w:val="27"/>
          <w:lang w:val="en-IN" w:eastAsia="en-IN"/>
        </w:rPr>
        <w:t>}</w:t>
      </w:r>
    </w:p>
    <w:p w14:paraId="0101F658" w14:textId="3EBBAF42" w:rsidR="00CD28FC" w:rsidRPr="00CD28FC" w:rsidRDefault="00CD28FC" w:rsidP="00CD28FC">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CD28FC">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326B32F" wp14:editId="33FE52CF">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DD217"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5439E0"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You can observe from the above code that:</w:t>
      </w:r>
    </w:p>
    <w:p w14:paraId="113D3127" w14:textId="77777777" w:rsidR="00CD28FC" w:rsidRPr="00CD28FC" w:rsidRDefault="00CD28FC" w:rsidP="00CD28FC">
      <w:pPr>
        <w:numPr>
          <w:ilvl w:val="0"/>
          <w:numId w:val="1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The readability of the JavaScript code is minimal.</w:t>
      </w:r>
    </w:p>
    <w:p w14:paraId="73935DE3" w14:textId="77777777" w:rsidR="00CD28FC" w:rsidRPr="00CD28FC" w:rsidRDefault="00CD28FC" w:rsidP="00CD28FC">
      <w:pPr>
        <w:numPr>
          <w:ilvl w:val="0"/>
          <w:numId w:val="1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Abstraction is done using closures or self-invoking functions wherein the number of lines of code is more compared to public, private, protected access modifiers.</w:t>
      </w:r>
    </w:p>
    <w:p w14:paraId="7785BA8F" w14:textId="77777777" w:rsidR="00CD28FC" w:rsidRPr="00CD28FC" w:rsidRDefault="00CD28FC" w:rsidP="00CD28FC">
      <w:pPr>
        <w:numPr>
          <w:ilvl w:val="0"/>
          <w:numId w:val="1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Classes are created using a constructor function, which leads to confusion compared to using the class keyword.</w:t>
      </w:r>
    </w:p>
    <w:p w14:paraId="6052EBC5" w14:textId="77777777" w:rsidR="00CD28FC" w:rsidRPr="00CD28FC" w:rsidRDefault="00CD28FC" w:rsidP="00CD28FC">
      <w:pPr>
        <w:numPr>
          <w:ilvl w:val="0"/>
          <w:numId w:val="1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lastRenderedPageBreak/>
        <w:t>Javascript supports OOP through prototypal inheritance which is complex for people with classical inheritance background to understand.</w:t>
      </w:r>
    </w:p>
    <w:p w14:paraId="682BCD17" w14:textId="77777777" w:rsidR="00CD28FC" w:rsidRPr="00CD28FC" w:rsidRDefault="00CD28FC" w:rsidP="00CD28FC">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CD28FC">
        <w:rPr>
          <w:rFonts w:ascii="Roboto" w:eastAsia="Times New Roman" w:hAnsi="Roboto" w:cs="Times New Roman"/>
          <w:color w:val="01014A"/>
          <w:kern w:val="0"/>
          <w:sz w:val="27"/>
          <w:szCs w:val="27"/>
          <w:lang w:val="en-IN" w:eastAsia="en-IN"/>
        </w:rPr>
        <w:t>All the above-mentioned features are supported by TypeScript. In addition to that TypeScript also supports interface and generic concepts which is not supported by JavaScript.</w:t>
      </w:r>
    </w:p>
    <w:p w14:paraId="683132AD" w14:textId="77777777" w:rsidR="00730C8B" w:rsidRPr="00730C8B" w:rsidRDefault="00730C8B" w:rsidP="00730C8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 </w:t>
      </w:r>
    </w:p>
    <w:p w14:paraId="42720C2F" w14:textId="77777777" w:rsidR="00730C8B" w:rsidRPr="00730C8B" w:rsidRDefault="00730C8B" w:rsidP="00730C8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A few IDEs have code refactoring, IntelliSense support for JavaScript application development.</w:t>
      </w:r>
    </w:p>
    <w:p w14:paraId="2C4A5226" w14:textId="77777777" w:rsidR="00730C8B" w:rsidRPr="00730C8B" w:rsidRDefault="00730C8B" w:rsidP="00730C8B">
      <w:pPr>
        <w:numPr>
          <w:ilvl w:val="0"/>
          <w:numId w:val="1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IntelliSense support helps in writing the code quickly.</w:t>
      </w:r>
    </w:p>
    <w:p w14:paraId="3A3E44EF" w14:textId="77777777" w:rsidR="00730C8B" w:rsidRPr="00730C8B" w:rsidRDefault="00730C8B" w:rsidP="00730C8B">
      <w:pPr>
        <w:numPr>
          <w:ilvl w:val="0"/>
          <w:numId w:val="1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Refactoring support helps in changing the variable or function names throughout the application quickly.</w:t>
      </w:r>
    </w:p>
    <w:p w14:paraId="01E76975" w14:textId="77777777" w:rsidR="00730C8B" w:rsidRPr="00730C8B" w:rsidRDefault="00730C8B" w:rsidP="00730C8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Most of the IDEs has good support for TypeScript, some are listed below: </w:t>
      </w:r>
    </w:p>
    <w:p w14:paraId="25C55ECF" w14:textId="77777777" w:rsidR="00730C8B" w:rsidRPr="00730C8B" w:rsidRDefault="00730C8B" w:rsidP="00730C8B">
      <w:pPr>
        <w:numPr>
          <w:ilvl w:val="0"/>
          <w:numId w:val="1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Visual Studio with versions 2015, 2013, and so on</w:t>
      </w:r>
    </w:p>
    <w:p w14:paraId="1FD2F29C" w14:textId="77777777" w:rsidR="00730C8B" w:rsidRPr="00730C8B" w:rsidRDefault="00730C8B" w:rsidP="00730C8B">
      <w:pPr>
        <w:numPr>
          <w:ilvl w:val="0"/>
          <w:numId w:val="1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Sublime Text</w:t>
      </w:r>
    </w:p>
    <w:p w14:paraId="7AB2191E" w14:textId="77777777" w:rsidR="00730C8B" w:rsidRPr="00730C8B" w:rsidRDefault="00730C8B" w:rsidP="00730C8B">
      <w:pPr>
        <w:numPr>
          <w:ilvl w:val="0"/>
          <w:numId w:val="1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Atom</w:t>
      </w:r>
    </w:p>
    <w:p w14:paraId="1D7A9AEC" w14:textId="77777777" w:rsidR="00730C8B" w:rsidRPr="00730C8B" w:rsidRDefault="00730C8B" w:rsidP="00730C8B">
      <w:pPr>
        <w:numPr>
          <w:ilvl w:val="0"/>
          <w:numId w:val="1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Eclipse </w:t>
      </w:r>
    </w:p>
    <w:p w14:paraId="03960F81" w14:textId="77777777" w:rsidR="00730C8B" w:rsidRPr="00730C8B" w:rsidRDefault="00730C8B" w:rsidP="00730C8B">
      <w:pPr>
        <w:numPr>
          <w:ilvl w:val="0"/>
          <w:numId w:val="1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Emacs</w:t>
      </w:r>
    </w:p>
    <w:p w14:paraId="2EDD6B15" w14:textId="77777777" w:rsidR="00730C8B" w:rsidRPr="00730C8B" w:rsidRDefault="00730C8B" w:rsidP="00730C8B">
      <w:pPr>
        <w:numPr>
          <w:ilvl w:val="0"/>
          <w:numId w:val="1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WebStorm </w:t>
      </w:r>
    </w:p>
    <w:p w14:paraId="7F61C656" w14:textId="77777777" w:rsidR="00730C8B" w:rsidRPr="00730C8B" w:rsidRDefault="00730C8B" w:rsidP="00730C8B">
      <w:pPr>
        <w:numPr>
          <w:ilvl w:val="0"/>
          <w:numId w:val="1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Vim </w:t>
      </w:r>
    </w:p>
    <w:p w14:paraId="74F381D3" w14:textId="77777777" w:rsidR="00730C8B" w:rsidRPr="00730C8B" w:rsidRDefault="00730C8B" w:rsidP="00730C8B">
      <w:pPr>
        <w:pStyle w:val="NormalWeb"/>
        <w:shd w:val="clear" w:color="auto" w:fill="FFFFFF"/>
        <w:jc w:val="both"/>
        <w:rPr>
          <w:rFonts w:ascii="Roboto" w:eastAsia="Times New Roman" w:hAnsi="Roboto"/>
          <w:color w:val="01014A"/>
          <w:sz w:val="27"/>
          <w:szCs w:val="27"/>
          <w:lang w:val="en-IN" w:eastAsia="en-IN"/>
        </w:rPr>
      </w:pPr>
      <w:r w:rsidRPr="00730C8B">
        <w:rPr>
          <w:rFonts w:ascii="Roboto" w:eastAsia="Times New Roman" w:hAnsi="Roboto"/>
          <w:color w:val="01014A"/>
          <w:sz w:val="27"/>
          <w:szCs w:val="27"/>
          <w:lang w:val="en-IN" w:eastAsia="en-IN"/>
        </w:rPr>
        <w:t> JavaScript application development has become easier with the help of the following tools:</w:t>
      </w:r>
    </w:p>
    <w:p w14:paraId="3CC87077" w14:textId="77777777" w:rsidR="00730C8B" w:rsidRPr="00730C8B" w:rsidRDefault="00730C8B" w:rsidP="00730C8B">
      <w:pPr>
        <w:numPr>
          <w:ilvl w:val="0"/>
          <w:numId w:val="1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b/>
          <w:bCs/>
          <w:color w:val="01014A"/>
          <w:kern w:val="0"/>
          <w:sz w:val="27"/>
          <w:szCs w:val="27"/>
          <w:lang w:val="en-IN" w:eastAsia="en-IN"/>
        </w:rPr>
        <w:t>npm </w:t>
      </w:r>
      <w:r w:rsidRPr="00730C8B">
        <w:rPr>
          <w:rFonts w:ascii="Roboto" w:eastAsia="Times New Roman" w:hAnsi="Roboto" w:cs="Times New Roman"/>
          <w:color w:val="01014A"/>
          <w:kern w:val="0"/>
          <w:sz w:val="27"/>
          <w:szCs w:val="27"/>
          <w:lang w:val="en-IN" w:eastAsia="en-IN"/>
        </w:rPr>
        <w:t>can be used to download packages</w:t>
      </w:r>
    </w:p>
    <w:p w14:paraId="708F65F6" w14:textId="77777777" w:rsidR="00730C8B" w:rsidRPr="00730C8B" w:rsidRDefault="00730C8B" w:rsidP="00730C8B">
      <w:pPr>
        <w:numPr>
          <w:ilvl w:val="0"/>
          <w:numId w:val="1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b/>
          <w:bCs/>
          <w:color w:val="01014A"/>
          <w:kern w:val="0"/>
          <w:sz w:val="27"/>
          <w:szCs w:val="27"/>
          <w:lang w:val="en-IN" w:eastAsia="en-IN"/>
        </w:rPr>
        <w:t>webpack </w:t>
      </w:r>
      <w:r w:rsidRPr="00730C8B">
        <w:rPr>
          <w:rFonts w:ascii="Roboto" w:eastAsia="Times New Roman" w:hAnsi="Roboto" w:cs="Times New Roman"/>
          <w:color w:val="01014A"/>
          <w:kern w:val="0"/>
          <w:sz w:val="27"/>
          <w:szCs w:val="27"/>
          <w:lang w:val="en-IN" w:eastAsia="en-IN"/>
        </w:rPr>
        <w:t>can be used to manage the complexity of applications.</w:t>
      </w:r>
    </w:p>
    <w:p w14:paraId="48477B50" w14:textId="77777777" w:rsidR="00730C8B" w:rsidRPr="00730C8B" w:rsidRDefault="00730C8B" w:rsidP="00730C8B">
      <w:pPr>
        <w:numPr>
          <w:ilvl w:val="0"/>
          <w:numId w:val="1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b/>
          <w:bCs/>
          <w:color w:val="01014A"/>
          <w:kern w:val="0"/>
          <w:sz w:val="27"/>
          <w:szCs w:val="27"/>
          <w:lang w:val="en-IN" w:eastAsia="en-IN"/>
        </w:rPr>
        <w:t>Babel </w:t>
      </w:r>
      <w:r w:rsidRPr="00730C8B">
        <w:rPr>
          <w:rFonts w:ascii="Roboto" w:eastAsia="Times New Roman" w:hAnsi="Roboto" w:cs="Times New Roman"/>
          <w:color w:val="01014A"/>
          <w:kern w:val="0"/>
          <w:sz w:val="27"/>
          <w:szCs w:val="27"/>
          <w:lang w:val="en-IN" w:eastAsia="en-IN"/>
        </w:rPr>
        <w:t>can be used to fetch the latest features of the language.</w:t>
      </w:r>
    </w:p>
    <w:p w14:paraId="79528A18" w14:textId="77777777" w:rsidR="00730C8B" w:rsidRPr="00730C8B" w:rsidRDefault="00730C8B" w:rsidP="00730C8B">
      <w:pPr>
        <w:numPr>
          <w:ilvl w:val="0"/>
          <w:numId w:val="1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Tools like </w:t>
      </w:r>
      <w:r w:rsidRPr="00730C8B">
        <w:rPr>
          <w:rFonts w:ascii="Roboto" w:eastAsia="Times New Roman" w:hAnsi="Roboto" w:cs="Times New Roman"/>
          <w:b/>
          <w:bCs/>
          <w:color w:val="01014A"/>
          <w:kern w:val="0"/>
          <w:sz w:val="27"/>
          <w:szCs w:val="27"/>
          <w:lang w:val="en-IN" w:eastAsia="en-IN"/>
        </w:rPr>
        <w:t>rollup </w:t>
      </w:r>
      <w:r w:rsidRPr="00730C8B">
        <w:rPr>
          <w:rFonts w:ascii="Roboto" w:eastAsia="Times New Roman" w:hAnsi="Roboto" w:cs="Times New Roman"/>
          <w:color w:val="01014A"/>
          <w:kern w:val="0"/>
          <w:sz w:val="27"/>
          <w:szCs w:val="27"/>
          <w:lang w:val="en-IN" w:eastAsia="en-IN"/>
        </w:rPr>
        <w:t>and </w:t>
      </w:r>
      <w:r w:rsidRPr="00730C8B">
        <w:rPr>
          <w:rFonts w:ascii="Roboto" w:eastAsia="Times New Roman" w:hAnsi="Roboto" w:cs="Times New Roman"/>
          <w:b/>
          <w:bCs/>
          <w:color w:val="01014A"/>
          <w:kern w:val="0"/>
          <w:sz w:val="27"/>
          <w:szCs w:val="27"/>
          <w:lang w:val="en-IN" w:eastAsia="en-IN"/>
        </w:rPr>
        <w:t>uglifyjs </w:t>
      </w:r>
      <w:r w:rsidRPr="00730C8B">
        <w:rPr>
          <w:rFonts w:ascii="Roboto" w:eastAsia="Times New Roman" w:hAnsi="Roboto" w:cs="Times New Roman"/>
          <w:color w:val="01014A"/>
          <w:kern w:val="0"/>
          <w:sz w:val="27"/>
          <w:szCs w:val="27"/>
          <w:lang w:val="en-IN" w:eastAsia="en-IN"/>
        </w:rPr>
        <w:t>can be used to optimize application payloads.</w:t>
      </w:r>
    </w:p>
    <w:p w14:paraId="6E88B958" w14:textId="77777777" w:rsidR="00730C8B" w:rsidRPr="00730C8B" w:rsidRDefault="00730C8B" w:rsidP="00730C8B">
      <w:pPr>
        <w:numPr>
          <w:ilvl w:val="0"/>
          <w:numId w:val="1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b/>
          <w:bCs/>
          <w:color w:val="01014A"/>
          <w:kern w:val="0"/>
          <w:sz w:val="27"/>
          <w:szCs w:val="27"/>
          <w:lang w:val="en-IN" w:eastAsia="en-IN"/>
        </w:rPr>
        <w:t>prettier </w:t>
      </w:r>
      <w:r w:rsidRPr="00730C8B">
        <w:rPr>
          <w:rFonts w:ascii="Roboto" w:eastAsia="Times New Roman" w:hAnsi="Roboto" w:cs="Times New Roman"/>
          <w:color w:val="01014A"/>
          <w:kern w:val="0"/>
          <w:sz w:val="27"/>
          <w:szCs w:val="27"/>
          <w:lang w:val="en-IN" w:eastAsia="en-IN"/>
        </w:rPr>
        <w:t>and </w:t>
      </w:r>
      <w:r w:rsidRPr="00730C8B">
        <w:rPr>
          <w:rFonts w:ascii="Roboto" w:eastAsia="Times New Roman" w:hAnsi="Roboto" w:cs="Times New Roman"/>
          <w:b/>
          <w:bCs/>
          <w:color w:val="01014A"/>
          <w:kern w:val="0"/>
          <w:sz w:val="27"/>
          <w:szCs w:val="27"/>
          <w:lang w:val="en-IN" w:eastAsia="en-IN"/>
        </w:rPr>
        <w:t>eslint </w:t>
      </w:r>
      <w:r w:rsidRPr="00730C8B">
        <w:rPr>
          <w:rFonts w:ascii="Roboto" w:eastAsia="Times New Roman" w:hAnsi="Roboto" w:cs="Times New Roman"/>
          <w:color w:val="01014A"/>
          <w:kern w:val="0"/>
          <w:sz w:val="27"/>
          <w:szCs w:val="27"/>
          <w:lang w:val="en-IN" w:eastAsia="en-IN"/>
        </w:rPr>
        <w:t>can be used to uphold code with consistent style as well as quality.</w:t>
      </w:r>
    </w:p>
    <w:p w14:paraId="0E3B6446" w14:textId="77777777" w:rsidR="00730C8B" w:rsidRPr="00730C8B" w:rsidRDefault="00730C8B" w:rsidP="00730C8B">
      <w:pPr>
        <w:numPr>
          <w:ilvl w:val="0"/>
          <w:numId w:val="1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IDE like </w:t>
      </w:r>
      <w:r w:rsidRPr="00730C8B">
        <w:rPr>
          <w:rFonts w:ascii="Roboto" w:eastAsia="Times New Roman" w:hAnsi="Roboto" w:cs="Times New Roman"/>
          <w:b/>
          <w:bCs/>
          <w:color w:val="01014A"/>
          <w:kern w:val="0"/>
          <w:sz w:val="27"/>
          <w:szCs w:val="27"/>
          <w:lang w:val="en-IN" w:eastAsia="en-IN"/>
        </w:rPr>
        <w:t>Visual Studio Code </w:t>
      </w:r>
      <w:r w:rsidRPr="00730C8B">
        <w:rPr>
          <w:rFonts w:ascii="Roboto" w:eastAsia="Times New Roman" w:hAnsi="Roboto" w:cs="Times New Roman"/>
          <w:color w:val="01014A"/>
          <w:kern w:val="0"/>
          <w:sz w:val="27"/>
          <w:szCs w:val="27"/>
          <w:lang w:val="en-IN" w:eastAsia="en-IN"/>
        </w:rPr>
        <w:t>with </w:t>
      </w:r>
      <w:r w:rsidRPr="00730C8B">
        <w:rPr>
          <w:rFonts w:ascii="Roboto" w:eastAsia="Times New Roman" w:hAnsi="Roboto" w:cs="Times New Roman"/>
          <w:b/>
          <w:bCs/>
          <w:color w:val="01014A"/>
          <w:kern w:val="0"/>
          <w:sz w:val="27"/>
          <w:szCs w:val="27"/>
          <w:lang w:val="en-IN" w:eastAsia="en-IN"/>
        </w:rPr>
        <w:t>Node.js </w:t>
      </w:r>
      <w:r w:rsidRPr="00730C8B">
        <w:rPr>
          <w:rFonts w:ascii="Roboto" w:eastAsia="Times New Roman" w:hAnsi="Roboto" w:cs="Times New Roman"/>
          <w:color w:val="01014A"/>
          <w:kern w:val="0"/>
          <w:sz w:val="27"/>
          <w:szCs w:val="27"/>
          <w:lang w:val="en-IN" w:eastAsia="en-IN"/>
        </w:rPr>
        <w:t>environment can be used to run JavaScript code everywhere.</w:t>
      </w:r>
    </w:p>
    <w:p w14:paraId="17829C49" w14:textId="77777777" w:rsidR="00730C8B" w:rsidRPr="00730C8B" w:rsidRDefault="00730C8B" w:rsidP="00730C8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There is browser support challenge for the latest ES6 version of JavaScript. You can use ES6 transpilers like Babel to address this.</w:t>
      </w:r>
    </w:p>
    <w:p w14:paraId="08B2619B" w14:textId="77777777" w:rsidR="00730C8B" w:rsidRPr="00730C8B" w:rsidRDefault="00730C8B" w:rsidP="00730C8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b/>
          <w:bCs/>
          <w:color w:val="01014A"/>
          <w:kern w:val="0"/>
          <w:sz w:val="27"/>
          <w:szCs w:val="27"/>
          <w:lang w:val="en-IN" w:eastAsia="en-IN"/>
        </w:rPr>
        <w:t>TypeScript </w:t>
      </w:r>
      <w:r w:rsidRPr="00730C8B">
        <w:rPr>
          <w:rFonts w:ascii="Roboto" w:eastAsia="Times New Roman" w:hAnsi="Roboto" w:cs="Times New Roman"/>
          <w:color w:val="01014A"/>
          <w:kern w:val="0"/>
          <w:sz w:val="27"/>
          <w:szCs w:val="27"/>
          <w:lang w:val="en-IN" w:eastAsia="en-IN"/>
        </w:rPr>
        <w:t>can be another preferred option which is a superset of JavaScript and transpiles to the preferred version of JavaScript.</w:t>
      </w:r>
    </w:p>
    <w:p w14:paraId="13E4A2F7"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TypeScript can be considered as a typed superset of JavaScript, that transpiles to JavaScript.</w:t>
      </w:r>
    </w:p>
    <w:p w14:paraId="454C9BD9" w14:textId="77777777" w:rsidR="00B13A81" w:rsidRPr="00B13A81" w:rsidRDefault="00B13A81" w:rsidP="00B13A81">
      <w:pPr>
        <w:numPr>
          <w:ilvl w:val="0"/>
          <w:numId w:val="2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lastRenderedPageBreak/>
        <w:t>Transplier converts the source code of one programming language to the source code of another programming language.</w:t>
      </w:r>
    </w:p>
    <w:p w14:paraId="27039D90" w14:textId="77777777" w:rsidR="00B13A81" w:rsidRPr="00B13A81" w:rsidRDefault="00B13A81" w:rsidP="00B13A81">
      <w:pPr>
        <w:numPr>
          <w:ilvl w:val="0"/>
          <w:numId w:val="2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TypeScript makes the development of JavaScript more of a traditional object-oriented experience.</w:t>
      </w:r>
    </w:p>
    <w:p w14:paraId="50C06CF6" w14:textId="77777777" w:rsidR="00B13A81" w:rsidRPr="00B13A81" w:rsidRDefault="00B13A81" w:rsidP="00B13A81">
      <w:pPr>
        <w:numPr>
          <w:ilvl w:val="0"/>
          <w:numId w:val="2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TypeScript is based on ECMAScript 6 and 7 proposals.</w:t>
      </w:r>
    </w:p>
    <w:p w14:paraId="0120F66F" w14:textId="77777777" w:rsidR="00B13A81" w:rsidRPr="00B13A81" w:rsidRDefault="00B13A81" w:rsidP="00B13A81">
      <w:pPr>
        <w:numPr>
          <w:ilvl w:val="0"/>
          <w:numId w:val="2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Any valid JavaScript is TypeScript.</w:t>
      </w:r>
    </w:p>
    <w:p w14:paraId="689AA45D"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 </w:t>
      </w:r>
    </w:p>
    <w:p w14:paraId="25A244D5"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TypeScript implements EcmaScript specification. Apart from the EcmaScript specification, TypeScript has its own features as well.</w:t>
      </w:r>
    </w:p>
    <w:p w14:paraId="5D376B6E"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JavaScript also implements EcmaScript.</w:t>
      </w:r>
    </w:p>
    <w:p w14:paraId="322142D0"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TypeScript code must be transpiled to JavaScript code to use it in an application.</w:t>
      </w:r>
    </w:p>
    <w:p w14:paraId="410CF5F6"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 </w:t>
      </w:r>
    </w:p>
    <w:p w14:paraId="2944B463" w14:textId="48668D74" w:rsidR="00B13A81" w:rsidRPr="00B13A81" w:rsidRDefault="00B13A81" w:rsidP="00B13A81">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noProof/>
          <w:color w:val="01014A"/>
          <w:kern w:val="0"/>
          <w:sz w:val="27"/>
          <w:szCs w:val="27"/>
          <w:lang w:val="en-IN" w:eastAsia="en-IN"/>
        </w:rPr>
        <w:drawing>
          <wp:inline distT="0" distB="0" distL="0" distR="0" wp14:anchorId="6DFD3334" wp14:editId="50397C68">
            <wp:extent cx="6858000" cy="2172335"/>
            <wp:effectExtent l="0" t="0" r="0" b="0"/>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172335"/>
                    </a:xfrm>
                    <a:prstGeom prst="rect">
                      <a:avLst/>
                    </a:prstGeom>
                    <a:noFill/>
                    <a:ln>
                      <a:noFill/>
                    </a:ln>
                  </pic:spPr>
                </pic:pic>
              </a:graphicData>
            </a:graphic>
          </wp:inline>
        </w:drawing>
      </w:r>
    </w:p>
    <w:p w14:paraId="66C7E509"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 </w:t>
      </w:r>
    </w:p>
    <w:p w14:paraId="1DAA86F4"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 </w:t>
      </w:r>
    </w:p>
    <w:p w14:paraId="3207FBB5" w14:textId="5DB285CC" w:rsidR="00B13A81" w:rsidRPr="00B13A81" w:rsidRDefault="00B13A81" w:rsidP="00B13A81">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noProof/>
          <w:color w:val="01014A"/>
          <w:kern w:val="0"/>
          <w:sz w:val="27"/>
          <w:szCs w:val="27"/>
          <w:lang w:val="en-IN" w:eastAsia="en-IN"/>
        </w:rPr>
        <w:drawing>
          <wp:inline distT="0" distB="0" distL="0" distR="0" wp14:anchorId="57A818AF" wp14:editId="09BAC8B5">
            <wp:extent cx="6858000" cy="1630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630045"/>
                    </a:xfrm>
                    <a:prstGeom prst="rect">
                      <a:avLst/>
                    </a:prstGeom>
                    <a:noFill/>
                    <a:ln>
                      <a:noFill/>
                    </a:ln>
                  </pic:spPr>
                </pic:pic>
              </a:graphicData>
            </a:graphic>
          </wp:inline>
        </w:drawing>
      </w:r>
    </w:p>
    <w:p w14:paraId="77502A03"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 </w:t>
      </w:r>
    </w:p>
    <w:p w14:paraId="5968BE6F"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lastRenderedPageBreak/>
        <w:t>From the above code, the TypeScript class Helloworld is converted to a self-invoking function in JavaScript when transpiled.</w:t>
      </w:r>
    </w:p>
    <w:p w14:paraId="225E8038"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You can use TypeScript's online playground editor to see how TypeScript gets converted into JavaScript.</w:t>
      </w:r>
    </w:p>
    <w:p w14:paraId="5236EDEB"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b/>
          <w:bCs/>
          <w:color w:val="01014A"/>
          <w:kern w:val="0"/>
          <w:sz w:val="27"/>
          <w:szCs w:val="27"/>
          <w:lang w:val="en-IN" w:eastAsia="en-IN"/>
        </w:rPr>
        <w:t>Static Typing:</w:t>
      </w:r>
      <w:r w:rsidRPr="00B13A81">
        <w:rPr>
          <w:rFonts w:ascii="Roboto" w:eastAsia="Times New Roman" w:hAnsi="Roboto" w:cs="Times New Roman"/>
          <w:color w:val="01014A"/>
          <w:kern w:val="0"/>
          <w:sz w:val="27"/>
          <w:szCs w:val="27"/>
          <w:lang w:val="en-IN" w:eastAsia="en-IN"/>
        </w:rPr>
        <w:t> It adds static typing to JavaScript, due to which the readability of the code improves and helps in finding more early compilation errors than run time errors.</w:t>
      </w:r>
    </w:p>
    <w:p w14:paraId="20521EC9"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b/>
          <w:bCs/>
          <w:color w:val="01014A"/>
          <w:kern w:val="0"/>
          <w:sz w:val="27"/>
          <w:szCs w:val="27"/>
          <w:lang w:val="en-IN" w:eastAsia="en-IN"/>
        </w:rPr>
        <w:t>Modules support:</w:t>
      </w:r>
      <w:r w:rsidRPr="00B13A81">
        <w:rPr>
          <w:rFonts w:ascii="Roboto" w:eastAsia="Times New Roman" w:hAnsi="Roboto" w:cs="Times New Roman"/>
          <w:color w:val="01014A"/>
          <w:kern w:val="0"/>
          <w:sz w:val="27"/>
          <w:szCs w:val="27"/>
          <w:lang w:val="en-IN" w:eastAsia="en-IN"/>
        </w:rPr>
        <w:t> TypeScript provides an option to create modules to modularize the code for easy maintenance. Modules help in making the application scalable.</w:t>
      </w:r>
    </w:p>
    <w:p w14:paraId="0973CF0D"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b/>
          <w:bCs/>
          <w:color w:val="01014A"/>
          <w:kern w:val="0"/>
          <w:sz w:val="27"/>
          <w:szCs w:val="27"/>
          <w:lang w:val="en-IN" w:eastAsia="en-IN"/>
        </w:rPr>
        <w:t>Object-Oriented Programming:</w:t>
      </w:r>
      <w:r w:rsidRPr="00B13A81">
        <w:rPr>
          <w:rFonts w:ascii="Roboto" w:eastAsia="Times New Roman" w:hAnsi="Roboto" w:cs="Times New Roman"/>
          <w:color w:val="01014A"/>
          <w:kern w:val="0"/>
          <w:sz w:val="27"/>
          <w:szCs w:val="27"/>
          <w:lang w:val="en-IN" w:eastAsia="en-IN"/>
        </w:rPr>
        <w:t> TypeScript supports Object-Oriented Programming features such as class, encapsulation, interface, inheritance and so on which helps in creating highly structured and reusable code.</w:t>
      </w:r>
    </w:p>
    <w:p w14:paraId="3ADAEAE2"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b/>
          <w:bCs/>
          <w:color w:val="01014A"/>
          <w:kern w:val="0"/>
          <w:sz w:val="27"/>
          <w:szCs w:val="27"/>
          <w:lang w:val="en-IN" w:eastAsia="en-IN"/>
        </w:rPr>
        <w:t>Open Source:</w:t>
      </w:r>
      <w:r w:rsidRPr="00B13A81">
        <w:rPr>
          <w:rFonts w:ascii="Roboto" w:eastAsia="Times New Roman" w:hAnsi="Roboto" w:cs="Times New Roman"/>
          <w:color w:val="01014A"/>
          <w:kern w:val="0"/>
          <w:sz w:val="27"/>
          <w:szCs w:val="27"/>
          <w:lang w:val="en-IN" w:eastAsia="en-IN"/>
        </w:rPr>
        <w:t> TypeScript is open source. The source code of TypeScript can be downloaded from Github.</w:t>
      </w:r>
    </w:p>
    <w:p w14:paraId="7B71ACAD"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b/>
          <w:bCs/>
          <w:color w:val="01014A"/>
          <w:kern w:val="0"/>
          <w:sz w:val="27"/>
          <w:szCs w:val="27"/>
          <w:lang w:val="en-IN" w:eastAsia="en-IN"/>
        </w:rPr>
        <w:t>Cross-Platform:</w:t>
      </w:r>
      <w:r w:rsidRPr="00B13A81">
        <w:rPr>
          <w:rFonts w:ascii="Roboto" w:eastAsia="Times New Roman" w:hAnsi="Roboto" w:cs="Times New Roman"/>
          <w:color w:val="01014A"/>
          <w:kern w:val="0"/>
          <w:sz w:val="27"/>
          <w:szCs w:val="27"/>
          <w:lang w:val="en-IN" w:eastAsia="en-IN"/>
        </w:rPr>
        <w:t> It works across the platform.</w:t>
      </w:r>
    </w:p>
    <w:p w14:paraId="52FA5B1D"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b/>
          <w:bCs/>
          <w:color w:val="01014A"/>
          <w:kern w:val="0"/>
          <w:sz w:val="27"/>
          <w:szCs w:val="27"/>
          <w:lang w:val="en-IN" w:eastAsia="en-IN"/>
        </w:rPr>
        <w:t>Tooling Support:</w:t>
      </w:r>
      <w:r w:rsidRPr="00B13A81">
        <w:rPr>
          <w:rFonts w:ascii="Roboto" w:eastAsia="Times New Roman" w:hAnsi="Roboto" w:cs="Times New Roman"/>
          <w:color w:val="01014A"/>
          <w:kern w:val="0"/>
          <w:sz w:val="27"/>
          <w:szCs w:val="27"/>
          <w:lang w:val="en-IN" w:eastAsia="en-IN"/>
        </w:rPr>
        <w:t> TypeScript works extremely well with Sublime Text, Eclipse, and almost all major IDEs compared to JavaScript.</w:t>
      </w:r>
    </w:p>
    <w:p w14:paraId="69864186" w14:textId="77777777" w:rsidR="00B13A81" w:rsidRPr="00B13A81" w:rsidRDefault="00B13A81" w:rsidP="00B13A81">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B13A81">
        <w:rPr>
          <w:rFonts w:ascii="Roboto" w:eastAsia="Times New Roman" w:hAnsi="Roboto" w:cs="Times New Roman"/>
          <w:color w:val="01014A"/>
          <w:kern w:val="0"/>
          <w:sz w:val="27"/>
          <w:szCs w:val="27"/>
          <w:lang w:val="en-IN" w:eastAsia="en-IN"/>
        </w:rPr>
        <w:t> </w:t>
      </w:r>
    </w:p>
    <w:p w14:paraId="4CF359CA" w14:textId="77777777" w:rsidR="0099298D" w:rsidRPr="0099298D" w:rsidRDefault="00B13A81" w:rsidP="0099298D">
      <w:pPr>
        <w:pStyle w:val="NormalWeb"/>
        <w:shd w:val="clear" w:color="auto" w:fill="FFFFFF"/>
        <w:jc w:val="both"/>
        <w:rPr>
          <w:rFonts w:ascii="Roboto" w:eastAsia="Times New Roman" w:hAnsi="Roboto"/>
          <w:color w:val="01014A"/>
          <w:sz w:val="27"/>
          <w:szCs w:val="27"/>
          <w:lang w:val="en-IN" w:eastAsia="en-IN"/>
        </w:rPr>
      </w:pPr>
      <w:r w:rsidRPr="00B13A81">
        <w:rPr>
          <w:rFonts w:ascii="Roboto" w:eastAsia="Times New Roman" w:hAnsi="Roboto"/>
          <w:color w:val="01014A"/>
          <w:sz w:val="27"/>
          <w:szCs w:val="27"/>
          <w:lang w:val="en-IN" w:eastAsia="en-IN"/>
        </w:rPr>
        <w:t> </w:t>
      </w:r>
      <w:r w:rsidR="0099298D" w:rsidRPr="0099298D">
        <w:rPr>
          <w:rFonts w:ascii="Roboto" w:eastAsia="Times New Roman" w:hAnsi="Roboto"/>
          <w:color w:val="01014A"/>
          <w:sz w:val="27"/>
          <w:szCs w:val="27"/>
          <w:lang w:val="en-IN" w:eastAsia="en-IN"/>
        </w:rPr>
        <w:t> </w:t>
      </w:r>
    </w:p>
    <w:p w14:paraId="2EC879EB" w14:textId="77777777" w:rsidR="0099298D" w:rsidRPr="0099298D" w:rsidRDefault="0099298D" w:rsidP="0099298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 </w:t>
      </w:r>
    </w:p>
    <w:p w14:paraId="5BF9F68C" w14:textId="04170B77" w:rsidR="0099298D" w:rsidRPr="0099298D" w:rsidRDefault="0099298D" w:rsidP="0099298D">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noProof/>
          <w:color w:val="01014A"/>
          <w:kern w:val="0"/>
          <w:sz w:val="27"/>
          <w:szCs w:val="27"/>
          <w:lang w:val="en-IN" w:eastAsia="en-IN"/>
        </w:rPr>
        <w:drawing>
          <wp:inline distT="0" distB="0" distL="0" distR="0" wp14:anchorId="64EF5742" wp14:editId="00241A71">
            <wp:extent cx="4038600" cy="316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3168650"/>
                    </a:xfrm>
                    <a:prstGeom prst="rect">
                      <a:avLst/>
                    </a:prstGeom>
                    <a:noFill/>
                    <a:ln>
                      <a:noFill/>
                    </a:ln>
                  </pic:spPr>
                </pic:pic>
              </a:graphicData>
            </a:graphic>
          </wp:inline>
        </w:drawing>
      </w:r>
    </w:p>
    <w:p w14:paraId="77363493"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lastRenderedPageBreak/>
        <w:t>To install TypeScript, go to the official site of TypeScript ( http://www.typescriptlang.org/ ) and follow the steps mentioned there to download TypeScript.</w:t>
      </w:r>
    </w:p>
    <w:p w14:paraId="758BD340"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As mentioned on the official site, you need to install Node.js.</w:t>
      </w:r>
    </w:p>
    <w:p w14:paraId="1034352A"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Install Node.js from the official site of Node.js ( https://nodejs.org/en/) or Software Center. </w:t>
      </w:r>
    </w:p>
    <w:p w14:paraId="3DE849ED"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Open a Node.js command prompt and check whether node and npm are installed in your machine by using </w:t>
      </w:r>
      <w:r w:rsidRPr="0099298D">
        <w:rPr>
          <w:rFonts w:ascii="Roboto" w:eastAsia="Times New Roman" w:hAnsi="Roboto" w:cs="Times New Roman"/>
          <w:b/>
          <w:bCs/>
          <w:color w:val="01014A"/>
          <w:kern w:val="0"/>
          <w:sz w:val="27"/>
          <w:szCs w:val="27"/>
          <w:lang w:val="en-IN" w:eastAsia="en-IN"/>
        </w:rPr>
        <w:t>"node -v " </w:t>
      </w:r>
      <w:r w:rsidRPr="0099298D">
        <w:rPr>
          <w:rFonts w:ascii="Roboto" w:eastAsia="Times New Roman" w:hAnsi="Roboto" w:cs="Times New Roman"/>
          <w:color w:val="01014A"/>
          <w:kern w:val="0"/>
          <w:sz w:val="27"/>
          <w:szCs w:val="27"/>
          <w:lang w:val="en-IN" w:eastAsia="en-IN"/>
        </w:rPr>
        <w:t>and </w:t>
      </w:r>
      <w:r w:rsidRPr="0099298D">
        <w:rPr>
          <w:rFonts w:ascii="Roboto" w:eastAsia="Times New Roman" w:hAnsi="Roboto" w:cs="Times New Roman"/>
          <w:b/>
          <w:bCs/>
          <w:color w:val="01014A"/>
          <w:kern w:val="0"/>
          <w:sz w:val="27"/>
          <w:szCs w:val="27"/>
          <w:lang w:val="en-IN" w:eastAsia="en-IN"/>
        </w:rPr>
        <w:t>"npm -v" </w:t>
      </w:r>
      <w:r w:rsidRPr="0099298D">
        <w:rPr>
          <w:rFonts w:ascii="Roboto" w:eastAsia="Times New Roman" w:hAnsi="Roboto" w:cs="Times New Roman"/>
          <w:color w:val="01014A"/>
          <w:kern w:val="0"/>
          <w:sz w:val="27"/>
          <w:szCs w:val="27"/>
          <w:lang w:val="en-IN" w:eastAsia="en-IN"/>
        </w:rPr>
        <w:t>commands.</w:t>
      </w:r>
    </w:p>
    <w:p w14:paraId="1368CF62"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npm is a command-line tool that comes along with Node.js installation with which you can download node modules. TypeScript is also such a node module that can be installed using npm.</w:t>
      </w:r>
    </w:p>
    <w:p w14:paraId="36E8A49D"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Open Node.js command prompt, execute the below commands as shown below to download the TypeScript node module from the local Infosys repository.</w:t>
      </w:r>
    </w:p>
    <w:p w14:paraId="15FFF5DA"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b/>
          <w:bCs/>
          <w:color w:val="01014A"/>
          <w:kern w:val="0"/>
          <w:sz w:val="27"/>
          <w:szCs w:val="27"/>
          <w:lang w:val="en-IN" w:eastAsia="en-IN"/>
        </w:rPr>
        <w:t>Setup the registry: </w:t>
      </w:r>
    </w:p>
    <w:p w14:paraId="1787655E" w14:textId="3033003F" w:rsidR="0099298D" w:rsidRPr="0099298D" w:rsidRDefault="0099298D" w:rsidP="0099298D">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9298D">
        <w:rPr>
          <w:rFonts w:ascii="Courier New" w:eastAsia="Times New Roman" w:hAnsi="Courier New" w:cs="Courier New"/>
          <w:color w:val="FFFFFF"/>
          <w:kern w:val="0"/>
          <w:sz w:val="27"/>
          <w:szCs w:val="27"/>
          <w:lang w:val="en-IN" w:eastAsia="en-IN"/>
        </w:rPr>
        <w:t xml:space="preserve">npm config </w:t>
      </w:r>
      <w:r w:rsidRPr="0099298D">
        <w:rPr>
          <w:rFonts w:ascii="Courier New" w:eastAsia="Times New Roman" w:hAnsi="Courier New" w:cs="Courier New"/>
          <w:color w:val="E28964"/>
          <w:kern w:val="0"/>
          <w:sz w:val="27"/>
          <w:szCs w:val="27"/>
          <w:lang w:val="en-IN" w:eastAsia="en-IN"/>
        </w:rPr>
        <w:t>set</w:t>
      </w:r>
      <w:r w:rsidRPr="0099298D">
        <w:rPr>
          <w:rFonts w:ascii="Courier New" w:eastAsia="Times New Roman" w:hAnsi="Courier New" w:cs="Courier New"/>
          <w:color w:val="FFFFFF"/>
          <w:kern w:val="0"/>
          <w:sz w:val="27"/>
          <w:szCs w:val="27"/>
          <w:lang w:val="en-IN" w:eastAsia="en-IN"/>
        </w:rPr>
        <w:t xml:space="preserve"> registry https:</w:t>
      </w:r>
      <w:r w:rsidRPr="0099298D">
        <w:rPr>
          <w:rFonts w:ascii="Courier New" w:eastAsia="Times New Roman" w:hAnsi="Courier New" w:cs="Courier New"/>
          <w:i/>
          <w:iCs/>
          <w:color w:val="AEAEAE"/>
          <w:kern w:val="0"/>
          <w:sz w:val="27"/>
          <w:szCs w:val="27"/>
          <w:lang w:val="en-IN" w:eastAsia="en-IN"/>
        </w:rPr>
        <w:t>//infyartifactory.ad.infosys.com/artifactory/api/npm/npm/</w:t>
      </w:r>
      <w:r w:rsidRPr="0099298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575A192" wp14:editId="7A692EBD">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654A1"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489154"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In the same Node.js command prompt, type the </w:t>
      </w:r>
      <w:r w:rsidRPr="0099298D">
        <w:rPr>
          <w:rFonts w:ascii="Roboto" w:eastAsia="Times New Roman" w:hAnsi="Roboto" w:cs="Times New Roman"/>
          <w:b/>
          <w:bCs/>
          <w:color w:val="01014A"/>
          <w:kern w:val="0"/>
          <w:sz w:val="27"/>
          <w:szCs w:val="27"/>
          <w:lang w:val="en-IN" w:eastAsia="en-IN"/>
        </w:rPr>
        <w:t>"npm i –g typescript" </w:t>
      </w:r>
      <w:r w:rsidRPr="0099298D">
        <w:rPr>
          <w:rFonts w:ascii="Roboto" w:eastAsia="Times New Roman" w:hAnsi="Roboto" w:cs="Times New Roman"/>
          <w:color w:val="01014A"/>
          <w:kern w:val="0"/>
          <w:sz w:val="27"/>
          <w:szCs w:val="27"/>
          <w:lang w:val="en-IN" w:eastAsia="en-IN"/>
        </w:rPr>
        <w:t>command to download the TypeScript module from the repository.</w:t>
      </w:r>
    </w:p>
    <w:p w14:paraId="3AFC169D"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On successful execution of above command, the TypeScript module will get downloaded under folder C:\Users\&lt;&lt;username&gt;&gt;\AppData\Roaming\npm\node_modules\typescript as shown below.</w:t>
      </w:r>
    </w:p>
    <w:p w14:paraId="73FC495E" w14:textId="3138B052" w:rsidR="0099298D" w:rsidRPr="0099298D" w:rsidRDefault="0099298D" w:rsidP="0099298D">
      <w:pPr>
        <w:spacing w:before="0" w:after="0"/>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noProof/>
          <w:color w:val="01014A"/>
          <w:kern w:val="0"/>
          <w:sz w:val="27"/>
          <w:szCs w:val="27"/>
          <w:lang w:val="en-IN" w:eastAsia="en-IN"/>
        </w:rPr>
        <w:drawing>
          <wp:inline distT="0" distB="0" distL="0" distR="0" wp14:anchorId="6CC452A0" wp14:editId="7748718A">
            <wp:extent cx="6419850"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2381250"/>
                    </a:xfrm>
                    <a:prstGeom prst="rect">
                      <a:avLst/>
                    </a:prstGeom>
                    <a:noFill/>
                    <a:ln>
                      <a:noFill/>
                    </a:ln>
                  </pic:spPr>
                </pic:pic>
              </a:graphicData>
            </a:graphic>
          </wp:inline>
        </w:drawing>
      </w:r>
    </w:p>
    <w:p w14:paraId="30978E2A"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In the same command prompt check for TypeScript installation as below:</w:t>
      </w:r>
    </w:p>
    <w:p w14:paraId="4135B434" w14:textId="77777777" w:rsidR="0099298D" w:rsidRPr="0099298D" w:rsidRDefault="0099298D" w:rsidP="0099298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9298D">
        <w:rPr>
          <w:rFonts w:ascii="Courier New" w:eastAsia="Times New Roman" w:hAnsi="Courier New" w:cs="Courier New"/>
          <w:color w:val="FFFFFF"/>
          <w:kern w:val="0"/>
          <w:sz w:val="27"/>
          <w:szCs w:val="27"/>
          <w:lang w:val="en-IN" w:eastAsia="en-IN"/>
        </w:rPr>
        <w:lastRenderedPageBreak/>
        <w:t>tsc -v</w:t>
      </w:r>
    </w:p>
    <w:p w14:paraId="444F0BA7" w14:textId="77777777" w:rsidR="0099298D" w:rsidRPr="0099298D" w:rsidRDefault="0099298D" w:rsidP="0099298D">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9298D">
        <w:rPr>
          <w:rFonts w:ascii="Courier New" w:eastAsia="Times New Roman" w:hAnsi="Courier New" w:cs="Courier New"/>
          <w:i/>
          <w:iCs/>
          <w:color w:val="AEAEAE"/>
          <w:kern w:val="0"/>
          <w:sz w:val="27"/>
          <w:szCs w:val="27"/>
          <w:lang w:val="en-IN" w:eastAsia="en-IN"/>
        </w:rPr>
        <w:t xml:space="preserve">//or </w:t>
      </w:r>
    </w:p>
    <w:p w14:paraId="277EDA90" w14:textId="020B7CB3" w:rsidR="0099298D" w:rsidRPr="0099298D" w:rsidRDefault="0099298D" w:rsidP="0099298D">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9298D">
        <w:rPr>
          <w:rFonts w:ascii="Courier New" w:eastAsia="Times New Roman" w:hAnsi="Courier New" w:cs="Courier New"/>
          <w:color w:val="FFFFFF"/>
          <w:kern w:val="0"/>
          <w:sz w:val="27"/>
          <w:szCs w:val="27"/>
          <w:lang w:val="en-IN" w:eastAsia="en-IN"/>
        </w:rPr>
        <w:t>tsc --version</w:t>
      </w:r>
      <w:r w:rsidRPr="0099298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2A2B63E" wp14:editId="4739735C">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71BF07"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93986F"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Output showing version number indicates the successful installation of the TypeScript module.</w:t>
      </w:r>
    </w:p>
    <w:p w14:paraId="614BB729"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Alternatively, you can also use TypeScript online playground editor in this case, you should be always connected to good Internet.</w:t>
      </w:r>
    </w:p>
    <w:p w14:paraId="30BE7BC2" w14:textId="77777777" w:rsidR="0099298D" w:rsidRPr="0099298D" w:rsidRDefault="0099298D" w:rsidP="0099298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color w:val="01014A"/>
          <w:kern w:val="0"/>
          <w:sz w:val="27"/>
          <w:szCs w:val="27"/>
          <w:lang w:val="en-IN" w:eastAsia="en-IN"/>
        </w:rPr>
        <w:t>To configure TypeScript with different IDEs. Here are a few links for IDE configuration for TypeScript:</w:t>
      </w:r>
    </w:p>
    <w:p w14:paraId="169E8F7B" w14:textId="77777777" w:rsidR="0099298D" w:rsidRPr="0099298D" w:rsidRDefault="0099298D" w:rsidP="0099298D">
      <w:pPr>
        <w:numPr>
          <w:ilvl w:val="0"/>
          <w:numId w:val="2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b/>
          <w:bCs/>
          <w:color w:val="01014A"/>
          <w:kern w:val="0"/>
          <w:sz w:val="27"/>
          <w:szCs w:val="27"/>
          <w:lang w:val="en-IN" w:eastAsia="en-IN"/>
        </w:rPr>
        <w:t>Visual Studio Code</w:t>
      </w:r>
      <w:r w:rsidRPr="0099298D">
        <w:rPr>
          <w:rFonts w:ascii="Roboto" w:eastAsia="Times New Roman" w:hAnsi="Roboto" w:cs="Times New Roman"/>
          <w:color w:val="01014A"/>
          <w:kern w:val="0"/>
          <w:sz w:val="27"/>
          <w:szCs w:val="27"/>
          <w:lang w:val="en-IN" w:eastAsia="en-IN"/>
        </w:rPr>
        <w:t>: https://code.visualstudio.com/Docs/languages/typescript</w:t>
      </w:r>
    </w:p>
    <w:p w14:paraId="5BF31888" w14:textId="77777777" w:rsidR="0099298D" w:rsidRPr="0099298D" w:rsidRDefault="0099298D" w:rsidP="0099298D">
      <w:pPr>
        <w:numPr>
          <w:ilvl w:val="0"/>
          <w:numId w:val="2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b/>
          <w:bCs/>
          <w:color w:val="01014A"/>
          <w:kern w:val="0"/>
          <w:sz w:val="27"/>
          <w:szCs w:val="27"/>
          <w:lang w:val="en-IN" w:eastAsia="en-IN"/>
        </w:rPr>
        <w:t>Eclipse IDE</w:t>
      </w:r>
      <w:r w:rsidRPr="0099298D">
        <w:rPr>
          <w:rFonts w:ascii="Roboto" w:eastAsia="Times New Roman" w:hAnsi="Roboto" w:cs="Times New Roman"/>
          <w:color w:val="01014A"/>
          <w:kern w:val="0"/>
          <w:sz w:val="27"/>
          <w:szCs w:val="27"/>
          <w:lang w:val="en-IN" w:eastAsia="en-IN"/>
        </w:rPr>
        <w:t>: https://github.com/palantir/eclipse-typescript</w:t>
      </w:r>
    </w:p>
    <w:p w14:paraId="1800F1C0" w14:textId="77777777" w:rsidR="0099298D" w:rsidRPr="0099298D" w:rsidRDefault="0099298D" w:rsidP="0099298D">
      <w:pPr>
        <w:numPr>
          <w:ilvl w:val="0"/>
          <w:numId w:val="2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298D">
        <w:rPr>
          <w:rFonts w:ascii="Roboto" w:eastAsia="Times New Roman" w:hAnsi="Roboto" w:cs="Times New Roman"/>
          <w:b/>
          <w:bCs/>
          <w:color w:val="01014A"/>
          <w:kern w:val="0"/>
          <w:sz w:val="27"/>
          <w:szCs w:val="27"/>
          <w:lang w:val="en-IN" w:eastAsia="en-IN"/>
        </w:rPr>
        <w:t>Visual Studio 2015</w:t>
      </w:r>
      <w:r w:rsidRPr="0099298D">
        <w:rPr>
          <w:rFonts w:ascii="Roboto" w:eastAsia="Times New Roman" w:hAnsi="Roboto" w:cs="Times New Roman"/>
          <w:color w:val="01014A"/>
          <w:kern w:val="0"/>
          <w:sz w:val="27"/>
          <w:szCs w:val="27"/>
          <w:lang w:val="en-IN" w:eastAsia="en-IN"/>
        </w:rPr>
        <w:t>: https://angular.io/guide/visual-studio-2015</w:t>
      </w:r>
    </w:p>
    <w:p w14:paraId="73E9CC1E" w14:textId="77777777" w:rsidR="00291478" w:rsidRPr="00291478" w:rsidRDefault="00291478" w:rsidP="00291478">
      <w:pPr>
        <w:pStyle w:val="ListParagraph"/>
        <w:numPr>
          <w:ilvl w:val="0"/>
          <w:numId w:val="2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6B4887EB" w14:textId="6D166F64" w:rsidR="00291478" w:rsidRPr="00291478" w:rsidRDefault="00291478" w:rsidP="00291478">
      <w:pPr>
        <w:pStyle w:val="ListParagraph"/>
        <w:numPr>
          <w:ilvl w:val="0"/>
          <w:numId w:val="2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noProof/>
          <w:lang w:val="en-IN" w:eastAsia="en-IN"/>
        </w:rPr>
        <w:drawing>
          <wp:inline distT="0" distB="0" distL="0" distR="0" wp14:anchorId="60CEADAE" wp14:editId="4DAC7BCE">
            <wp:extent cx="3797300" cy="3028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7300" cy="3028950"/>
                    </a:xfrm>
                    <a:prstGeom prst="rect">
                      <a:avLst/>
                    </a:prstGeom>
                    <a:noFill/>
                    <a:ln>
                      <a:noFill/>
                    </a:ln>
                  </pic:spPr>
                </pic:pic>
              </a:graphicData>
            </a:graphic>
          </wp:inline>
        </w:drawing>
      </w:r>
    </w:p>
    <w:p w14:paraId="6118081D"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To install TypeScript, go to the official site of TypeScript and follow the steps mentioned there to download TypeScript.</w:t>
      </w:r>
    </w:p>
    <w:p w14:paraId="71FC2A8E"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As mentioned on the official site, you need to install Node.js.</w:t>
      </w:r>
    </w:p>
    <w:p w14:paraId="71F98A9C"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Install Node.js from the official site of Node.js. </w:t>
      </w:r>
    </w:p>
    <w:p w14:paraId="0D477AC9"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Open a Node.js command prompt and check whether node and npm are installed in your machine by using </w:t>
      </w:r>
      <w:r w:rsidRPr="00291478">
        <w:rPr>
          <w:rFonts w:ascii="Roboto" w:eastAsia="Times New Roman" w:hAnsi="Roboto" w:cs="Times New Roman"/>
          <w:b/>
          <w:bCs/>
          <w:color w:val="01014A"/>
          <w:kern w:val="0"/>
          <w:sz w:val="27"/>
          <w:szCs w:val="27"/>
          <w:lang w:val="en-IN" w:eastAsia="en-IN"/>
        </w:rPr>
        <w:t>"node -v"</w:t>
      </w:r>
      <w:r w:rsidRPr="00291478">
        <w:rPr>
          <w:rFonts w:ascii="Roboto" w:eastAsia="Times New Roman" w:hAnsi="Roboto" w:cs="Times New Roman"/>
          <w:color w:val="01014A"/>
          <w:kern w:val="0"/>
          <w:sz w:val="27"/>
          <w:szCs w:val="27"/>
          <w:lang w:val="en-IN" w:eastAsia="en-IN"/>
        </w:rPr>
        <w:t> and </w:t>
      </w:r>
      <w:r w:rsidRPr="00291478">
        <w:rPr>
          <w:rFonts w:ascii="Roboto" w:eastAsia="Times New Roman" w:hAnsi="Roboto" w:cs="Times New Roman"/>
          <w:b/>
          <w:bCs/>
          <w:color w:val="01014A"/>
          <w:kern w:val="0"/>
          <w:sz w:val="27"/>
          <w:szCs w:val="27"/>
          <w:lang w:val="en-IN" w:eastAsia="en-IN"/>
        </w:rPr>
        <w:t>"npm -v"</w:t>
      </w:r>
      <w:r w:rsidRPr="00291478">
        <w:rPr>
          <w:rFonts w:ascii="Roboto" w:eastAsia="Times New Roman" w:hAnsi="Roboto" w:cs="Times New Roman"/>
          <w:color w:val="01014A"/>
          <w:kern w:val="0"/>
          <w:sz w:val="27"/>
          <w:szCs w:val="27"/>
          <w:lang w:val="en-IN" w:eastAsia="en-IN"/>
        </w:rPr>
        <w:t> commands.</w:t>
      </w:r>
    </w:p>
    <w:p w14:paraId="0A3E2B18"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lastRenderedPageBreak/>
        <w:t>npm is a command-line tool that comes along with Node.js installation with which you can download node modules. TypeScript is also such a node module that can be installed using npm.</w:t>
      </w:r>
    </w:p>
    <w:p w14:paraId="0E07E26E"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Open a Node.js command prompt and use the command </w:t>
      </w:r>
      <w:r w:rsidRPr="00291478">
        <w:rPr>
          <w:rFonts w:ascii="Roboto" w:eastAsia="Times New Roman" w:hAnsi="Roboto" w:cs="Times New Roman"/>
          <w:b/>
          <w:bCs/>
          <w:color w:val="01014A"/>
          <w:kern w:val="0"/>
          <w:sz w:val="27"/>
          <w:szCs w:val="27"/>
          <w:lang w:val="en-IN" w:eastAsia="en-IN"/>
        </w:rPr>
        <w:t>"npm i –g typescript"</w:t>
      </w:r>
      <w:r w:rsidRPr="00291478">
        <w:rPr>
          <w:rFonts w:ascii="Roboto" w:eastAsia="Times New Roman" w:hAnsi="Roboto" w:cs="Times New Roman"/>
          <w:color w:val="01014A"/>
          <w:kern w:val="0"/>
          <w:sz w:val="27"/>
          <w:szCs w:val="27"/>
          <w:lang w:val="en-IN" w:eastAsia="en-IN"/>
        </w:rPr>
        <w:t> to download the TypeScript module from the npm repository.</w:t>
      </w:r>
    </w:p>
    <w:p w14:paraId="5F865DF7"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Latest typescript module will get downloaded under folder C:\Users\&lt;&lt;username&gt;&gt;\AppData\Roaming\npm\node_modules\typescript as shown below.</w:t>
      </w:r>
    </w:p>
    <w:p w14:paraId="40CFBBED"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7C693BDA" w14:textId="701D694C"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4FF97E2E" wp14:editId="3EAC3942">
            <wp:extent cx="6419850"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2381250"/>
                    </a:xfrm>
                    <a:prstGeom prst="rect">
                      <a:avLst/>
                    </a:prstGeom>
                    <a:noFill/>
                    <a:ln>
                      <a:noFill/>
                    </a:ln>
                  </pic:spPr>
                </pic:pic>
              </a:graphicData>
            </a:graphic>
          </wp:inline>
        </w:drawing>
      </w:r>
    </w:p>
    <w:p w14:paraId="6C2A0258"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In the same command prompt check for TypeScript installation as below:</w:t>
      </w:r>
    </w:p>
    <w:p w14:paraId="22A8D664" w14:textId="77777777" w:rsidR="00291478" w:rsidRPr="00291478" w:rsidRDefault="00291478" w:rsidP="00291478">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1478">
        <w:rPr>
          <w:rFonts w:ascii="Courier New" w:eastAsia="Times New Roman" w:hAnsi="Courier New" w:cs="Courier New"/>
          <w:color w:val="FFFFFF"/>
          <w:kern w:val="0"/>
          <w:sz w:val="27"/>
          <w:szCs w:val="27"/>
          <w:lang w:val="en-IN" w:eastAsia="en-IN"/>
        </w:rPr>
        <w:t xml:space="preserve">tsc -v </w:t>
      </w:r>
    </w:p>
    <w:p w14:paraId="42358DE0" w14:textId="77777777" w:rsidR="00291478" w:rsidRPr="00291478" w:rsidRDefault="00291478" w:rsidP="0029147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1478">
        <w:rPr>
          <w:rFonts w:ascii="Courier New" w:eastAsia="Times New Roman" w:hAnsi="Courier New" w:cs="Courier New"/>
          <w:i/>
          <w:iCs/>
          <w:color w:val="AEAEAE"/>
          <w:kern w:val="0"/>
          <w:sz w:val="27"/>
          <w:szCs w:val="27"/>
          <w:lang w:val="en-IN" w:eastAsia="en-IN"/>
        </w:rPr>
        <w:t xml:space="preserve">//or </w:t>
      </w:r>
    </w:p>
    <w:p w14:paraId="1B909229" w14:textId="03D58492" w:rsidR="00291478" w:rsidRPr="00291478" w:rsidRDefault="00291478" w:rsidP="00291478">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1478">
        <w:rPr>
          <w:rFonts w:ascii="Courier New" w:eastAsia="Times New Roman" w:hAnsi="Courier New" w:cs="Courier New"/>
          <w:color w:val="FFFFFF"/>
          <w:kern w:val="0"/>
          <w:sz w:val="27"/>
          <w:szCs w:val="27"/>
          <w:lang w:val="en-IN" w:eastAsia="en-IN"/>
        </w:rPr>
        <w:t>tsc --version</w:t>
      </w:r>
      <w:r w:rsidRPr="00291478">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16A9662" wp14:editId="1B1B5D43">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BDF2C"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43E2D3"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Output showing version number indicates the successful installation of the TypeScript module.</w:t>
      </w:r>
    </w:p>
    <w:p w14:paraId="0B616769"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Alternatively, you can also use TypeScript online playground editor in this case you should be always connected to the Internet.</w:t>
      </w:r>
    </w:p>
    <w:p w14:paraId="32C8E7CF"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To configure TypeScript with different IDEs. Here are some of the popular IDEs for working with TypeScript:</w:t>
      </w:r>
    </w:p>
    <w:p w14:paraId="6071C0AC" w14:textId="77777777" w:rsidR="00291478" w:rsidRPr="00291478" w:rsidRDefault="00291478" w:rsidP="00291478">
      <w:pPr>
        <w:numPr>
          <w:ilvl w:val="0"/>
          <w:numId w:val="2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Visual Studio code </w:t>
      </w:r>
    </w:p>
    <w:p w14:paraId="06F96379" w14:textId="77777777" w:rsidR="00291478" w:rsidRPr="00291478" w:rsidRDefault="00291478" w:rsidP="00291478">
      <w:pPr>
        <w:numPr>
          <w:ilvl w:val="0"/>
          <w:numId w:val="2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Eclipse IDE </w:t>
      </w:r>
    </w:p>
    <w:p w14:paraId="2869DC65" w14:textId="77777777" w:rsidR="00291478" w:rsidRPr="00291478" w:rsidRDefault="00291478" w:rsidP="00291478">
      <w:pPr>
        <w:numPr>
          <w:ilvl w:val="0"/>
          <w:numId w:val="2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Visual Studio 2015 </w:t>
      </w:r>
    </w:p>
    <w:p w14:paraId="71EFFA0A"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lastRenderedPageBreak/>
        <w:t>To start with the first application in TypeScript, create a file hello_typescript.ts under a folder. In the ts file give a console.log statement and save it.</w:t>
      </w:r>
    </w:p>
    <w:p w14:paraId="1E5837D6"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3962DD4A"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20D043D7"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70C74E6B" w14:textId="69A50C35" w:rsidR="00291478" w:rsidRPr="00291478" w:rsidRDefault="00291478" w:rsidP="00291478">
      <w:pPr>
        <w:pStyle w:val="ListParagraph"/>
        <w:numPr>
          <w:ilvl w:val="0"/>
          <w:numId w:val="27"/>
        </w:num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291478">
        <w:rPr>
          <w:noProof/>
          <w:lang w:val="en-IN" w:eastAsia="en-IN"/>
        </w:rPr>
        <w:drawing>
          <wp:inline distT="0" distB="0" distL="0" distR="0" wp14:anchorId="010C0C36" wp14:editId="116EFB22">
            <wp:extent cx="3752850" cy="889000"/>
            <wp:effectExtent l="0" t="0" r="0" b="6350"/>
            <wp:docPr id="25" name="Picture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889000"/>
                    </a:xfrm>
                    <a:prstGeom prst="rect">
                      <a:avLst/>
                    </a:prstGeom>
                    <a:noFill/>
                    <a:ln>
                      <a:noFill/>
                    </a:ln>
                  </pic:spPr>
                </pic:pic>
              </a:graphicData>
            </a:graphic>
          </wp:inline>
        </w:drawing>
      </w:r>
    </w:p>
    <w:p w14:paraId="29184B5E"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24102F97"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From the Node.js command prompt, navigate to the directory in which the ts file resides and compile the ts file using the </w:t>
      </w:r>
      <w:r w:rsidRPr="00291478">
        <w:rPr>
          <w:rFonts w:ascii="Roboto" w:eastAsia="Times New Roman" w:hAnsi="Roboto" w:cs="Times New Roman"/>
          <w:b/>
          <w:bCs/>
          <w:color w:val="01014A"/>
          <w:kern w:val="0"/>
          <w:sz w:val="27"/>
          <w:szCs w:val="27"/>
          <w:lang w:val="en-IN" w:eastAsia="en-IN"/>
        </w:rPr>
        <w:t>tsc</w:t>
      </w:r>
      <w:r w:rsidRPr="00291478">
        <w:rPr>
          <w:rFonts w:ascii="Roboto" w:eastAsia="Times New Roman" w:hAnsi="Roboto" w:cs="Times New Roman"/>
          <w:color w:val="01014A"/>
          <w:kern w:val="0"/>
          <w:sz w:val="27"/>
          <w:szCs w:val="27"/>
          <w:lang w:val="en-IN" w:eastAsia="en-IN"/>
        </w:rPr>
        <w:t> command.</w:t>
      </w:r>
    </w:p>
    <w:p w14:paraId="1BFE708D"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0B3089A6"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601D5029" w14:textId="5AC68105" w:rsidR="00291478" w:rsidRPr="00291478" w:rsidRDefault="00291478" w:rsidP="00291478">
      <w:pPr>
        <w:pStyle w:val="ListParagraph"/>
        <w:numPr>
          <w:ilvl w:val="0"/>
          <w:numId w:val="27"/>
        </w:num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291478">
        <w:rPr>
          <w:noProof/>
          <w:lang w:val="en-IN" w:eastAsia="en-IN"/>
        </w:rPr>
        <w:drawing>
          <wp:inline distT="0" distB="0" distL="0" distR="0" wp14:anchorId="463D25D2" wp14:editId="3F95395D">
            <wp:extent cx="4591050" cy="1524000"/>
            <wp:effectExtent l="0" t="0" r="0" b="0"/>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1524000"/>
                    </a:xfrm>
                    <a:prstGeom prst="rect">
                      <a:avLst/>
                    </a:prstGeom>
                    <a:noFill/>
                    <a:ln>
                      <a:noFill/>
                    </a:ln>
                  </pic:spPr>
                </pic:pic>
              </a:graphicData>
            </a:graphic>
          </wp:inline>
        </w:drawing>
      </w:r>
    </w:p>
    <w:p w14:paraId="5F993133"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1301587B"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35AC3030"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After compilation of the TypeScript file, the corresponding JavaScript file gets generated.</w:t>
      </w:r>
    </w:p>
    <w:p w14:paraId="29C1828C"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7FB9F7EB"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1C68E204" w14:textId="68989C73" w:rsidR="00291478" w:rsidRPr="00291478" w:rsidRDefault="00291478" w:rsidP="00291478">
      <w:pPr>
        <w:pStyle w:val="ListParagraph"/>
        <w:numPr>
          <w:ilvl w:val="0"/>
          <w:numId w:val="27"/>
        </w:num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291478">
        <w:rPr>
          <w:noProof/>
          <w:lang w:val="en-IN" w:eastAsia="en-IN"/>
        </w:rPr>
        <w:drawing>
          <wp:inline distT="0" distB="0" distL="0" distR="0" wp14:anchorId="32E0B797" wp14:editId="4E4FDB30">
            <wp:extent cx="6858000" cy="1994535"/>
            <wp:effectExtent l="0" t="0" r="0" b="5715"/>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994535"/>
                    </a:xfrm>
                    <a:prstGeom prst="rect">
                      <a:avLst/>
                    </a:prstGeom>
                    <a:noFill/>
                    <a:ln>
                      <a:noFill/>
                    </a:ln>
                  </pic:spPr>
                </pic:pic>
              </a:graphicData>
            </a:graphic>
          </wp:inline>
        </w:drawing>
      </w:r>
    </w:p>
    <w:p w14:paraId="7EB37FCD"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473ADF32"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38916798" w14:textId="77777777" w:rsidR="00291478" w:rsidRPr="00291478" w:rsidRDefault="00291478" w:rsidP="00291478">
      <w:pPr>
        <w:pStyle w:val="ListParagraph"/>
        <w:numPr>
          <w:ilvl w:val="0"/>
          <w:numId w:val="2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To run the generated JavaScript file, use the node command from the command line or include it in an HTML page using the script tag and render it in the browser.</w:t>
      </w:r>
    </w:p>
    <w:p w14:paraId="5E8C9149" w14:textId="30DC9BE6" w:rsidR="00B13A81" w:rsidRPr="00291478" w:rsidRDefault="00B13A81" w:rsidP="00291478">
      <w:pPr>
        <w:shd w:val="clear" w:color="auto" w:fill="FFFFFF"/>
        <w:spacing w:before="100" w:beforeAutospacing="1" w:after="100" w:afterAutospacing="1"/>
        <w:ind w:left="360" w:right="0"/>
        <w:jc w:val="both"/>
        <w:rPr>
          <w:rFonts w:ascii="Roboto" w:eastAsia="Times New Roman" w:hAnsi="Roboto" w:cs="Times New Roman"/>
          <w:color w:val="01014A"/>
          <w:kern w:val="0"/>
          <w:sz w:val="27"/>
          <w:szCs w:val="27"/>
          <w:lang w:val="en-IN" w:eastAsia="en-IN"/>
        </w:rPr>
      </w:pPr>
    </w:p>
    <w:p w14:paraId="579B678A"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color w:val="01014A"/>
          <w:kern w:val="0"/>
          <w:sz w:val="27"/>
          <w:szCs w:val="27"/>
          <w:lang w:val="en-IN" w:eastAsia="en-IN"/>
        </w:rPr>
        <w:lastRenderedPageBreak/>
        <w:t>Highlights:</w:t>
      </w:r>
    </w:p>
    <w:p w14:paraId="7FE00494" w14:textId="77777777" w:rsidR="00291478" w:rsidRPr="00291478" w:rsidRDefault="00291478" w:rsidP="00291478">
      <w:pPr>
        <w:numPr>
          <w:ilvl w:val="0"/>
          <w:numId w:val="2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Helloworld using TypeScript</w:t>
      </w:r>
    </w:p>
    <w:p w14:paraId="501C8DBD" w14:textId="77777777" w:rsidR="00291478" w:rsidRPr="00291478" w:rsidRDefault="00291478" w:rsidP="00291478">
      <w:pPr>
        <w:numPr>
          <w:ilvl w:val="0"/>
          <w:numId w:val="2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Execute First TypeScript program</w:t>
      </w:r>
    </w:p>
    <w:p w14:paraId="72765BC1"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color w:val="01014A"/>
          <w:kern w:val="0"/>
          <w:sz w:val="27"/>
          <w:szCs w:val="27"/>
          <w:lang w:val="en-IN" w:eastAsia="en-IN"/>
        </w:rPr>
        <w:t>Demo steps:</w:t>
      </w:r>
    </w:p>
    <w:p w14:paraId="41AB01FC"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Step 1: Create a file hello_typescript.ts</w:t>
      </w:r>
    </w:p>
    <w:p w14:paraId="5877F896"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color w:val="01014A"/>
          <w:kern w:val="0"/>
          <w:sz w:val="27"/>
          <w:szCs w:val="27"/>
          <w:lang w:val="en-IN" w:eastAsia="en-IN"/>
        </w:rPr>
        <w:t>hello_typescript.ts</w:t>
      </w:r>
    </w:p>
    <w:p w14:paraId="0D887CBE" w14:textId="77777777" w:rsidR="00291478" w:rsidRPr="00291478" w:rsidRDefault="00291478" w:rsidP="00291478">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1478">
        <w:rPr>
          <w:rFonts w:ascii="Courier New" w:eastAsia="Times New Roman" w:hAnsi="Courier New" w:cs="Courier New"/>
          <w:color w:val="FFFFFF"/>
          <w:kern w:val="0"/>
          <w:sz w:val="27"/>
          <w:szCs w:val="27"/>
          <w:lang w:val="en-IN" w:eastAsia="en-IN"/>
        </w:rPr>
        <w:t>console.log(</w:t>
      </w:r>
      <w:r w:rsidRPr="00291478">
        <w:rPr>
          <w:rFonts w:ascii="Courier New" w:eastAsia="Times New Roman" w:hAnsi="Courier New" w:cs="Courier New"/>
          <w:color w:val="65B042"/>
          <w:kern w:val="0"/>
          <w:sz w:val="27"/>
          <w:szCs w:val="27"/>
          <w:lang w:val="en-IN" w:eastAsia="en-IN"/>
        </w:rPr>
        <w:t>'Hello welcome to TypeScript'</w:t>
      </w:r>
      <w:r w:rsidRPr="00291478">
        <w:rPr>
          <w:rFonts w:ascii="Courier New" w:eastAsia="Times New Roman" w:hAnsi="Courier New" w:cs="Courier New"/>
          <w:color w:val="FFFFFF"/>
          <w:kern w:val="0"/>
          <w:sz w:val="27"/>
          <w:szCs w:val="27"/>
          <w:lang w:val="en-IN" w:eastAsia="en-IN"/>
        </w:rPr>
        <w:t>);</w:t>
      </w:r>
    </w:p>
    <w:p w14:paraId="48264E3A" w14:textId="4BE7A703" w:rsidR="00291478" w:rsidRPr="00291478" w:rsidRDefault="00291478" w:rsidP="00291478">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1478">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24AB2F8" wp14:editId="0C19914B">
                <wp:extent cx="304800" cy="304800"/>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D8686"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093F2AC"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Step 2: From the command prompt navigate to the folder in which the ts file resides and compile the ts file using the tsc command.</w:t>
      </w:r>
    </w:p>
    <w:p w14:paraId="46D15DAB" w14:textId="60B50666"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76C0AB13" wp14:editId="480AC85A">
            <wp:extent cx="4591050" cy="1524000"/>
            <wp:effectExtent l="0" t="0" r="0" b="0"/>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1524000"/>
                    </a:xfrm>
                    <a:prstGeom prst="rect">
                      <a:avLst/>
                    </a:prstGeom>
                    <a:noFill/>
                    <a:ln>
                      <a:noFill/>
                    </a:ln>
                  </pic:spPr>
                </pic:pic>
              </a:graphicData>
            </a:graphic>
          </wp:inline>
        </w:drawing>
      </w:r>
    </w:p>
    <w:p w14:paraId="690330E7"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3A77F3AC"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Step 3: Run the compiled js file using node command as below:</w:t>
      </w:r>
    </w:p>
    <w:p w14:paraId="26CBDA96" w14:textId="6F8947D2"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Courier New" w:eastAsia="Times New Roman" w:hAnsi="Courier New" w:cs="Courier New"/>
          <w:noProof/>
          <w:color w:val="01014A"/>
          <w:kern w:val="0"/>
          <w:sz w:val="27"/>
          <w:szCs w:val="27"/>
          <w:lang w:val="en-IN" w:eastAsia="en-IN"/>
        </w:rPr>
        <w:drawing>
          <wp:inline distT="0" distB="0" distL="0" distR="0" wp14:anchorId="586FE46F" wp14:editId="3F2E5540">
            <wp:extent cx="4984750" cy="1250950"/>
            <wp:effectExtent l="0" t="0" r="6350" b="6350"/>
            <wp:docPr id="26" name="Picture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4750" cy="1250950"/>
                    </a:xfrm>
                    <a:prstGeom prst="rect">
                      <a:avLst/>
                    </a:prstGeom>
                    <a:noFill/>
                    <a:ln>
                      <a:noFill/>
                    </a:ln>
                  </pic:spPr>
                </pic:pic>
              </a:graphicData>
            </a:graphic>
          </wp:inline>
        </w:drawing>
      </w:r>
    </w:p>
    <w:p w14:paraId="4DB929FF"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At the end of this module, you have learnt: </w:t>
      </w:r>
    </w:p>
    <w:p w14:paraId="538D0C67" w14:textId="77777777" w:rsidR="00291478" w:rsidRPr="00291478" w:rsidRDefault="00291478" w:rsidP="00291478">
      <w:pPr>
        <w:numPr>
          <w:ilvl w:val="0"/>
          <w:numId w:val="3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Importance of TypeScript.</w:t>
      </w:r>
    </w:p>
    <w:p w14:paraId="6521B36B" w14:textId="77777777" w:rsidR="00291478" w:rsidRPr="00291478" w:rsidRDefault="00291478" w:rsidP="00291478">
      <w:pPr>
        <w:numPr>
          <w:ilvl w:val="0"/>
          <w:numId w:val="3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How to install TypeScript node modules?</w:t>
      </w:r>
    </w:p>
    <w:p w14:paraId="58ECEE34" w14:textId="77777777" w:rsidR="00291478" w:rsidRPr="00291478" w:rsidRDefault="00291478" w:rsidP="00291478">
      <w:pPr>
        <w:numPr>
          <w:ilvl w:val="0"/>
          <w:numId w:val="3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How to execute a TypeScript Demo&gt;</w:t>
      </w:r>
    </w:p>
    <w:p w14:paraId="147B3508" w14:textId="77777777" w:rsidR="00291478" w:rsidRPr="00291478" w:rsidRDefault="00291478" w:rsidP="00291478">
      <w:pPr>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55AE3C36" w14:textId="77777777" w:rsidR="00291478" w:rsidRPr="00291478" w:rsidRDefault="00291478" w:rsidP="00291478">
      <w:pPr>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lastRenderedPageBreak/>
        <w:t> </w:t>
      </w:r>
    </w:p>
    <w:p w14:paraId="1B0C6AC1"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46682842"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24DD4405" w14:textId="084281A6"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39E82CD3" wp14:editId="7BE7D77B">
            <wp:extent cx="6858000" cy="2798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798445"/>
                    </a:xfrm>
                    <a:prstGeom prst="rect">
                      <a:avLst/>
                    </a:prstGeom>
                    <a:noFill/>
                    <a:ln>
                      <a:noFill/>
                    </a:ln>
                  </pic:spPr>
                </pic:pic>
              </a:graphicData>
            </a:graphic>
          </wp:inline>
        </w:drawing>
      </w:r>
    </w:p>
    <w:p w14:paraId="71D1F8C2"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Consider the below page of the Mobile Cart application. The information such as mobile phone name, price, status on the availability of the mobile, discounts is displayed on the page. It also displays different price ranges as GoldPlatinum, PinkGold, SilverTitanium.</w:t>
      </w:r>
    </w:p>
    <w:p w14:paraId="1F4129C8" w14:textId="35666A18"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3AA89E69" wp14:editId="699FE022">
            <wp:extent cx="6858000" cy="3596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596640"/>
                    </a:xfrm>
                    <a:prstGeom prst="rect">
                      <a:avLst/>
                    </a:prstGeom>
                    <a:noFill/>
                    <a:ln>
                      <a:noFill/>
                    </a:ln>
                  </pic:spPr>
                </pic:pic>
              </a:graphicData>
            </a:graphic>
          </wp:inline>
        </w:drawing>
      </w:r>
    </w:p>
    <w:p w14:paraId="21ECA883"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0F096EAD"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lastRenderedPageBreak/>
        <w:t>Each of the information getting displayed has a specific type. For example, the price can only be numeric and the mobile name can only be a string.</w:t>
      </w:r>
    </w:p>
    <w:p w14:paraId="77E7A874"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There should be a mechanism using which you can restrict the values being rendered on the page.</w:t>
      </w:r>
    </w:p>
    <w:p w14:paraId="0D366088"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Sometimes it is preferred to have a text instead of numeric values to represent some information. For example, on the above page instead of categorizing the mobiles based on their prices, you can prefer to remember them as some text like GoldPlatinum, PinkGold, etc.</w:t>
      </w:r>
    </w:p>
    <w:p w14:paraId="7A21F494"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TypeScript is a static typed language that allows us to declare variables of various data types so that you ensure only the desired type of data being used in the application.</w:t>
      </w:r>
    </w:p>
    <w:p w14:paraId="03B0D44B"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Let us discuss declaring variables and basic data types supported by TypeScript.</w:t>
      </w:r>
    </w:p>
    <w:p w14:paraId="31CD04E8"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3BC55719"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color w:val="01014A"/>
          <w:kern w:val="0"/>
          <w:sz w:val="27"/>
          <w:szCs w:val="27"/>
          <w:lang w:val="en-IN" w:eastAsia="en-IN"/>
        </w:rPr>
        <w:t>Declaring Variables:</w:t>
      </w:r>
    </w:p>
    <w:p w14:paraId="1CAB3AE4"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Declaration of a variable is used to assign a data type and an identifier to a variable. Declaration of variables in TypeScript is like JavaScript variable declaration. </w:t>
      </w:r>
    </w:p>
    <w:p w14:paraId="6FFF0A60"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Below are the three declaration types supported in TypeScript. </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2112"/>
        <w:gridCol w:w="8672"/>
      </w:tblGrid>
      <w:tr w:rsidR="00291478" w:rsidRPr="00291478" w14:paraId="65F1A36D" w14:textId="77777777" w:rsidTr="00291478">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E0501" w14:textId="77777777" w:rsidR="00291478" w:rsidRPr="00291478" w:rsidRDefault="00291478" w:rsidP="00291478">
            <w:pPr>
              <w:spacing w:before="100" w:beforeAutospacing="1" w:after="100" w:afterAutospacing="1"/>
              <w:ind w:left="0"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b/>
                <w:bCs/>
                <w:color w:val="auto"/>
                <w:kern w:val="0"/>
                <w:szCs w:val="24"/>
                <w:lang w:val="en-IN" w:eastAsia="en-IN"/>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2C238" w14:textId="77777777" w:rsidR="00291478" w:rsidRPr="00291478" w:rsidRDefault="00291478" w:rsidP="00291478">
            <w:pPr>
              <w:spacing w:before="100" w:beforeAutospacing="1" w:after="100" w:afterAutospacing="1"/>
              <w:ind w:left="0"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b/>
                <w:bCs/>
                <w:color w:val="auto"/>
                <w:kern w:val="0"/>
                <w:szCs w:val="24"/>
                <w:lang w:val="en-IN" w:eastAsia="en-IN"/>
              </w:rPr>
              <w:t>Explanation</w:t>
            </w:r>
          </w:p>
        </w:tc>
      </w:tr>
      <w:tr w:rsidR="00291478" w:rsidRPr="00291478" w14:paraId="0D240FBC" w14:textId="77777777" w:rsidTr="00291478">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77893" w14:textId="77777777" w:rsidR="00291478" w:rsidRPr="00291478" w:rsidRDefault="00291478" w:rsidP="00291478">
            <w:pPr>
              <w:spacing w:before="100" w:beforeAutospacing="1" w:after="100" w:afterAutospacing="1"/>
              <w:ind w:left="0"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color w:val="auto"/>
                <w:kern w:val="0"/>
                <w:szCs w:val="24"/>
                <w:lang w:val="en-IN" w:eastAsia="en-IN"/>
              </w:rPr>
              <w:t>var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94910" w14:textId="77777777" w:rsidR="00291478" w:rsidRPr="00291478" w:rsidRDefault="00291478" w:rsidP="00291478">
            <w:pPr>
              <w:numPr>
                <w:ilvl w:val="0"/>
                <w:numId w:val="32"/>
              </w:numPr>
              <w:spacing w:before="100" w:beforeAutospacing="1" w:after="100" w:afterAutospacing="1"/>
              <w:ind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color w:val="auto"/>
                <w:kern w:val="0"/>
                <w:szCs w:val="24"/>
                <w:lang w:val="en-IN" w:eastAsia="en-IN"/>
              </w:rPr>
              <w:t>Variable declared with this type would have function scope.  </w:t>
            </w:r>
          </w:p>
          <w:p w14:paraId="1CF4C45B" w14:textId="77777777" w:rsidR="00291478" w:rsidRPr="00291478" w:rsidRDefault="00291478" w:rsidP="00291478">
            <w:pPr>
              <w:numPr>
                <w:ilvl w:val="0"/>
                <w:numId w:val="32"/>
              </w:numPr>
              <w:spacing w:before="100" w:beforeAutospacing="1" w:after="100" w:afterAutospacing="1"/>
              <w:ind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color w:val="auto"/>
                <w:kern w:val="0"/>
                <w:szCs w:val="24"/>
                <w:lang w:val="en-IN" w:eastAsia="en-IN"/>
              </w:rPr>
              <w:t>They can be re-assigned and re-defined. </w:t>
            </w:r>
          </w:p>
          <w:p w14:paraId="751DA3DB" w14:textId="77777777" w:rsidR="00291478" w:rsidRPr="00291478" w:rsidRDefault="00291478" w:rsidP="00291478">
            <w:pPr>
              <w:numPr>
                <w:ilvl w:val="0"/>
                <w:numId w:val="32"/>
              </w:numPr>
              <w:spacing w:before="100" w:beforeAutospacing="1" w:after="100" w:afterAutospacing="1"/>
              <w:ind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color w:val="auto"/>
                <w:kern w:val="0"/>
                <w:szCs w:val="24"/>
                <w:lang w:val="en-IN" w:eastAsia="en-IN"/>
              </w:rPr>
              <w:t>When a variable declared outside the function, it would have global scope and automatically attaches itself to the window object. </w:t>
            </w:r>
          </w:p>
        </w:tc>
      </w:tr>
      <w:tr w:rsidR="00291478" w:rsidRPr="00291478" w14:paraId="04942838" w14:textId="77777777" w:rsidTr="00291478">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7C467C" w14:textId="77777777" w:rsidR="00291478" w:rsidRPr="00291478" w:rsidRDefault="00291478" w:rsidP="00291478">
            <w:pPr>
              <w:spacing w:before="100" w:beforeAutospacing="1" w:after="100" w:afterAutospacing="1"/>
              <w:ind w:left="0"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color w:val="auto"/>
                <w:kern w:val="0"/>
                <w:szCs w:val="24"/>
                <w:lang w:val="en-IN" w:eastAsia="en-IN"/>
              </w:rPr>
              <w:t>let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8DCD0" w14:textId="77777777" w:rsidR="00291478" w:rsidRPr="00291478" w:rsidRDefault="00291478" w:rsidP="00291478">
            <w:pPr>
              <w:numPr>
                <w:ilvl w:val="0"/>
                <w:numId w:val="33"/>
              </w:numPr>
              <w:spacing w:before="100" w:beforeAutospacing="1" w:after="100" w:afterAutospacing="1"/>
              <w:ind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color w:val="auto"/>
                <w:kern w:val="0"/>
                <w:szCs w:val="24"/>
                <w:lang w:val="en-IN" w:eastAsia="en-IN"/>
              </w:rPr>
              <w:t>Variable declared with this type would have a block-level scope. </w:t>
            </w:r>
          </w:p>
          <w:p w14:paraId="4E2BE244" w14:textId="77777777" w:rsidR="00291478" w:rsidRPr="00291478" w:rsidRDefault="00291478" w:rsidP="00291478">
            <w:pPr>
              <w:numPr>
                <w:ilvl w:val="0"/>
                <w:numId w:val="33"/>
              </w:numPr>
              <w:spacing w:before="100" w:beforeAutospacing="1" w:after="100" w:afterAutospacing="1"/>
              <w:ind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color w:val="auto"/>
                <w:kern w:val="0"/>
                <w:szCs w:val="24"/>
                <w:lang w:val="en-IN" w:eastAsia="en-IN"/>
              </w:rPr>
              <w:t>They can be re-assigned and cannot be redefined. </w:t>
            </w:r>
          </w:p>
        </w:tc>
      </w:tr>
      <w:tr w:rsidR="00291478" w:rsidRPr="00291478" w14:paraId="1BA34A43" w14:textId="77777777" w:rsidTr="00291478">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793D5" w14:textId="77777777" w:rsidR="00291478" w:rsidRPr="00291478" w:rsidRDefault="00291478" w:rsidP="00291478">
            <w:pPr>
              <w:spacing w:before="100" w:beforeAutospacing="1" w:after="100" w:afterAutospacing="1"/>
              <w:ind w:left="0"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color w:val="auto"/>
                <w:kern w:val="0"/>
                <w:szCs w:val="24"/>
                <w:lang w:val="en-IN" w:eastAsia="en-IN"/>
              </w:rPr>
              <w:t>const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F21A7" w14:textId="77777777" w:rsidR="00291478" w:rsidRPr="00291478" w:rsidRDefault="00291478" w:rsidP="00291478">
            <w:pPr>
              <w:numPr>
                <w:ilvl w:val="0"/>
                <w:numId w:val="34"/>
              </w:numPr>
              <w:spacing w:before="100" w:beforeAutospacing="1" w:after="100" w:afterAutospacing="1"/>
              <w:ind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color w:val="auto"/>
                <w:kern w:val="0"/>
                <w:szCs w:val="24"/>
                <w:lang w:val="en-IN" w:eastAsia="en-IN"/>
              </w:rPr>
              <w:t>Variable declared with this type would have a block-level scope. </w:t>
            </w:r>
          </w:p>
          <w:p w14:paraId="6DCAE440" w14:textId="77777777" w:rsidR="00291478" w:rsidRPr="00291478" w:rsidRDefault="00291478" w:rsidP="00291478">
            <w:pPr>
              <w:numPr>
                <w:ilvl w:val="0"/>
                <w:numId w:val="34"/>
              </w:numPr>
              <w:spacing w:before="100" w:beforeAutospacing="1" w:after="100" w:afterAutospacing="1"/>
              <w:ind w:right="0"/>
              <w:rPr>
                <w:rFonts w:ascii="Times New Roman" w:eastAsia="Times New Roman" w:hAnsi="Times New Roman" w:cs="Times New Roman"/>
                <w:color w:val="auto"/>
                <w:kern w:val="0"/>
                <w:szCs w:val="24"/>
                <w:lang w:val="en-IN" w:eastAsia="en-IN"/>
              </w:rPr>
            </w:pPr>
            <w:r w:rsidRPr="00291478">
              <w:rPr>
                <w:rFonts w:ascii="Times New Roman" w:eastAsia="Times New Roman" w:hAnsi="Times New Roman" w:cs="Times New Roman"/>
                <w:color w:val="auto"/>
                <w:kern w:val="0"/>
                <w:szCs w:val="24"/>
                <w:lang w:val="en-IN" w:eastAsia="en-IN"/>
              </w:rPr>
              <w:t>They can be neither re-assigned nor re-defined.  </w:t>
            </w:r>
          </w:p>
        </w:tc>
      </w:tr>
    </w:tbl>
    <w:p w14:paraId="6264AC1A"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color w:val="01014A"/>
          <w:kern w:val="0"/>
          <w:sz w:val="27"/>
          <w:szCs w:val="27"/>
          <w:lang w:val="en-IN" w:eastAsia="en-IN"/>
        </w:rPr>
        <w:t>Problem with var declaration: </w:t>
      </w:r>
    </w:p>
    <w:p w14:paraId="4B2B5163"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In the below code, you will observe a strange behavior of the variable count. You can access this variable even outside the loop although it is defined inside the loop. This is due to the global scope nature of the </w:t>
      </w:r>
      <w:r w:rsidRPr="00291478">
        <w:rPr>
          <w:rFonts w:ascii="Roboto" w:eastAsia="Times New Roman" w:hAnsi="Roboto" w:cs="Times New Roman"/>
          <w:b/>
          <w:bCs/>
          <w:color w:val="01014A"/>
          <w:kern w:val="0"/>
          <w:sz w:val="27"/>
          <w:szCs w:val="27"/>
          <w:lang w:val="en-IN" w:eastAsia="en-IN"/>
        </w:rPr>
        <w:t>var </w:t>
      </w:r>
      <w:r w:rsidRPr="00291478">
        <w:rPr>
          <w:rFonts w:ascii="Roboto" w:eastAsia="Times New Roman" w:hAnsi="Roboto" w:cs="Times New Roman"/>
          <w:color w:val="01014A"/>
          <w:kern w:val="0"/>
          <w:sz w:val="27"/>
          <w:szCs w:val="27"/>
          <w:lang w:val="en-IN" w:eastAsia="en-IN"/>
        </w:rPr>
        <w:t>data type declaration.  </w:t>
      </w:r>
    </w:p>
    <w:p w14:paraId="57DE2B0A" w14:textId="0BBC6ACF"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lastRenderedPageBreak/>
        <w:drawing>
          <wp:inline distT="0" distB="0" distL="0" distR="0" wp14:anchorId="7F4D3A8C" wp14:editId="62199D82">
            <wp:extent cx="3600450" cy="1187450"/>
            <wp:effectExtent l="0" t="0" r="0" b="0"/>
            <wp:docPr id="32" name="Picture 32" descr="for loop with va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or loop with var keywo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450" cy="1187450"/>
                    </a:xfrm>
                    <a:prstGeom prst="rect">
                      <a:avLst/>
                    </a:prstGeom>
                    <a:noFill/>
                    <a:ln>
                      <a:noFill/>
                    </a:ln>
                  </pic:spPr>
                </pic:pic>
              </a:graphicData>
            </a:graphic>
          </wp:inline>
        </w:drawing>
      </w:r>
    </w:p>
    <w:p w14:paraId="012603F1"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Output:</w:t>
      </w:r>
    </w:p>
    <w:p w14:paraId="2A71D7D8" w14:textId="3654616A"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50CBF6BB" wp14:editId="0D815988">
            <wp:extent cx="1397000" cy="1657350"/>
            <wp:effectExtent l="0" t="0" r="0" b="0"/>
            <wp:docPr id="31" name="Picture 31" descr="for loop with var 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or loop with var 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7000" cy="1657350"/>
                    </a:xfrm>
                    <a:prstGeom prst="rect">
                      <a:avLst/>
                    </a:prstGeom>
                    <a:noFill/>
                    <a:ln>
                      <a:noFill/>
                    </a:ln>
                  </pic:spPr>
                </pic:pic>
              </a:graphicData>
            </a:graphic>
          </wp:inline>
        </w:drawing>
      </w:r>
    </w:p>
    <w:p w14:paraId="6C724226"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Some of the other problems with global scope variable are:  </w:t>
      </w:r>
    </w:p>
    <w:p w14:paraId="7660987C" w14:textId="77777777" w:rsidR="00291478" w:rsidRPr="00291478" w:rsidRDefault="00291478" w:rsidP="00291478">
      <w:pPr>
        <w:numPr>
          <w:ilvl w:val="0"/>
          <w:numId w:val="35"/>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When the var declared variable is defined outside a function it is attached with the window object which has only one instance. </w:t>
      </w:r>
    </w:p>
    <w:p w14:paraId="72C6CC33" w14:textId="77777777" w:rsidR="00291478" w:rsidRPr="00291478" w:rsidRDefault="00291478" w:rsidP="00291478">
      <w:pPr>
        <w:numPr>
          <w:ilvl w:val="0"/>
          <w:numId w:val="35"/>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This is a bad practice and causes an overridden of a variable when you try to use a third-party library working with the same variable. </w:t>
      </w:r>
    </w:p>
    <w:p w14:paraId="4F94A3CF" w14:textId="77777777" w:rsidR="00291478" w:rsidRPr="00291478" w:rsidRDefault="00291478" w:rsidP="00291478">
      <w:pPr>
        <w:numPr>
          <w:ilvl w:val="0"/>
          <w:numId w:val="35"/>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Generally, var variables have a function-scope and if they are not declared within a function, they have a global scope. </w:t>
      </w:r>
    </w:p>
    <w:p w14:paraId="145D099A"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To overcome this issue, in ES2015. JavaScript has introduced </w:t>
      </w:r>
      <w:r w:rsidRPr="00291478">
        <w:rPr>
          <w:rFonts w:ascii="Roboto" w:eastAsia="Times New Roman" w:hAnsi="Roboto" w:cs="Times New Roman"/>
          <w:b/>
          <w:bCs/>
          <w:color w:val="01014A"/>
          <w:kern w:val="0"/>
          <w:sz w:val="27"/>
          <w:szCs w:val="27"/>
          <w:lang w:val="en-IN" w:eastAsia="en-IN"/>
        </w:rPr>
        <w:t>let </w:t>
      </w:r>
      <w:r w:rsidRPr="00291478">
        <w:rPr>
          <w:rFonts w:ascii="Roboto" w:eastAsia="Times New Roman" w:hAnsi="Roboto" w:cs="Times New Roman"/>
          <w:color w:val="01014A"/>
          <w:kern w:val="0"/>
          <w:sz w:val="27"/>
          <w:szCs w:val="27"/>
          <w:lang w:val="en-IN" w:eastAsia="en-IN"/>
        </w:rPr>
        <w:t>and </w:t>
      </w:r>
      <w:r w:rsidRPr="00291478">
        <w:rPr>
          <w:rFonts w:ascii="Roboto" w:eastAsia="Times New Roman" w:hAnsi="Roboto" w:cs="Times New Roman"/>
          <w:b/>
          <w:bCs/>
          <w:color w:val="01014A"/>
          <w:kern w:val="0"/>
          <w:sz w:val="27"/>
          <w:szCs w:val="27"/>
          <w:lang w:val="en-IN" w:eastAsia="en-IN"/>
        </w:rPr>
        <w:t>const </w:t>
      </w:r>
      <w:r w:rsidRPr="00291478">
        <w:rPr>
          <w:rFonts w:ascii="Roboto" w:eastAsia="Times New Roman" w:hAnsi="Roboto" w:cs="Times New Roman"/>
          <w:color w:val="01014A"/>
          <w:kern w:val="0"/>
          <w:sz w:val="27"/>
          <w:szCs w:val="27"/>
          <w:lang w:val="en-IN" w:eastAsia="en-IN"/>
        </w:rPr>
        <w:t>as two new declaration types and it is considered as standard because declaring variables by these two data types are safer than declaring a variable using the var keyword. </w:t>
      </w:r>
    </w:p>
    <w:p w14:paraId="504624C6"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Let us learn about these declarations. </w:t>
      </w:r>
    </w:p>
    <w:p w14:paraId="697C69EB"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color w:val="01014A"/>
          <w:kern w:val="0"/>
          <w:sz w:val="27"/>
          <w:szCs w:val="27"/>
          <w:lang w:val="en-IN" w:eastAsia="en-IN"/>
        </w:rPr>
        <w:t>Declaring Variables using let:</w:t>
      </w:r>
    </w:p>
    <w:p w14:paraId="64F842CC"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When a developer wants to declare variables to live only within the block, they can achieve a block-scoped variable using </w:t>
      </w:r>
      <w:r w:rsidRPr="00291478">
        <w:rPr>
          <w:rFonts w:ascii="Roboto" w:eastAsia="Times New Roman" w:hAnsi="Roboto" w:cs="Times New Roman"/>
          <w:b/>
          <w:bCs/>
          <w:color w:val="01014A"/>
          <w:kern w:val="0"/>
          <w:sz w:val="27"/>
          <w:szCs w:val="27"/>
          <w:lang w:val="en-IN" w:eastAsia="en-IN"/>
        </w:rPr>
        <w:t>let </w:t>
      </w:r>
      <w:r w:rsidRPr="00291478">
        <w:rPr>
          <w:rFonts w:ascii="Roboto" w:eastAsia="Times New Roman" w:hAnsi="Roboto" w:cs="Times New Roman"/>
          <w:color w:val="01014A"/>
          <w:kern w:val="0"/>
          <w:sz w:val="27"/>
          <w:szCs w:val="27"/>
          <w:lang w:val="en-IN" w:eastAsia="en-IN"/>
        </w:rPr>
        <w:t>declaration.  </w:t>
      </w:r>
    </w:p>
    <w:p w14:paraId="23277190"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Let us replace the var with the let keyword in the previous for loop code-snippet and observe the difference. </w:t>
      </w:r>
    </w:p>
    <w:p w14:paraId="3B3C78E7" w14:textId="52A32C03"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lastRenderedPageBreak/>
        <w:drawing>
          <wp:inline distT="0" distB="0" distL="0" distR="0" wp14:anchorId="4FD71A61" wp14:editId="5D9906B5">
            <wp:extent cx="4051300" cy="1219200"/>
            <wp:effectExtent l="0" t="0" r="6350" b="0"/>
            <wp:docPr id="34" name="Picture 34" descr="for loop with let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or loop with let keywo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300" cy="1219200"/>
                    </a:xfrm>
                    <a:prstGeom prst="rect">
                      <a:avLst/>
                    </a:prstGeom>
                    <a:noFill/>
                    <a:ln>
                      <a:noFill/>
                    </a:ln>
                  </pic:spPr>
                </pic:pic>
              </a:graphicData>
            </a:graphic>
          </wp:inline>
        </w:drawing>
      </w:r>
    </w:p>
    <w:p w14:paraId="19F71CB9"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Output:</w:t>
      </w:r>
    </w:p>
    <w:p w14:paraId="3815A0C7" w14:textId="0CE16F14"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0A1BD9BA" wp14:editId="4C810674">
            <wp:extent cx="1828800" cy="1600200"/>
            <wp:effectExtent l="0" t="0" r="0" b="0"/>
            <wp:docPr id="33" name="Picture 33" descr="for loop with let 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or loop with let 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600200"/>
                    </a:xfrm>
                    <a:prstGeom prst="rect">
                      <a:avLst/>
                    </a:prstGeom>
                    <a:noFill/>
                    <a:ln>
                      <a:noFill/>
                    </a:ln>
                  </pic:spPr>
                </pic:pic>
              </a:graphicData>
            </a:graphic>
          </wp:inline>
        </w:drawing>
      </w:r>
    </w:p>
    <w:p w14:paraId="30C5B548"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Since the count variable is a </w:t>
      </w:r>
      <w:r w:rsidRPr="00291478">
        <w:rPr>
          <w:rFonts w:ascii="Roboto" w:eastAsia="Times New Roman" w:hAnsi="Roboto" w:cs="Times New Roman"/>
          <w:b/>
          <w:bCs/>
          <w:color w:val="01014A"/>
          <w:kern w:val="0"/>
          <w:sz w:val="27"/>
          <w:szCs w:val="27"/>
          <w:lang w:val="en-IN" w:eastAsia="en-IN"/>
        </w:rPr>
        <w:t>block-scoped</w:t>
      </w:r>
      <w:r w:rsidRPr="00291478">
        <w:rPr>
          <w:rFonts w:ascii="Roboto" w:eastAsia="Times New Roman" w:hAnsi="Roboto" w:cs="Times New Roman"/>
          <w:color w:val="01014A"/>
          <w:kern w:val="0"/>
          <w:sz w:val="27"/>
          <w:szCs w:val="27"/>
          <w:lang w:val="en-IN" w:eastAsia="en-IN"/>
        </w:rPr>
        <w:t>, it is not accessible outside the for loop hence results in the error as not defined. </w:t>
      </w:r>
    </w:p>
    <w:p w14:paraId="2BC84D78"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3E50C4EB" w14:textId="77777777" w:rsidR="00291478" w:rsidRPr="00291478" w:rsidRDefault="00291478" w:rsidP="00291478">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6ED745C8"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color w:val="01014A"/>
          <w:kern w:val="0"/>
          <w:sz w:val="27"/>
          <w:szCs w:val="27"/>
          <w:lang w:val="en-IN" w:eastAsia="en-IN"/>
        </w:rPr>
        <w:t>Capturing Variable in the loop</w:t>
      </w:r>
    </w:p>
    <w:p w14:paraId="539CFC39"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Variable declared using </w:t>
      </w:r>
      <w:r w:rsidRPr="00291478">
        <w:rPr>
          <w:rFonts w:ascii="Roboto" w:eastAsia="Times New Roman" w:hAnsi="Roboto" w:cs="Times New Roman"/>
          <w:b/>
          <w:bCs/>
          <w:color w:val="01014A"/>
          <w:kern w:val="0"/>
          <w:sz w:val="27"/>
          <w:szCs w:val="27"/>
          <w:lang w:val="en-IN" w:eastAsia="en-IN"/>
        </w:rPr>
        <w:t>var </w:t>
      </w:r>
      <w:r w:rsidRPr="00291478">
        <w:rPr>
          <w:rFonts w:ascii="Roboto" w:eastAsia="Times New Roman" w:hAnsi="Roboto" w:cs="Times New Roman"/>
          <w:color w:val="01014A"/>
          <w:kern w:val="0"/>
          <w:sz w:val="27"/>
          <w:szCs w:val="27"/>
          <w:lang w:val="en-IN" w:eastAsia="en-IN"/>
        </w:rPr>
        <w:t>keyword will have function scope. So, even if you declare a variable using </w:t>
      </w:r>
      <w:r w:rsidRPr="00291478">
        <w:rPr>
          <w:rFonts w:ascii="Roboto" w:eastAsia="Times New Roman" w:hAnsi="Roboto" w:cs="Times New Roman"/>
          <w:b/>
          <w:bCs/>
          <w:color w:val="01014A"/>
          <w:kern w:val="0"/>
          <w:sz w:val="27"/>
          <w:szCs w:val="27"/>
          <w:lang w:val="en-IN" w:eastAsia="en-IN"/>
        </w:rPr>
        <w:t>var </w:t>
      </w:r>
      <w:r w:rsidRPr="00291478">
        <w:rPr>
          <w:rFonts w:ascii="Roboto" w:eastAsia="Times New Roman" w:hAnsi="Roboto" w:cs="Times New Roman"/>
          <w:color w:val="01014A"/>
          <w:kern w:val="0"/>
          <w:sz w:val="27"/>
          <w:szCs w:val="27"/>
          <w:lang w:val="en-IN" w:eastAsia="en-IN"/>
        </w:rPr>
        <w:t>inside a loop, it will have function scope.</w:t>
      </w:r>
    </w:p>
    <w:p w14:paraId="4884E635"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In the below example, variable </w:t>
      </w:r>
      <w:r w:rsidRPr="00291478">
        <w:rPr>
          <w:rFonts w:ascii="Roboto" w:eastAsia="Times New Roman" w:hAnsi="Roboto" w:cs="Times New Roman"/>
          <w:b/>
          <w:bCs/>
          <w:color w:val="01014A"/>
          <w:kern w:val="0"/>
          <w:sz w:val="27"/>
          <w:szCs w:val="27"/>
          <w:lang w:val="en-IN" w:eastAsia="en-IN"/>
        </w:rPr>
        <w:t>i</w:t>
      </w:r>
      <w:r w:rsidRPr="00291478">
        <w:rPr>
          <w:rFonts w:ascii="Roboto" w:eastAsia="Times New Roman" w:hAnsi="Roboto" w:cs="Times New Roman"/>
          <w:color w:val="01014A"/>
          <w:kern w:val="0"/>
          <w:sz w:val="27"/>
          <w:szCs w:val="27"/>
          <w:lang w:val="en-IN" w:eastAsia="en-IN"/>
        </w:rPr>
        <w:t> has been declared inside the for loop using the </w:t>
      </w:r>
      <w:r w:rsidRPr="00291478">
        <w:rPr>
          <w:rFonts w:ascii="Roboto" w:eastAsia="Times New Roman" w:hAnsi="Roboto" w:cs="Times New Roman"/>
          <w:b/>
          <w:bCs/>
          <w:color w:val="01014A"/>
          <w:kern w:val="0"/>
          <w:sz w:val="27"/>
          <w:szCs w:val="27"/>
          <w:lang w:val="en-IN" w:eastAsia="en-IN"/>
        </w:rPr>
        <w:t>var </w:t>
      </w:r>
      <w:r w:rsidRPr="00291478">
        <w:rPr>
          <w:rFonts w:ascii="Roboto" w:eastAsia="Times New Roman" w:hAnsi="Roboto" w:cs="Times New Roman"/>
          <w:color w:val="01014A"/>
          <w:kern w:val="0"/>
          <w:sz w:val="27"/>
          <w:szCs w:val="27"/>
          <w:lang w:val="en-IN" w:eastAsia="en-IN"/>
        </w:rPr>
        <w:t>keyword, but it will have the scope of the function. Thus, by the time </w:t>
      </w:r>
      <w:r w:rsidRPr="00291478">
        <w:rPr>
          <w:rFonts w:ascii="Roboto" w:eastAsia="Times New Roman" w:hAnsi="Roboto" w:cs="Times New Roman"/>
          <w:b/>
          <w:bCs/>
          <w:color w:val="01014A"/>
          <w:kern w:val="0"/>
          <w:sz w:val="27"/>
          <w:szCs w:val="27"/>
          <w:lang w:val="en-IN" w:eastAsia="en-IN"/>
        </w:rPr>
        <w:t>setTimeout </w:t>
      </w:r>
      <w:r w:rsidRPr="00291478">
        <w:rPr>
          <w:rFonts w:ascii="Roboto" w:eastAsia="Times New Roman" w:hAnsi="Roboto" w:cs="Times New Roman"/>
          <w:color w:val="01014A"/>
          <w:kern w:val="0"/>
          <w:sz w:val="27"/>
          <w:szCs w:val="27"/>
          <w:lang w:val="en-IN" w:eastAsia="en-IN"/>
        </w:rPr>
        <w:t>function executes, the value of </w:t>
      </w:r>
      <w:r w:rsidRPr="00291478">
        <w:rPr>
          <w:rFonts w:ascii="Roboto" w:eastAsia="Times New Roman" w:hAnsi="Roboto" w:cs="Times New Roman"/>
          <w:b/>
          <w:bCs/>
          <w:color w:val="01014A"/>
          <w:kern w:val="0"/>
          <w:sz w:val="27"/>
          <w:szCs w:val="27"/>
          <w:lang w:val="en-IN" w:eastAsia="en-IN"/>
        </w:rPr>
        <w:t>i</w:t>
      </w:r>
      <w:r w:rsidRPr="00291478">
        <w:rPr>
          <w:rFonts w:ascii="Roboto" w:eastAsia="Times New Roman" w:hAnsi="Roboto" w:cs="Times New Roman"/>
          <w:color w:val="01014A"/>
          <w:kern w:val="0"/>
          <w:sz w:val="27"/>
          <w:szCs w:val="27"/>
          <w:lang w:val="en-IN" w:eastAsia="en-IN"/>
        </w:rPr>
        <w:t> has already reached 10.</w:t>
      </w:r>
    </w:p>
    <w:p w14:paraId="2D804E61"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2E4BB1E3" w14:textId="00EECC24"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lastRenderedPageBreak/>
        <w:drawing>
          <wp:inline distT="0" distB="0" distL="0" distR="0" wp14:anchorId="28EA46A9" wp14:editId="61E09CDE">
            <wp:extent cx="6858000" cy="2556510"/>
            <wp:effectExtent l="0" t="0" r="0" b="0"/>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556510"/>
                    </a:xfrm>
                    <a:prstGeom prst="rect">
                      <a:avLst/>
                    </a:prstGeom>
                    <a:noFill/>
                    <a:ln>
                      <a:noFill/>
                    </a:ln>
                  </pic:spPr>
                </pic:pic>
              </a:graphicData>
            </a:graphic>
          </wp:inline>
        </w:drawing>
      </w:r>
    </w:p>
    <w:p w14:paraId="28F4125B"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Therefore, every invocation of </w:t>
      </w:r>
      <w:r w:rsidRPr="00291478">
        <w:rPr>
          <w:rFonts w:ascii="Roboto" w:eastAsia="Times New Roman" w:hAnsi="Roboto" w:cs="Times New Roman"/>
          <w:b/>
          <w:bCs/>
          <w:color w:val="01014A"/>
          <w:kern w:val="0"/>
          <w:sz w:val="27"/>
          <w:szCs w:val="27"/>
          <w:lang w:val="en-IN" w:eastAsia="en-IN"/>
        </w:rPr>
        <w:t>setTimeout </w:t>
      </w:r>
      <w:r w:rsidRPr="00291478">
        <w:rPr>
          <w:rFonts w:ascii="Roboto" w:eastAsia="Times New Roman" w:hAnsi="Roboto" w:cs="Times New Roman"/>
          <w:color w:val="01014A"/>
          <w:kern w:val="0"/>
          <w:sz w:val="27"/>
          <w:szCs w:val="27"/>
          <w:lang w:val="en-IN" w:eastAsia="en-IN"/>
        </w:rPr>
        <w:t>function gets the same value of i as 10.</w:t>
      </w:r>
    </w:p>
    <w:p w14:paraId="3670EC13"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Variable declared using </w:t>
      </w:r>
      <w:r w:rsidRPr="00291478">
        <w:rPr>
          <w:rFonts w:ascii="Roboto" w:eastAsia="Times New Roman" w:hAnsi="Roboto" w:cs="Times New Roman"/>
          <w:b/>
          <w:bCs/>
          <w:color w:val="01014A"/>
          <w:kern w:val="0"/>
          <w:sz w:val="27"/>
          <w:szCs w:val="27"/>
          <w:lang w:val="en-IN" w:eastAsia="en-IN"/>
        </w:rPr>
        <w:t>let </w:t>
      </w:r>
      <w:r w:rsidRPr="00291478">
        <w:rPr>
          <w:rFonts w:ascii="Roboto" w:eastAsia="Times New Roman" w:hAnsi="Roboto" w:cs="Times New Roman"/>
          <w:color w:val="01014A"/>
          <w:kern w:val="0"/>
          <w:sz w:val="27"/>
          <w:szCs w:val="27"/>
          <w:lang w:val="en-IN" w:eastAsia="en-IN"/>
        </w:rPr>
        <w:t>keyword will have block scope. Therefore, once the block is terminated, the scope also is lost.  </w:t>
      </w:r>
    </w:p>
    <w:p w14:paraId="251D6587"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In the below example, variable </w:t>
      </w:r>
      <w:r w:rsidRPr="00291478">
        <w:rPr>
          <w:rFonts w:ascii="Roboto" w:eastAsia="Times New Roman" w:hAnsi="Roboto" w:cs="Times New Roman"/>
          <w:b/>
          <w:bCs/>
          <w:color w:val="01014A"/>
          <w:kern w:val="0"/>
          <w:sz w:val="27"/>
          <w:szCs w:val="27"/>
          <w:lang w:val="en-IN" w:eastAsia="en-IN"/>
        </w:rPr>
        <w:t>i</w:t>
      </w:r>
      <w:r w:rsidRPr="00291478">
        <w:rPr>
          <w:rFonts w:ascii="Roboto" w:eastAsia="Times New Roman" w:hAnsi="Roboto" w:cs="Times New Roman"/>
          <w:color w:val="01014A"/>
          <w:kern w:val="0"/>
          <w:sz w:val="27"/>
          <w:szCs w:val="27"/>
          <w:lang w:val="en-IN" w:eastAsia="en-IN"/>
        </w:rPr>
        <w:t> has been declared using </w:t>
      </w:r>
      <w:r w:rsidRPr="00291478">
        <w:rPr>
          <w:rFonts w:ascii="Roboto" w:eastAsia="Times New Roman" w:hAnsi="Roboto" w:cs="Times New Roman"/>
          <w:b/>
          <w:bCs/>
          <w:color w:val="01014A"/>
          <w:kern w:val="0"/>
          <w:sz w:val="27"/>
          <w:szCs w:val="27"/>
          <w:lang w:val="en-IN" w:eastAsia="en-IN"/>
        </w:rPr>
        <w:t>let </w:t>
      </w:r>
      <w:r w:rsidRPr="00291478">
        <w:rPr>
          <w:rFonts w:ascii="Roboto" w:eastAsia="Times New Roman" w:hAnsi="Roboto" w:cs="Times New Roman"/>
          <w:color w:val="01014A"/>
          <w:kern w:val="0"/>
          <w:sz w:val="27"/>
          <w:szCs w:val="27"/>
          <w:lang w:val="en-IN" w:eastAsia="en-IN"/>
        </w:rPr>
        <w:t>inside the for loop. So, its scope will be limited to one iteration of the loop.</w:t>
      </w:r>
    </w:p>
    <w:p w14:paraId="73CCB099" w14:textId="029DC3C5"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3EA58475" wp14:editId="1F9DC510">
            <wp:extent cx="6858000" cy="36817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681730"/>
                    </a:xfrm>
                    <a:prstGeom prst="rect">
                      <a:avLst/>
                    </a:prstGeom>
                    <a:noFill/>
                    <a:ln>
                      <a:noFill/>
                    </a:ln>
                  </pic:spPr>
                </pic:pic>
              </a:graphicData>
            </a:graphic>
          </wp:inline>
        </w:drawing>
      </w:r>
    </w:p>
    <w:p w14:paraId="0E9FE581"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27344C86"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In this scenario, every invocation of the </w:t>
      </w:r>
      <w:r w:rsidRPr="00291478">
        <w:rPr>
          <w:rFonts w:ascii="Roboto" w:eastAsia="Times New Roman" w:hAnsi="Roboto" w:cs="Times New Roman"/>
          <w:b/>
          <w:bCs/>
          <w:color w:val="01014A"/>
          <w:kern w:val="0"/>
          <w:sz w:val="27"/>
          <w:szCs w:val="27"/>
          <w:lang w:val="en-IN" w:eastAsia="en-IN"/>
        </w:rPr>
        <w:t>setTimeout </w:t>
      </w:r>
      <w:r w:rsidRPr="00291478">
        <w:rPr>
          <w:rFonts w:ascii="Roboto" w:eastAsia="Times New Roman" w:hAnsi="Roboto" w:cs="Times New Roman"/>
          <w:color w:val="01014A"/>
          <w:kern w:val="0"/>
          <w:sz w:val="27"/>
          <w:szCs w:val="27"/>
          <w:lang w:val="en-IN" w:eastAsia="en-IN"/>
        </w:rPr>
        <w:t>function will get the value of </w:t>
      </w:r>
      <w:r w:rsidRPr="00291478">
        <w:rPr>
          <w:rFonts w:ascii="Roboto" w:eastAsia="Times New Roman" w:hAnsi="Roboto" w:cs="Times New Roman"/>
          <w:b/>
          <w:bCs/>
          <w:color w:val="01014A"/>
          <w:kern w:val="0"/>
          <w:sz w:val="27"/>
          <w:szCs w:val="27"/>
          <w:lang w:val="en-IN" w:eastAsia="en-IN"/>
        </w:rPr>
        <w:t>i</w:t>
      </w:r>
      <w:r w:rsidRPr="00291478">
        <w:rPr>
          <w:rFonts w:ascii="Roboto" w:eastAsia="Times New Roman" w:hAnsi="Roboto" w:cs="Times New Roman"/>
          <w:color w:val="01014A"/>
          <w:kern w:val="0"/>
          <w:sz w:val="27"/>
          <w:szCs w:val="27"/>
          <w:lang w:val="en-IN" w:eastAsia="en-IN"/>
        </w:rPr>
        <w:t> from that iteration scope.</w:t>
      </w:r>
    </w:p>
    <w:p w14:paraId="2B501758"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color w:val="01014A"/>
          <w:kern w:val="0"/>
          <w:sz w:val="27"/>
          <w:szCs w:val="27"/>
          <w:lang w:val="en-IN" w:eastAsia="en-IN"/>
        </w:rPr>
        <w:lastRenderedPageBreak/>
        <w:t>Redeclaring block-scoped variable:</w:t>
      </w:r>
    </w:p>
    <w:p w14:paraId="3A9C46D6" w14:textId="77777777" w:rsidR="00291478" w:rsidRPr="00291478" w:rsidRDefault="00291478" w:rsidP="00291478">
      <w:pPr>
        <w:numPr>
          <w:ilvl w:val="0"/>
          <w:numId w:val="3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The let declared variable cannot be redeclared within the same block. </w:t>
      </w:r>
    </w:p>
    <w:p w14:paraId="18565E9B" w14:textId="77777777" w:rsidR="00291478" w:rsidRPr="00291478" w:rsidRDefault="00291478" w:rsidP="00291478">
      <w:pPr>
        <w:numPr>
          <w:ilvl w:val="0"/>
          <w:numId w:val="3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The var declared variable can be redeclared within the same block. </w:t>
      </w:r>
    </w:p>
    <w:p w14:paraId="44781223" w14:textId="4FF33765"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noProof/>
          <w:color w:val="01014A"/>
          <w:kern w:val="0"/>
          <w:sz w:val="27"/>
          <w:szCs w:val="27"/>
          <w:lang w:val="en-IN" w:eastAsia="en-IN"/>
        </w:rPr>
        <w:drawing>
          <wp:inline distT="0" distB="0" distL="0" distR="0" wp14:anchorId="052659CF" wp14:editId="78181BE6">
            <wp:extent cx="5486400" cy="2590800"/>
            <wp:effectExtent l="0" t="0" r="0" b="0"/>
            <wp:docPr id="37" name="Picture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r w:rsidRPr="00291478">
        <w:rPr>
          <w:rFonts w:ascii="Roboto" w:eastAsia="Times New Roman" w:hAnsi="Roboto" w:cs="Times New Roman"/>
          <w:b/>
          <w:bCs/>
          <w:color w:val="01014A"/>
          <w:kern w:val="0"/>
          <w:sz w:val="27"/>
          <w:szCs w:val="27"/>
          <w:lang w:val="en-IN" w:eastAsia="en-IN"/>
        </w:rPr>
        <w:t>  </w:t>
      </w:r>
    </w:p>
    <w:p w14:paraId="4D5C9A89"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74A16118"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Due to these reasons let declaration is preferred over var declaration.</w:t>
      </w:r>
    </w:p>
    <w:p w14:paraId="6E16C210"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Now let us see what is const declaration meant for.</w:t>
      </w:r>
    </w:p>
    <w:p w14:paraId="19E4BCA3"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The const declaration is similar to the let declaration except that the value cannot be re-assigned to the variable.</w:t>
      </w:r>
    </w:p>
    <w:p w14:paraId="77256904" w14:textId="77777777" w:rsidR="00291478" w:rsidRPr="00291478" w:rsidRDefault="00291478" w:rsidP="00291478">
      <w:pPr>
        <w:numPr>
          <w:ilvl w:val="0"/>
          <w:numId w:val="3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const declared variables are mutable if declared as an array or as an object literal.</w:t>
      </w:r>
    </w:p>
    <w:p w14:paraId="713ABA4F" w14:textId="77777777" w:rsidR="00291478" w:rsidRPr="00291478" w:rsidRDefault="00291478" w:rsidP="00291478">
      <w:pPr>
        <w:numPr>
          <w:ilvl w:val="0"/>
          <w:numId w:val="3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this declaration should be used if the value of the variable should not be reinitialized. </w:t>
      </w:r>
    </w:p>
    <w:p w14:paraId="750A4C47"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271D2912"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24BD52F6"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0E245C6B" w14:textId="728B2C78"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lastRenderedPageBreak/>
        <w:drawing>
          <wp:inline distT="0" distB="0" distL="0" distR="0" wp14:anchorId="26A4C34A" wp14:editId="3FB3DF52">
            <wp:extent cx="6858000" cy="22421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242185"/>
                    </a:xfrm>
                    <a:prstGeom prst="rect">
                      <a:avLst/>
                    </a:prstGeom>
                    <a:noFill/>
                    <a:ln>
                      <a:noFill/>
                    </a:ln>
                  </pic:spPr>
                </pic:pic>
              </a:graphicData>
            </a:graphic>
          </wp:inline>
        </w:drawing>
      </w:r>
    </w:p>
    <w:p w14:paraId="23FA3F6D"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7951C3EE"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Data type mentions the type of value assigned to a variable. It is used for variable declarations.</w:t>
      </w:r>
    </w:p>
    <w:p w14:paraId="50D674C6"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Since TypeScript supports static typing, the data type of the variable can be determined at the compilation time itself.</w:t>
      </w:r>
    </w:p>
    <w:p w14:paraId="4E4ABEC0"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24849807"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0DC91AF0"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771B2D38" w14:textId="4BCECA2A"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15D07629" wp14:editId="53F3D211">
            <wp:extent cx="6858000" cy="895350"/>
            <wp:effectExtent l="0" t="0" r="0" b="0"/>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895350"/>
                    </a:xfrm>
                    <a:prstGeom prst="rect">
                      <a:avLst/>
                    </a:prstGeom>
                    <a:noFill/>
                    <a:ln>
                      <a:noFill/>
                    </a:ln>
                  </pic:spPr>
                </pic:pic>
              </a:graphicData>
            </a:graphic>
          </wp:inline>
        </w:drawing>
      </w:r>
    </w:p>
    <w:p w14:paraId="68A2BAD9"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45E6FA43"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491BB79A"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There are variables of different types in TypeScript code based on the data type used while declaring the variable.</w:t>
      </w:r>
    </w:p>
    <w:p w14:paraId="475F71ED"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33A268EA"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3206E7A5"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color w:val="01014A"/>
          <w:kern w:val="0"/>
          <w:sz w:val="27"/>
          <w:szCs w:val="27"/>
          <w:lang w:val="en-IN" w:eastAsia="en-IN"/>
        </w:rPr>
        <w:t>boolean:</w:t>
      </w:r>
    </w:p>
    <w:p w14:paraId="4DF16D06"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boolean is a data type that accepts only true or false as a value for the variable it is been declared.</w:t>
      </w:r>
    </w:p>
    <w:p w14:paraId="41F04EFB"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lastRenderedPageBreak/>
        <w:t>In a shopping cart application, you can use a boolean type variable to check for the product availability, to show/hide the product image, etc.</w:t>
      </w:r>
    </w:p>
    <w:p w14:paraId="3B12B7D2"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5822B573" w14:textId="7AF2EA60"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0A99333E" wp14:editId="76C4E786">
            <wp:extent cx="3714750" cy="482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0" cy="482600"/>
                    </a:xfrm>
                    <a:prstGeom prst="rect">
                      <a:avLst/>
                    </a:prstGeom>
                    <a:noFill/>
                    <a:ln>
                      <a:noFill/>
                    </a:ln>
                  </pic:spPr>
                </pic:pic>
              </a:graphicData>
            </a:graphic>
          </wp:inline>
        </w:drawing>
      </w:r>
    </w:p>
    <w:p w14:paraId="4697E587"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4C4D4356"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color w:val="01014A"/>
          <w:kern w:val="0"/>
          <w:sz w:val="27"/>
          <w:szCs w:val="27"/>
          <w:lang w:val="en-IN" w:eastAsia="en-IN"/>
        </w:rPr>
        <w:t>number:</w:t>
      </w:r>
    </w:p>
    <w:p w14:paraId="4B1D052C"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number type represents numeric values. All TypeScript numbers are floating-point values.</w:t>
      </w:r>
    </w:p>
    <w:p w14:paraId="335C350A"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In a shopping cart application, you can use number type to declare the Id of a product, price of a product, etc.</w:t>
      </w:r>
    </w:p>
    <w:p w14:paraId="736B821E"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7E6BAFA8" w14:textId="6C06BA77"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324F94A9" wp14:editId="7830324D">
            <wp:extent cx="3346450" cy="349250"/>
            <wp:effectExtent l="0" t="0" r="6350" b="0"/>
            <wp:docPr id="40" name="Picture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 descr="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6450" cy="349250"/>
                    </a:xfrm>
                    <a:prstGeom prst="rect">
                      <a:avLst/>
                    </a:prstGeom>
                    <a:noFill/>
                    <a:ln>
                      <a:noFill/>
                    </a:ln>
                  </pic:spPr>
                </pic:pic>
              </a:graphicData>
            </a:graphic>
          </wp:inline>
        </w:drawing>
      </w:r>
    </w:p>
    <w:p w14:paraId="043EBC7E"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69DBC50E"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b/>
          <w:bCs/>
          <w:color w:val="01014A"/>
          <w:kern w:val="0"/>
          <w:sz w:val="27"/>
          <w:szCs w:val="27"/>
          <w:lang w:val="en-IN" w:eastAsia="en-IN"/>
        </w:rPr>
        <w:t>string:</w:t>
      </w:r>
    </w:p>
    <w:p w14:paraId="2F239037"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A string is used to assign textual values or template strings. String values are written in quotes – single or double.</w:t>
      </w:r>
    </w:p>
    <w:p w14:paraId="02605790"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In a shopping cart application, you can use string type to declare variables like productName, productType, etc.</w:t>
      </w:r>
    </w:p>
    <w:p w14:paraId="450BF106"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762A587B"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51916DB4" w14:textId="4F78364A"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6189AE9D" wp14:editId="380FC152">
            <wp:extent cx="4781550" cy="482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482600"/>
                    </a:xfrm>
                    <a:prstGeom prst="rect">
                      <a:avLst/>
                    </a:prstGeom>
                    <a:noFill/>
                    <a:ln>
                      <a:noFill/>
                    </a:ln>
                  </pic:spPr>
                </pic:pic>
              </a:graphicData>
            </a:graphic>
          </wp:inline>
        </w:drawing>
      </w:r>
    </w:p>
    <w:p w14:paraId="532A7884"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1F5E4FE6"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Template strings are types of string value that can have multiple lines and embedded expressions. They are surrounded by the backquote\backtick (`) character and embedded expressions of the form ${ expr }.</w:t>
      </w:r>
    </w:p>
    <w:p w14:paraId="002BEC45"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t> </w:t>
      </w:r>
    </w:p>
    <w:p w14:paraId="3013D202" w14:textId="77777777" w:rsidR="00291478" w:rsidRPr="00291478" w:rsidRDefault="00291478" w:rsidP="00291478">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color w:val="01014A"/>
          <w:kern w:val="0"/>
          <w:sz w:val="27"/>
          <w:szCs w:val="27"/>
          <w:lang w:val="en-IN" w:eastAsia="en-IN"/>
        </w:rPr>
        <w:lastRenderedPageBreak/>
        <w:t> </w:t>
      </w:r>
    </w:p>
    <w:p w14:paraId="036C6063" w14:textId="3C9A0D63" w:rsidR="00291478" w:rsidRPr="00291478" w:rsidRDefault="00291478" w:rsidP="00291478">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291478">
        <w:rPr>
          <w:rFonts w:ascii="Roboto" w:eastAsia="Times New Roman" w:hAnsi="Roboto" w:cs="Times New Roman"/>
          <w:noProof/>
          <w:color w:val="01014A"/>
          <w:kern w:val="0"/>
          <w:sz w:val="27"/>
          <w:szCs w:val="27"/>
          <w:lang w:val="en-IN" w:eastAsia="en-IN"/>
        </w:rPr>
        <w:drawing>
          <wp:inline distT="0" distB="0" distL="0" distR="0" wp14:anchorId="79FC948C" wp14:editId="6D5A4F1D">
            <wp:extent cx="6858000" cy="22453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245360"/>
                    </a:xfrm>
                    <a:prstGeom prst="rect">
                      <a:avLst/>
                    </a:prstGeom>
                    <a:noFill/>
                    <a:ln>
                      <a:noFill/>
                    </a:ln>
                  </pic:spPr>
                </pic:pic>
              </a:graphicData>
            </a:graphic>
          </wp:inline>
        </w:drawing>
      </w:r>
    </w:p>
    <w:p w14:paraId="68C23F03"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b/>
          <w:bCs/>
          <w:color w:val="01014A"/>
          <w:kern w:val="0"/>
          <w:sz w:val="27"/>
          <w:szCs w:val="27"/>
          <w:lang w:val="en-IN" w:eastAsia="en-IN"/>
        </w:rPr>
        <w:t>any:</w:t>
      </w:r>
    </w:p>
    <w:p w14:paraId="7EF84D86"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any type is used to declare a variable whose type can be determined dynamically at runtime with the value supplied to it. If no type annotation is mentioned while declaring the variable, any type will be assigned by default.</w:t>
      </w:r>
    </w:p>
    <w:p w14:paraId="16C2FC0D"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In a shopping cart application, you can use any type to declare a variable like screenSize of a Tablet.</w:t>
      </w:r>
    </w:p>
    <w:p w14:paraId="514C47A1"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 </w:t>
      </w:r>
    </w:p>
    <w:p w14:paraId="7664BB36"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 </w:t>
      </w:r>
    </w:p>
    <w:p w14:paraId="116EEAA6"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 </w:t>
      </w:r>
    </w:p>
    <w:p w14:paraId="672CA8A9" w14:textId="0CD12CDB" w:rsidR="00EF496D" w:rsidRPr="00EF496D" w:rsidRDefault="00EF496D" w:rsidP="00EF496D">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noProof/>
          <w:color w:val="01014A"/>
          <w:kern w:val="0"/>
          <w:sz w:val="27"/>
          <w:szCs w:val="27"/>
          <w:lang w:val="en-IN" w:eastAsia="en-IN"/>
        </w:rPr>
        <w:drawing>
          <wp:inline distT="0" distB="0" distL="0" distR="0" wp14:anchorId="612F2599" wp14:editId="616C24EB">
            <wp:extent cx="4895850" cy="1492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1492250"/>
                    </a:xfrm>
                    <a:prstGeom prst="rect">
                      <a:avLst/>
                    </a:prstGeom>
                    <a:noFill/>
                    <a:ln>
                      <a:noFill/>
                    </a:ln>
                  </pic:spPr>
                </pic:pic>
              </a:graphicData>
            </a:graphic>
          </wp:inline>
        </w:drawing>
      </w:r>
    </w:p>
    <w:p w14:paraId="0CBFAF02"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b/>
          <w:bCs/>
          <w:color w:val="01014A"/>
          <w:kern w:val="0"/>
          <w:sz w:val="27"/>
          <w:szCs w:val="27"/>
          <w:lang w:val="en-IN" w:eastAsia="en-IN"/>
        </w:rPr>
        <w:t>void:</w:t>
      </w:r>
    </w:p>
    <w:p w14:paraId="30A99261"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void type represents undefined as the value. the undefined value represents "no value".</w:t>
      </w:r>
      <w:r w:rsidRPr="00EF496D">
        <w:rPr>
          <w:rFonts w:ascii="Roboto" w:eastAsia="Times New Roman" w:hAnsi="Roboto" w:cs="Times New Roman"/>
          <w:color w:val="01014A"/>
          <w:kern w:val="0"/>
          <w:sz w:val="27"/>
          <w:szCs w:val="27"/>
          <w:lang w:val="en-IN" w:eastAsia="en-IN"/>
        </w:rPr>
        <w:br/>
        <w:t>A variable can be declared with void type as below:</w:t>
      </w:r>
    </w:p>
    <w:p w14:paraId="746164FB"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 </w:t>
      </w:r>
    </w:p>
    <w:p w14:paraId="576BF7E7"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 </w:t>
      </w:r>
    </w:p>
    <w:p w14:paraId="64124989" w14:textId="7F267A56" w:rsidR="00EF496D" w:rsidRPr="00EF496D" w:rsidRDefault="00EF496D" w:rsidP="00EF496D">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noProof/>
          <w:color w:val="01014A"/>
          <w:kern w:val="0"/>
          <w:sz w:val="27"/>
          <w:szCs w:val="27"/>
          <w:lang w:val="en-IN" w:eastAsia="en-IN"/>
        </w:rPr>
        <w:lastRenderedPageBreak/>
        <w:drawing>
          <wp:inline distT="0" distB="0" distL="0" distR="0" wp14:anchorId="6BC92F2B" wp14:editId="1061487C">
            <wp:extent cx="4070350" cy="1168400"/>
            <wp:effectExtent l="0" t="0" r="6350" b="0"/>
            <wp:docPr id="46" name="Picture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0350" cy="1168400"/>
                    </a:xfrm>
                    <a:prstGeom prst="rect">
                      <a:avLst/>
                    </a:prstGeom>
                    <a:noFill/>
                    <a:ln>
                      <a:noFill/>
                    </a:ln>
                  </pic:spPr>
                </pic:pic>
              </a:graphicData>
            </a:graphic>
          </wp:inline>
        </w:drawing>
      </w:r>
    </w:p>
    <w:p w14:paraId="2C9BE6D6"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 </w:t>
      </w:r>
    </w:p>
    <w:p w14:paraId="73F35FF4"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void type is commonly used to declare function return type. The function which does not return a value can be declared with a void return type. If you don’t mention any return type for the function, the void return type will be assigned by default.</w:t>
      </w:r>
    </w:p>
    <w:p w14:paraId="5AB50707"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 </w:t>
      </w:r>
    </w:p>
    <w:p w14:paraId="6DDB8D41"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 </w:t>
      </w:r>
    </w:p>
    <w:p w14:paraId="1AC6DE2B" w14:textId="6F4BFFC1" w:rsidR="00EF496D" w:rsidRPr="00EF496D" w:rsidRDefault="00EF496D" w:rsidP="00EF496D">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noProof/>
          <w:color w:val="01014A"/>
          <w:kern w:val="0"/>
          <w:sz w:val="27"/>
          <w:szCs w:val="27"/>
          <w:lang w:val="en-IN" w:eastAsia="en-IN"/>
        </w:rPr>
        <w:drawing>
          <wp:inline distT="0" distB="0" distL="0" distR="0" wp14:anchorId="20237EAE" wp14:editId="6575B274">
            <wp:extent cx="5302250" cy="1162050"/>
            <wp:effectExtent l="0" t="0" r="0" b="0"/>
            <wp:docPr id="45" name="Picture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 descr="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2250" cy="1162050"/>
                    </a:xfrm>
                    <a:prstGeom prst="rect">
                      <a:avLst/>
                    </a:prstGeom>
                    <a:noFill/>
                    <a:ln>
                      <a:noFill/>
                    </a:ln>
                  </pic:spPr>
                </pic:pic>
              </a:graphicData>
            </a:graphic>
          </wp:inline>
        </w:drawing>
      </w:r>
    </w:p>
    <w:p w14:paraId="7AE1563A"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Type Annotation is a way to enforce type restriction to a specific variable or a function. </w:t>
      </w:r>
      <w:r w:rsidRPr="00EF496D">
        <w:rPr>
          <w:rFonts w:ascii="Roboto" w:eastAsia="Times New Roman" w:hAnsi="Roboto" w:cs="Times New Roman"/>
          <w:color w:val="01014A"/>
          <w:kern w:val="0"/>
          <w:sz w:val="27"/>
          <w:szCs w:val="27"/>
          <w:lang w:val="en-IN" w:eastAsia="en-IN"/>
        </w:rPr>
        <w:br/>
        <w:t>If a variable is declared with a specific data type and another type of value is assigned to the variable, a compilation error will be thrown.</w:t>
      </w:r>
    </w:p>
    <w:p w14:paraId="31B5EC94"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 </w:t>
      </w:r>
    </w:p>
    <w:p w14:paraId="2B41A6D5" w14:textId="77777777" w:rsidR="00EF496D" w:rsidRPr="00EF496D" w:rsidRDefault="00EF496D" w:rsidP="00EF496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496D">
        <w:rPr>
          <w:rFonts w:ascii="Roboto" w:eastAsia="Times New Roman" w:hAnsi="Roboto" w:cs="Times New Roman"/>
          <w:color w:val="01014A"/>
          <w:kern w:val="0"/>
          <w:sz w:val="27"/>
          <w:szCs w:val="27"/>
          <w:lang w:val="en-IN" w:eastAsia="en-IN"/>
        </w:rPr>
        <w:t> </w:t>
      </w:r>
    </w:p>
    <w:p w14:paraId="5B3C6AE6" w14:textId="7D9E75F2" w:rsidR="00EF496D" w:rsidRDefault="00EF496D" w:rsidP="00EF496D">
      <w:pPr>
        <w:shd w:val="clear" w:color="auto" w:fill="FFFFFF"/>
        <w:spacing w:before="0" w:after="0"/>
        <w:ind w:left="0" w:right="0"/>
        <w:jc w:val="both"/>
        <w:rPr>
          <w:rFonts w:ascii="Roboto" w:eastAsia="Times New Roman" w:hAnsi="Roboto" w:cs="Times New Roman"/>
          <w:color w:val="auto"/>
          <w:kern w:val="36"/>
          <w:sz w:val="30"/>
          <w:szCs w:val="30"/>
          <w:lang w:val="en-IN" w:eastAsia="en-IN"/>
        </w:rPr>
      </w:pPr>
      <w:r w:rsidRPr="00EF496D">
        <w:rPr>
          <w:rFonts w:ascii="Roboto" w:eastAsia="Times New Roman" w:hAnsi="Roboto" w:cs="Times New Roman"/>
          <w:noProof/>
          <w:color w:val="01014A"/>
          <w:kern w:val="0"/>
          <w:sz w:val="27"/>
          <w:szCs w:val="27"/>
          <w:lang w:val="en-IN" w:eastAsia="en-IN"/>
        </w:rPr>
        <w:lastRenderedPageBreak/>
        <w:drawing>
          <wp:inline distT="0" distB="0" distL="0" distR="0" wp14:anchorId="769CDD43" wp14:editId="0E650057">
            <wp:extent cx="6858000" cy="44697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4469765"/>
                    </a:xfrm>
                    <a:prstGeom prst="rect">
                      <a:avLst/>
                    </a:prstGeom>
                    <a:noFill/>
                    <a:ln>
                      <a:noFill/>
                    </a:ln>
                  </pic:spPr>
                </pic:pic>
              </a:graphicData>
            </a:graphic>
          </wp:inline>
        </w:drawing>
      </w:r>
      <w:r w:rsidRPr="00EF496D">
        <w:rPr>
          <w:rFonts w:ascii="Roboto" w:eastAsia="Times New Roman" w:hAnsi="Roboto" w:cs="Times New Roman"/>
          <w:color w:val="auto"/>
          <w:kern w:val="36"/>
          <w:sz w:val="30"/>
          <w:szCs w:val="30"/>
          <w:lang w:val="en-IN" w:eastAsia="en-IN"/>
        </w:rPr>
        <w:t xml:space="preserve"> Basic Types</w:t>
      </w:r>
    </w:p>
    <w:p w14:paraId="431FB921" w14:textId="19D7FA48" w:rsidR="00EF496D" w:rsidRPr="00EF496D" w:rsidRDefault="00EF496D" w:rsidP="00EF496D">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Pr>
          <w:rFonts w:ascii="Roboto" w:eastAsia="Times New Roman" w:hAnsi="Roboto" w:cs="Times New Roman"/>
          <w:color w:val="auto"/>
          <w:kern w:val="36"/>
          <w:sz w:val="30"/>
          <w:szCs w:val="30"/>
          <w:lang w:val="en-IN" w:eastAsia="en-IN"/>
        </w:rPr>
        <w:t>Problem Statement:</w:t>
      </w:r>
    </w:p>
    <w:p w14:paraId="37DDD604" w14:textId="77777777" w:rsidR="00EF496D" w:rsidRPr="00EF496D" w:rsidRDefault="00EF496D" w:rsidP="00EF496D">
      <w:pPr>
        <w:spacing w:before="0" w:after="180" w:line="300" w:lineRule="atLeast"/>
        <w:ind w:left="0" w:right="0"/>
        <w:rPr>
          <w:rFonts w:ascii="Roboto" w:eastAsia="Times New Roman" w:hAnsi="Roboto" w:cs="Times New Roman"/>
          <w:color w:val="auto"/>
          <w:kern w:val="0"/>
          <w:sz w:val="21"/>
          <w:szCs w:val="21"/>
          <w:lang w:val="en-IN" w:eastAsia="en-IN"/>
        </w:rPr>
      </w:pPr>
      <w:r w:rsidRPr="00EF496D">
        <w:rPr>
          <w:rFonts w:ascii="Roboto" w:eastAsia="Times New Roman" w:hAnsi="Roboto" w:cs="Times New Roman"/>
          <w:color w:val="auto"/>
          <w:kern w:val="0"/>
          <w:sz w:val="21"/>
          <w:szCs w:val="21"/>
          <w:lang w:val="en-IN" w:eastAsia="en-IN"/>
        </w:rPr>
        <w:t>As a part of Mobile application development consider that you need to declare five variables namely productId, productDescription, productName, productAvailable, and discountPercentage of Number, String, Boolean and Constant data types as well as populate the respective type of the declared variable on the console along with discount percentage for that product then below mentioned code-snippet would fit into your requirement. </w:t>
      </w:r>
    </w:p>
    <w:p w14:paraId="546836D6" w14:textId="77777777" w:rsidR="00EF496D" w:rsidRPr="00EF496D" w:rsidRDefault="00EF496D" w:rsidP="00EF496D">
      <w:pPr>
        <w:spacing w:before="0" w:after="180" w:line="300" w:lineRule="atLeast"/>
        <w:ind w:left="0" w:right="0"/>
        <w:rPr>
          <w:rFonts w:ascii="Roboto" w:eastAsia="Times New Roman" w:hAnsi="Roboto" w:cs="Times New Roman"/>
          <w:color w:val="auto"/>
          <w:kern w:val="0"/>
          <w:sz w:val="21"/>
          <w:szCs w:val="21"/>
          <w:lang w:val="en-IN" w:eastAsia="en-IN"/>
        </w:rPr>
      </w:pPr>
      <w:r w:rsidRPr="00EF496D">
        <w:rPr>
          <w:rFonts w:ascii="Roboto" w:eastAsia="Times New Roman" w:hAnsi="Roboto" w:cs="Times New Roman"/>
          <w:b/>
          <w:bCs/>
          <w:color w:val="auto"/>
          <w:kern w:val="0"/>
          <w:sz w:val="21"/>
          <w:szCs w:val="21"/>
          <w:lang w:val="en-IN" w:eastAsia="en-IN"/>
        </w:rPr>
        <w:t>Activity: </w:t>
      </w:r>
    </w:p>
    <w:p w14:paraId="3D0C9259" w14:textId="77777777" w:rsidR="00EF496D" w:rsidRPr="00EF496D" w:rsidRDefault="00EF496D" w:rsidP="00EF496D">
      <w:pPr>
        <w:numPr>
          <w:ilvl w:val="0"/>
          <w:numId w:val="38"/>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EF496D">
        <w:rPr>
          <w:rFonts w:ascii="Roboto" w:eastAsia="Times New Roman" w:hAnsi="Roboto" w:cs="Times New Roman"/>
          <w:color w:val="auto"/>
          <w:kern w:val="0"/>
          <w:sz w:val="21"/>
          <w:szCs w:val="21"/>
          <w:lang w:val="en-IN" w:eastAsia="en-IN"/>
        </w:rPr>
        <w:t>Modify the productName variable data type as a number at line no 7 and re-execute the code.</w:t>
      </w:r>
    </w:p>
    <w:p w14:paraId="26573BAC" w14:textId="77777777" w:rsidR="00EF496D" w:rsidRPr="00EF496D" w:rsidRDefault="00EF496D" w:rsidP="00EF496D">
      <w:pPr>
        <w:numPr>
          <w:ilvl w:val="0"/>
          <w:numId w:val="38"/>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EF496D">
        <w:rPr>
          <w:rFonts w:ascii="Roboto" w:eastAsia="Times New Roman" w:hAnsi="Roboto" w:cs="Times New Roman"/>
          <w:color w:val="auto"/>
          <w:kern w:val="0"/>
          <w:sz w:val="21"/>
          <w:szCs w:val="21"/>
          <w:lang w:val="en-IN" w:eastAsia="en-IN"/>
        </w:rPr>
        <w:t>Reassign productAvailable variable value as false and discountPercentage variable value as 30 after line no 20, populate the update the new value on the console, and re-execute the code. </w:t>
      </w:r>
    </w:p>
    <w:p w14:paraId="1D14AAD9" w14:textId="77777777" w:rsidR="00291478" w:rsidRPr="00730C8B" w:rsidRDefault="00291478" w:rsidP="00730C8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3B9821F0" w14:textId="77777777" w:rsidR="006D42C4" w:rsidRPr="006D42C4" w:rsidRDefault="00730C8B"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730C8B">
        <w:rPr>
          <w:rFonts w:ascii="Roboto" w:eastAsia="Times New Roman" w:hAnsi="Roboto" w:cs="Times New Roman"/>
          <w:color w:val="01014A"/>
          <w:kern w:val="0"/>
          <w:sz w:val="27"/>
          <w:szCs w:val="27"/>
          <w:lang w:val="en-IN" w:eastAsia="en-IN"/>
        </w:rPr>
        <w:t> </w:t>
      </w:r>
    </w:p>
    <w:p w14:paraId="565ABA3F"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Declaring variables with basic types using let</w:t>
      </w:r>
    </w:p>
    <w:p w14:paraId="71A7D65B"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4ED7483C"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let productId: number = 1045; // Declaring a numeric variable</w:t>
      </w:r>
    </w:p>
    <w:p w14:paraId="33FB0448"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3FE019DE"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let productDescription: string = '16GB, Gold'; // Declaring a string variable</w:t>
      </w:r>
    </w:p>
    <w:p w14:paraId="134D4014"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159FFE5C"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let productName: string = 'Samsung Galaxy J7';</w:t>
      </w:r>
    </w:p>
    <w:p w14:paraId="35EDC0A7"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7D04871A"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let productAvailable: boolean = true;   // Declaring a boolean variable</w:t>
      </w:r>
    </w:p>
    <w:p w14:paraId="31BFF8BE"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2CB65416"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console.log('The type of productId is ' + typeof productId);</w:t>
      </w:r>
    </w:p>
    <w:p w14:paraId="69C49945"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3638DEA2"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console.log('The type of productAvailable is ' + typeof productAvailable);</w:t>
      </w:r>
    </w:p>
    <w:p w14:paraId="3EC1BC47"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2960B7F3"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console.log('The type of productName is ' + typeof productName);</w:t>
      </w:r>
    </w:p>
    <w:p w14:paraId="7E7DBC0A"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38A3D8E0"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Declaring variables using const</w:t>
      </w:r>
    </w:p>
    <w:p w14:paraId="00C3CBFE"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72756EBE"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const discountPercentage: number = 15;</w:t>
      </w:r>
    </w:p>
    <w:p w14:paraId="1E2653F5"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3F6F906E" w14:textId="77777777"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console.log('Discount percentage is:' + discountPercentage);</w:t>
      </w:r>
    </w:p>
    <w:p w14:paraId="39E1A04D" w14:textId="6CC0CAFA" w:rsidR="00730C8B" w:rsidRDefault="00730C8B" w:rsidP="00730C8B">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3B37C82A" w14:textId="6606CA19" w:rsidR="006D42C4" w:rsidRDefault="006D42C4" w:rsidP="00730C8B">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238DFC9D"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b/>
          <w:bCs/>
          <w:color w:val="01014A"/>
          <w:kern w:val="0"/>
          <w:sz w:val="27"/>
          <w:szCs w:val="27"/>
          <w:lang w:val="en-IN" w:eastAsia="en-IN"/>
        </w:rPr>
        <w:t>Problem Statement:</w:t>
      </w:r>
    </w:p>
    <w:p w14:paraId="1920CD1B"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Create the below page of the Mobile Cart application:</w:t>
      </w:r>
    </w:p>
    <w:p w14:paraId="1A6955E2"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Design the below screen:</w:t>
      </w:r>
    </w:p>
    <w:p w14:paraId="5610871B"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531C0600"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751F1D1E" w14:textId="5DF1B5F1"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noProof/>
          <w:color w:val="01014A"/>
          <w:kern w:val="0"/>
          <w:sz w:val="27"/>
          <w:szCs w:val="27"/>
          <w:lang w:val="en-IN" w:eastAsia="en-IN"/>
        </w:rPr>
        <w:lastRenderedPageBreak/>
        <w:drawing>
          <wp:inline distT="0" distB="0" distL="0" distR="0" wp14:anchorId="7486F7C2" wp14:editId="36CC7D5A">
            <wp:extent cx="2882900" cy="4318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2900" cy="4318000"/>
                    </a:xfrm>
                    <a:prstGeom prst="rect">
                      <a:avLst/>
                    </a:prstGeom>
                    <a:noFill/>
                    <a:ln>
                      <a:noFill/>
                    </a:ln>
                  </pic:spPr>
                </pic:pic>
              </a:graphicData>
            </a:graphic>
          </wp:inline>
        </w:drawing>
      </w:r>
    </w:p>
    <w:p w14:paraId="45ACF00C"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1681E8C9"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To solve this problem, you will need HTML code to show the image, text, and labels.</w:t>
      </w:r>
    </w:p>
    <w:p w14:paraId="10CC1421"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For the value of Mobile name, price, and status information, write TypeScript code.</w:t>
      </w:r>
    </w:p>
    <w:p w14:paraId="002CF6CE"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In the TypeScript code, use the below statement to update the designated place in the HTML page.</w:t>
      </w:r>
    </w:p>
    <w:p w14:paraId="5804F4E2"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b/>
          <w:bCs/>
          <w:color w:val="01014A"/>
          <w:kern w:val="0"/>
          <w:sz w:val="27"/>
          <w:szCs w:val="27"/>
          <w:lang w:val="en-IN" w:eastAsia="en-IN"/>
        </w:rPr>
        <w:t>document.getElementById("pName").innerHTML=mobileName;</w:t>
      </w:r>
    </w:p>
    <w:p w14:paraId="513356D9"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Here, mobileName is a TypeScript variable and pName is the id of the HTML element where the mobile name has to be displayed.</w:t>
      </w:r>
    </w:p>
    <w:p w14:paraId="39979567"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Similarly, price and status information need to be rendered on the HTML page.</w:t>
      </w:r>
    </w:p>
    <w:p w14:paraId="074B70B4"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Below is the complete HTML code for the page, write the TypeScript code for updating the information of mobile name, price, status, and discount.</w:t>
      </w:r>
      <w:r w:rsidRPr="006D42C4">
        <w:rPr>
          <w:rFonts w:ascii="Roboto" w:eastAsia="Times New Roman" w:hAnsi="Roboto" w:cs="Times New Roman"/>
          <w:color w:val="01014A"/>
          <w:kern w:val="0"/>
          <w:sz w:val="27"/>
          <w:szCs w:val="27"/>
          <w:lang w:val="en-IN" w:eastAsia="en-IN"/>
        </w:rPr>
        <w:br/>
        <w:t> </w:t>
      </w:r>
    </w:p>
    <w:p w14:paraId="742F6C86" w14:textId="77777777" w:rsidR="006D42C4" w:rsidRPr="006D42C4" w:rsidRDefault="006D42C4" w:rsidP="006D42C4">
      <w:pPr>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3387CC"/>
          <w:kern w:val="0"/>
          <w:sz w:val="27"/>
          <w:szCs w:val="27"/>
          <w:lang w:val="en-IN" w:eastAsia="en-IN"/>
        </w:rPr>
        <w:t>&lt;!doctype html&gt;</w:t>
      </w:r>
    </w:p>
    <w:p w14:paraId="5A63474A"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89BDFF"/>
          <w:kern w:val="0"/>
          <w:sz w:val="27"/>
          <w:szCs w:val="27"/>
          <w:lang w:val="en-IN" w:eastAsia="en-IN"/>
        </w:rPr>
        <w:t>&lt;html&gt;</w:t>
      </w:r>
    </w:p>
    <w:p w14:paraId="2DB2D067"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&lt;head&gt;</w:t>
      </w:r>
    </w:p>
    <w:p w14:paraId="3FF1D62F"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lastRenderedPageBreak/>
        <w:t xml:space="preserve">       </w:t>
      </w:r>
      <w:r w:rsidRPr="006D42C4">
        <w:rPr>
          <w:rFonts w:ascii="Courier New" w:eastAsia="Times New Roman" w:hAnsi="Courier New" w:cs="Courier New"/>
          <w:color w:val="89BDFF"/>
          <w:kern w:val="0"/>
          <w:sz w:val="27"/>
          <w:szCs w:val="27"/>
          <w:lang w:val="en-IN" w:eastAsia="en-IN"/>
        </w:rPr>
        <w:t>&lt;title&gt;</w:t>
      </w:r>
      <w:r w:rsidRPr="006D42C4">
        <w:rPr>
          <w:rFonts w:ascii="Courier New" w:eastAsia="Times New Roman" w:hAnsi="Courier New" w:cs="Courier New"/>
          <w:color w:val="FFFFFF"/>
          <w:kern w:val="0"/>
          <w:sz w:val="27"/>
          <w:szCs w:val="27"/>
          <w:lang w:val="en-IN" w:eastAsia="en-IN"/>
        </w:rPr>
        <w:t>Mobile Cart</w:t>
      </w:r>
      <w:r w:rsidRPr="006D42C4">
        <w:rPr>
          <w:rFonts w:ascii="Courier New" w:eastAsia="Times New Roman" w:hAnsi="Courier New" w:cs="Courier New"/>
          <w:color w:val="89BDFF"/>
          <w:kern w:val="0"/>
          <w:sz w:val="27"/>
          <w:szCs w:val="27"/>
          <w:lang w:val="en-IN" w:eastAsia="en-IN"/>
        </w:rPr>
        <w:t>&lt;/title&gt;</w:t>
      </w:r>
    </w:p>
    <w:p w14:paraId="3BB2AFF4"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&lt;meta</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charset</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"UTF-8"</w:t>
      </w:r>
      <w:r w:rsidRPr="006D42C4">
        <w:rPr>
          <w:rFonts w:ascii="Courier New" w:eastAsia="Times New Roman" w:hAnsi="Courier New" w:cs="Courier New"/>
          <w:color w:val="89BDFF"/>
          <w:kern w:val="0"/>
          <w:sz w:val="27"/>
          <w:szCs w:val="27"/>
          <w:lang w:val="en-IN" w:eastAsia="en-IN"/>
        </w:rPr>
        <w:t>&gt;</w:t>
      </w:r>
    </w:p>
    <w:p w14:paraId="5114E62D"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&lt;meta</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name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"viewport"</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content</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"width=device-width, initial-scale=1"</w:t>
      </w:r>
      <w:r w:rsidRPr="006D42C4">
        <w:rPr>
          <w:rFonts w:ascii="Courier New" w:eastAsia="Times New Roman" w:hAnsi="Courier New" w:cs="Courier New"/>
          <w:color w:val="89BDFF"/>
          <w:kern w:val="0"/>
          <w:sz w:val="27"/>
          <w:szCs w:val="27"/>
          <w:lang w:val="en-IN" w:eastAsia="en-IN"/>
        </w:rPr>
        <w:t>&gt;</w:t>
      </w:r>
    </w:p>
    <w:p w14:paraId="29CF3194"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p>
    <w:p w14:paraId="0CADBD75"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&lt;link</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href</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"https://maxcdn.bootstrapcdn.com/bootstrap/3.3.7/css/bootstrap.min.css"</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rel</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"stylesheet"</w:t>
      </w:r>
      <w:r w:rsidRPr="006D42C4">
        <w:rPr>
          <w:rFonts w:ascii="Courier New" w:eastAsia="Times New Roman" w:hAnsi="Courier New" w:cs="Courier New"/>
          <w:color w:val="89BDFF"/>
          <w:kern w:val="0"/>
          <w:sz w:val="27"/>
          <w:szCs w:val="27"/>
          <w:lang w:val="en-IN" w:eastAsia="en-IN"/>
        </w:rPr>
        <w:t>&gt;</w:t>
      </w:r>
    </w:p>
    <w:p w14:paraId="0049D7F2"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&lt;script</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src</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"https://cdnjs.cloudflare.com/ajax/libs/jquery/3.2.1/jquery.min.js"</w:t>
      </w:r>
      <w:r w:rsidRPr="006D42C4">
        <w:rPr>
          <w:rFonts w:ascii="Courier New" w:eastAsia="Times New Roman" w:hAnsi="Courier New" w:cs="Courier New"/>
          <w:color w:val="89BDFF"/>
          <w:kern w:val="0"/>
          <w:sz w:val="27"/>
          <w:szCs w:val="27"/>
          <w:lang w:val="en-IN" w:eastAsia="en-IN"/>
        </w:rPr>
        <w:t>&gt;&lt;/script&gt;</w:t>
      </w:r>
    </w:p>
    <w:p w14:paraId="2BEE195C"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&lt;script</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src</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"https://maxcdn.bootstrapcdn.com/bootstrap/3.3.7/js/bootstrap.min.js"</w:t>
      </w:r>
      <w:r w:rsidRPr="006D42C4">
        <w:rPr>
          <w:rFonts w:ascii="Courier New" w:eastAsia="Times New Roman" w:hAnsi="Courier New" w:cs="Courier New"/>
          <w:color w:val="89BDFF"/>
          <w:kern w:val="0"/>
          <w:sz w:val="27"/>
          <w:szCs w:val="27"/>
          <w:lang w:val="en-IN" w:eastAsia="en-IN"/>
        </w:rPr>
        <w:t>&gt;&lt;/script&gt;</w:t>
      </w:r>
    </w:p>
    <w:p w14:paraId="684FABF9"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p>
    <w:p w14:paraId="5385579B"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&lt;style&gt;</w:t>
      </w:r>
    </w:p>
    <w:p w14:paraId="3D7EC195"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t xml:space="preserve"> .navbar-inverse {</w:t>
      </w:r>
    </w:p>
    <w:p w14:paraId="42D536AA"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background-color:#</w:t>
      </w:r>
      <w:r w:rsidRPr="006D42C4">
        <w:rPr>
          <w:rFonts w:ascii="Courier New" w:eastAsia="Times New Roman" w:hAnsi="Courier New" w:cs="Courier New"/>
          <w:color w:val="3387CC"/>
          <w:kern w:val="0"/>
          <w:sz w:val="27"/>
          <w:szCs w:val="27"/>
          <w:lang w:val="en-IN" w:eastAsia="en-IN"/>
        </w:rPr>
        <w:t>005580</w:t>
      </w:r>
      <w:r w:rsidRPr="006D42C4">
        <w:rPr>
          <w:rFonts w:ascii="Courier New" w:eastAsia="Times New Roman" w:hAnsi="Courier New" w:cs="Courier New"/>
          <w:color w:val="FFFFFF"/>
          <w:kern w:val="0"/>
          <w:sz w:val="27"/>
          <w:szCs w:val="27"/>
          <w:lang w:val="en-IN" w:eastAsia="en-IN"/>
        </w:rPr>
        <w:t>;</w:t>
      </w:r>
    </w:p>
    <w:p w14:paraId="089EE0D1"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background-image: none;</w:t>
      </w:r>
    </w:p>
    <w:p w14:paraId="52236939"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background-repeat: </w:t>
      </w:r>
      <w:r w:rsidRPr="006D42C4">
        <w:rPr>
          <w:rFonts w:ascii="Courier New" w:eastAsia="Times New Roman" w:hAnsi="Courier New" w:cs="Courier New"/>
          <w:color w:val="E28964"/>
          <w:kern w:val="0"/>
          <w:sz w:val="27"/>
          <w:szCs w:val="27"/>
          <w:lang w:val="en-IN" w:eastAsia="en-IN"/>
        </w:rPr>
        <w:t>no</w:t>
      </w:r>
      <w:r w:rsidRPr="006D42C4">
        <w:rPr>
          <w:rFonts w:ascii="Courier New" w:eastAsia="Times New Roman" w:hAnsi="Courier New" w:cs="Courier New"/>
          <w:color w:val="FFFFFF"/>
          <w:kern w:val="0"/>
          <w:sz w:val="27"/>
          <w:szCs w:val="27"/>
          <w:lang w:val="en-IN" w:eastAsia="en-IN"/>
        </w:rPr>
        <w:t>-repeat;</w:t>
      </w:r>
    </w:p>
    <w:p w14:paraId="33888B7F"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t>color:#ffffff;</w:t>
      </w:r>
    </w:p>
    <w:p w14:paraId="185C4E2C"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p>
    <w:p w14:paraId="282FA8F4"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.navbar-inverse .navbar-nav &gt; .active &gt; a {</w:t>
      </w:r>
    </w:p>
    <w:p w14:paraId="4771709B"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color: </w:t>
      </w:r>
      <w:r w:rsidRPr="006D42C4">
        <w:rPr>
          <w:rFonts w:ascii="Courier New" w:eastAsia="Times New Roman" w:hAnsi="Courier New" w:cs="Courier New"/>
          <w:i/>
          <w:iCs/>
          <w:color w:val="AEAEAE"/>
          <w:kern w:val="0"/>
          <w:sz w:val="27"/>
          <w:szCs w:val="27"/>
          <w:lang w:val="en-IN" w:eastAsia="en-IN"/>
        </w:rPr>
        <w:t>#ffffff;</w:t>
      </w:r>
    </w:p>
    <w:p w14:paraId="65F9CD96"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background-color:transparent;</w:t>
      </w:r>
    </w:p>
    <w:p w14:paraId="3B50E72F"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r>
    </w:p>
    <w:p w14:paraId="29C1BAEF"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w:t>
      </w:r>
    </w:p>
    <w:p w14:paraId="082D39E5"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.navbar-inverse .navbar-nav &gt; li &gt; a:hover{</w:t>
      </w:r>
    </w:p>
    <w:p w14:paraId="4A12BC37"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t xml:space="preserve"> text-decoration: none;</w:t>
      </w:r>
    </w:p>
    <w:p w14:paraId="4BCB6265"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color: </w:t>
      </w:r>
      <w:r w:rsidRPr="006D42C4">
        <w:rPr>
          <w:rFonts w:ascii="Courier New" w:eastAsia="Times New Roman" w:hAnsi="Courier New" w:cs="Courier New"/>
          <w:i/>
          <w:iCs/>
          <w:color w:val="AEAEAE"/>
          <w:kern w:val="0"/>
          <w:sz w:val="27"/>
          <w:szCs w:val="27"/>
          <w:lang w:val="en-IN" w:eastAsia="en-IN"/>
        </w:rPr>
        <w:t>#ffffff;</w:t>
      </w:r>
    </w:p>
    <w:p w14:paraId="548AA36B"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w:t>
      </w:r>
    </w:p>
    <w:p w14:paraId="65AC1AD5"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t xml:space="preserve"> </w:t>
      </w:r>
      <w:r w:rsidRPr="006D42C4">
        <w:rPr>
          <w:rFonts w:ascii="Courier New" w:eastAsia="Times New Roman" w:hAnsi="Courier New" w:cs="Courier New"/>
          <w:color w:val="89BDFF"/>
          <w:kern w:val="0"/>
          <w:sz w:val="27"/>
          <w:szCs w:val="27"/>
          <w:lang w:val="en-IN" w:eastAsia="en-IN"/>
        </w:rPr>
        <w:t>&lt;/style&gt;</w:t>
      </w:r>
    </w:p>
    <w:p w14:paraId="168E4ADA"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&lt;/head&gt;</w:t>
      </w:r>
    </w:p>
    <w:p w14:paraId="6BDA4F21"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11A9F33"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&lt;body&gt;</w:t>
      </w:r>
    </w:p>
    <w:p w14:paraId="655A24E4"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&lt;nav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"navbar navbar-inverse navbar-fixed-top"</w:t>
      </w:r>
      <w:r w:rsidRPr="006D42C4">
        <w:rPr>
          <w:rFonts w:ascii="Courier New" w:eastAsia="Times New Roman" w:hAnsi="Courier New" w:cs="Courier New"/>
          <w:color w:val="89BDFF"/>
          <w:kern w:val="0"/>
          <w:sz w:val="27"/>
          <w:szCs w:val="27"/>
          <w:lang w:val="en-IN" w:eastAsia="en-IN"/>
        </w:rPr>
        <w:t>&gt;</w:t>
      </w:r>
    </w:p>
    <w:p w14:paraId="4E4635F7"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6911739"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&lt;div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"navbar-header"</w:t>
      </w:r>
      <w:r w:rsidRPr="006D42C4">
        <w:rPr>
          <w:rFonts w:ascii="Courier New" w:eastAsia="Times New Roman" w:hAnsi="Courier New" w:cs="Courier New"/>
          <w:color w:val="89BDFF"/>
          <w:kern w:val="0"/>
          <w:sz w:val="27"/>
          <w:szCs w:val="27"/>
          <w:lang w:val="en-IN" w:eastAsia="en-IN"/>
        </w:rPr>
        <w:t>&gt;</w:t>
      </w:r>
    </w:p>
    <w:p w14:paraId="3734E563"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&lt;button</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type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"button"</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"navbar-toggle collapsed"</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data-toggle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"collapse"</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data-target</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"#navbar"</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aria-expanded</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"false"</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aria-controls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"navbar"</w:t>
      </w:r>
      <w:r w:rsidRPr="006D42C4">
        <w:rPr>
          <w:rFonts w:ascii="Courier New" w:eastAsia="Times New Roman" w:hAnsi="Courier New" w:cs="Courier New"/>
          <w:color w:val="89BDFF"/>
          <w:kern w:val="0"/>
          <w:sz w:val="27"/>
          <w:szCs w:val="27"/>
          <w:lang w:val="en-IN" w:eastAsia="en-IN"/>
        </w:rPr>
        <w:t>&gt;</w:t>
      </w:r>
    </w:p>
    <w:p w14:paraId="0350CE3A"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&lt;span</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"sr-only"</w:t>
      </w:r>
      <w:r w:rsidRPr="006D42C4">
        <w:rPr>
          <w:rFonts w:ascii="Courier New" w:eastAsia="Times New Roman" w:hAnsi="Courier New" w:cs="Courier New"/>
          <w:color w:val="89BDFF"/>
          <w:kern w:val="0"/>
          <w:sz w:val="27"/>
          <w:szCs w:val="27"/>
          <w:lang w:val="en-IN" w:eastAsia="en-IN"/>
        </w:rPr>
        <w:t>&gt;</w:t>
      </w:r>
      <w:r w:rsidRPr="006D42C4">
        <w:rPr>
          <w:rFonts w:ascii="Courier New" w:eastAsia="Times New Roman" w:hAnsi="Courier New" w:cs="Courier New"/>
          <w:color w:val="FFFFFF"/>
          <w:kern w:val="0"/>
          <w:sz w:val="27"/>
          <w:szCs w:val="27"/>
          <w:lang w:val="en-IN" w:eastAsia="en-IN"/>
        </w:rPr>
        <w:t>Toggle navigation</w:t>
      </w:r>
      <w:r w:rsidRPr="006D42C4">
        <w:rPr>
          <w:rFonts w:ascii="Courier New" w:eastAsia="Times New Roman" w:hAnsi="Courier New" w:cs="Courier New"/>
          <w:color w:val="89BDFF"/>
          <w:kern w:val="0"/>
          <w:sz w:val="27"/>
          <w:szCs w:val="27"/>
          <w:lang w:val="en-IN" w:eastAsia="en-IN"/>
        </w:rPr>
        <w:t>&lt;/span&gt;</w:t>
      </w:r>
    </w:p>
    <w:p w14:paraId="4E043094"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&lt;span</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"icon-bar"</w:t>
      </w:r>
      <w:r w:rsidRPr="006D42C4">
        <w:rPr>
          <w:rFonts w:ascii="Courier New" w:eastAsia="Times New Roman" w:hAnsi="Courier New" w:cs="Courier New"/>
          <w:color w:val="89BDFF"/>
          <w:kern w:val="0"/>
          <w:sz w:val="27"/>
          <w:szCs w:val="27"/>
          <w:lang w:val="en-IN" w:eastAsia="en-IN"/>
        </w:rPr>
        <w:t>&gt;&lt;/span&gt;</w:t>
      </w:r>
    </w:p>
    <w:p w14:paraId="11C88FBD"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&lt;span</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"icon-bar"</w:t>
      </w:r>
      <w:r w:rsidRPr="006D42C4">
        <w:rPr>
          <w:rFonts w:ascii="Courier New" w:eastAsia="Times New Roman" w:hAnsi="Courier New" w:cs="Courier New"/>
          <w:color w:val="89BDFF"/>
          <w:kern w:val="0"/>
          <w:sz w:val="27"/>
          <w:szCs w:val="27"/>
          <w:lang w:val="en-IN" w:eastAsia="en-IN"/>
        </w:rPr>
        <w:t>&gt;&lt;/span&gt;</w:t>
      </w:r>
    </w:p>
    <w:p w14:paraId="563EF457"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&lt;span</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"icon-bar"</w:t>
      </w:r>
      <w:r w:rsidRPr="006D42C4">
        <w:rPr>
          <w:rFonts w:ascii="Courier New" w:eastAsia="Times New Roman" w:hAnsi="Courier New" w:cs="Courier New"/>
          <w:color w:val="89BDFF"/>
          <w:kern w:val="0"/>
          <w:sz w:val="27"/>
          <w:szCs w:val="27"/>
          <w:lang w:val="en-IN" w:eastAsia="en-IN"/>
        </w:rPr>
        <w:t>&gt;&lt;/span&gt;</w:t>
      </w:r>
    </w:p>
    <w:p w14:paraId="48308DAA"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&lt;/button&gt;</w:t>
      </w:r>
    </w:p>
    <w:p w14:paraId="09B7875B"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&lt;a</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"navbar-brand"</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href</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89BDFF"/>
          <w:kern w:val="0"/>
          <w:sz w:val="27"/>
          <w:szCs w:val="27"/>
          <w:lang w:val="en-IN" w:eastAsia="en-IN"/>
        </w:rPr>
        <w:t>&gt;</w:t>
      </w:r>
      <w:r w:rsidRPr="006D42C4">
        <w:rPr>
          <w:rFonts w:ascii="Courier New" w:eastAsia="Times New Roman" w:hAnsi="Courier New" w:cs="Courier New"/>
          <w:color w:val="FFFFFF"/>
          <w:kern w:val="0"/>
          <w:sz w:val="27"/>
          <w:szCs w:val="27"/>
          <w:lang w:val="en-IN" w:eastAsia="en-IN"/>
        </w:rPr>
        <w:t>Mobile Cart</w:t>
      </w:r>
      <w:r w:rsidRPr="006D42C4">
        <w:rPr>
          <w:rFonts w:ascii="Courier New" w:eastAsia="Times New Roman" w:hAnsi="Courier New" w:cs="Courier New"/>
          <w:color w:val="89BDFF"/>
          <w:kern w:val="0"/>
          <w:sz w:val="27"/>
          <w:szCs w:val="27"/>
          <w:lang w:val="en-IN" w:eastAsia="en-IN"/>
        </w:rPr>
        <w:t>&lt;/a&gt;</w:t>
      </w:r>
    </w:p>
    <w:p w14:paraId="60D0644E"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lastRenderedPageBreak/>
        <w:t xml:space="preserve">        </w:t>
      </w:r>
      <w:r w:rsidRPr="006D42C4">
        <w:rPr>
          <w:rFonts w:ascii="Courier New" w:eastAsia="Times New Roman" w:hAnsi="Courier New" w:cs="Courier New"/>
          <w:color w:val="89BDFF"/>
          <w:kern w:val="0"/>
          <w:sz w:val="27"/>
          <w:szCs w:val="27"/>
          <w:lang w:val="en-IN" w:eastAsia="en-IN"/>
        </w:rPr>
        <w:t>&lt;/div&gt;</w:t>
      </w:r>
    </w:p>
    <w:p w14:paraId="35A4F1A8"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&lt;div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id</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"navbar"</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"collapse navbar-collapse"</w:t>
      </w:r>
      <w:r w:rsidRPr="006D42C4">
        <w:rPr>
          <w:rFonts w:ascii="Courier New" w:eastAsia="Times New Roman" w:hAnsi="Courier New" w:cs="Courier New"/>
          <w:color w:val="89BDFF"/>
          <w:kern w:val="0"/>
          <w:sz w:val="27"/>
          <w:szCs w:val="27"/>
          <w:lang w:val="en-IN" w:eastAsia="en-IN"/>
        </w:rPr>
        <w:t>&gt;</w:t>
      </w:r>
    </w:p>
    <w:p w14:paraId="13D79466"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&lt;ul</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"nav navbar-nav"</w:t>
      </w:r>
      <w:r w:rsidRPr="006D42C4">
        <w:rPr>
          <w:rFonts w:ascii="Courier New" w:eastAsia="Times New Roman" w:hAnsi="Courier New" w:cs="Courier New"/>
          <w:color w:val="89BDFF"/>
          <w:kern w:val="0"/>
          <w:sz w:val="27"/>
          <w:szCs w:val="27"/>
          <w:lang w:val="en-IN" w:eastAsia="en-IN"/>
        </w:rPr>
        <w:t>&gt;</w:t>
      </w:r>
    </w:p>
    <w:p w14:paraId="5064C2C7"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&lt;li&gt;&lt;a</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href</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89BDFF"/>
          <w:kern w:val="0"/>
          <w:sz w:val="27"/>
          <w:szCs w:val="27"/>
          <w:lang w:val="en-IN" w:eastAsia="en-IN"/>
        </w:rPr>
        <w:t>&gt;</w:t>
      </w:r>
      <w:r w:rsidRPr="006D42C4">
        <w:rPr>
          <w:rFonts w:ascii="Courier New" w:eastAsia="Times New Roman" w:hAnsi="Courier New" w:cs="Courier New"/>
          <w:color w:val="FFFFFF"/>
          <w:kern w:val="0"/>
          <w:sz w:val="27"/>
          <w:szCs w:val="27"/>
          <w:lang w:val="en-IN" w:eastAsia="en-IN"/>
        </w:rPr>
        <w:t>Home</w:t>
      </w:r>
      <w:r w:rsidRPr="006D42C4">
        <w:rPr>
          <w:rFonts w:ascii="Courier New" w:eastAsia="Times New Roman" w:hAnsi="Courier New" w:cs="Courier New"/>
          <w:color w:val="89BDFF"/>
          <w:kern w:val="0"/>
          <w:sz w:val="27"/>
          <w:szCs w:val="27"/>
          <w:lang w:val="en-IN" w:eastAsia="en-IN"/>
        </w:rPr>
        <w:t>&lt;/a&gt;&lt;/li&gt;</w:t>
      </w:r>
    </w:p>
    <w:p w14:paraId="44912F33"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p>
    <w:p w14:paraId="10CC8861"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&lt;/ul&gt;</w:t>
      </w:r>
    </w:p>
    <w:p w14:paraId="1198A458"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i/>
          <w:iCs/>
          <w:color w:val="AEAEAE"/>
          <w:kern w:val="0"/>
          <w:sz w:val="27"/>
          <w:szCs w:val="27"/>
          <w:lang w:val="en-IN" w:eastAsia="en-IN"/>
        </w:rPr>
        <w:t>&lt;!--/.nav-collapse --&gt;</w:t>
      </w:r>
    </w:p>
    <w:p w14:paraId="27E572CD"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&lt;ul</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"nav navbar-nav navbar-middle"</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style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FFFFFF"/>
          <w:kern w:val="0"/>
          <w:sz w:val="27"/>
          <w:szCs w:val="27"/>
          <w:lang w:val="en-IN" w:eastAsia="en-IN"/>
        </w:rPr>
        <w:t>color:white; margin-right:</w:t>
      </w:r>
      <w:r w:rsidRPr="006D42C4">
        <w:rPr>
          <w:rFonts w:ascii="Courier New" w:eastAsia="Times New Roman" w:hAnsi="Courier New" w:cs="Courier New"/>
          <w:color w:val="3387CC"/>
          <w:kern w:val="0"/>
          <w:sz w:val="27"/>
          <w:szCs w:val="27"/>
          <w:lang w:val="en-IN" w:eastAsia="en-IN"/>
        </w:rPr>
        <w:t>30px</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89BDFF"/>
          <w:kern w:val="0"/>
          <w:sz w:val="27"/>
          <w:szCs w:val="27"/>
          <w:lang w:val="en-IN" w:eastAsia="en-IN"/>
        </w:rPr>
        <w:t>&gt;</w:t>
      </w:r>
    </w:p>
    <w:p w14:paraId="2871EA1B"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&lt;li&gt;&lt;a</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href</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"Cart.html"</w:t>
      </w:r>
      <w:r w:rsidRPr="006D42C4">
        <w:rPr>
          <w:rFonts w:ascii="Courier New" w:eastAsia="Times New Roman" w:hAnsi="Courier New" w:cs="Courier New"/>
          <w:color w:val="89BDFF"/>
          <w:kern w:val="0"/>
          <w:sz w:val="27"/>
          <w:szCs w:val="27"/>
          <w:lang w:val="en-IN" w:eastAsia="en-IN"/>
        </w:rPr>
        <w:t>&gt;&lt;span</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"glyphicon glyphicon-shopping-cart"</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style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FFFFFF"/>
          <w:kern w:val="0"/>
          <w:sz w:val="27"/>
          <w:szCs w:val="27"/>
          <w:lang w:val="en-IN" w:eastAsia="en-IN"/>
        </w:rPr>
        <w:t>color:white</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89BDFF"/>
          <w:kern w:val="0"/>
          <w:sz w:val="27"/>
          <w:szCs w:val="27"/>
          <w:lang w:val="en-IN" w:eastAsia="en-IN"/>
        </w:rPr>
        <w:t>&gt;&lt;/span&gt;&lt;/a&gt;&lt;/li&gt;</w:t>
      </w:r>
      <w:r w:rsidRPr="006D42C4">
        <w:rPr>
          <w:rFonts w:ascii="Courier New" w:eastAsia="Times New Roman" w:hAnsi="Courier New" w:cs="Courier New"/>
          <w:color w:val="FFFFFF"/>
          <w:kern w:val="0"/>
          <w:sz w:val="27"/>
          <w:szCs w:val="27"/>
          <w:lang w:val="en-IN" w:eastAsia="en-IN"/>
        </w:rPr>
        <w:t xml:space="preserve">        </w:t>
      </w:r>
    </w:p>
    <w:p w14:paraId="352EDA29"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&lt;/ul&gt;</w:t>
      </w:r>
    </w:p>
    <w:p w14:paraId="61743441"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&lt;/div&gt;</w:t>
      </w:r>
      <w:r w:rsidRPr="006D42C4">
        <w:rPr>
          <w:rFonts w:ascii="Courier New" w:eastAsia="Times New Roman" w:hAnsi="Courier New" w:cs="Courier New"/>
          <w:color w:val="FFFFFF"/>
          <w:kern w:val="0"/>
          <w:sz w:val="27"/>
          <w:szCs w:val="27"/>
          <w:lang w:val="en-IN" w:eastAsia="en-IN"/>
        </w:rPr>
        <w:tab/>
        <w:t xml:space="preserve">  </w:t>
      </w:r>
    </w:p>
    <w:p w14:paraId="420587E4"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&lt;/nav&gt;</w:t>
      </w:r>
    </w:p>
    <w:p w14:paraId="693B0D58"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&lt;div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style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FFFFFF"/>
          <w:kern w:val="0"/>
          <w:sz w:val="27"/>
          <w:szCs w:val="27"/>
          <w:lang w:val="en-IN" w:eastAsia="en-IN"/>
        </w:rPr>
        <w:t>margin-top:</w:t>
      </w:r>
      <w:r w:rsidRPr="006D42C4">
        <w:rPr>
          <w:rFonts w:ascii="Courier New" w:eastAsia="Times New Roman" w:hAnsi="Courier New" w:cs="Courier New"/>
          <w:color w:val="3387CC"/>
          <w:kern w:val="0"/>
          <w:sz w:val="27"/>
          <w:szCs w:val="27"/>
          <w:lang w:val="en-IN" w:eastAsia="en-IN"/>
        </w:rPr>
        <w:t>7</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89BDFF"/>
          <w:kern w:val="0"/>
          <w:sz w:val="27"/>
          <w:szCs w:val="27"/>
          <w:lang w:val="en-IN" w:eastAsia="en-IN"/>
        </w:rPr>
        <w:t>&gt;</w:t>
      </w:r>
    </w:p>
    <w:p w14:paraId="197BC8CE"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&lt;center&gt;</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&lt;h2&gt;</w:t>
      </w:r>
      <w:r w:rsidRPr="006D42C4">
        <w:rPr>
          <w:rFonts w:ascii="Courier New" w:eastAsia="Times New Roman" w:hAnsi="Courier New" w:cs="Courier New"/>
          <w:color w:val="FFFFFF"/>
          <w:kern w:val="0"/>
          <w:sz w:val="27"/>
          <w:szCs w:val="27"/>
          <w:lang w:val="en-IN" w:eastAsia="en-IN"/>
        </w:rPr>
        <w:t>Your Favorite Online Mobile Shop!</w:t>
      </w:r>
      <w:r w:rsidRPr="006D42C4">
        <w:rPr>
          <w:rFonts w:ascii="Courier New" w:eastAsia="Times New Roman" w:hAnsi="Courier New" w:cs="Courier New"/>
          <w:color w:val="89BDFF"/>
          <w:kern w:val="0"/>
          <w:sz w:val="27"/>
          <w:szCs w:val="27"/>
          <w:lang w:val="en-IN" w:eastAsia="en-IN"/>
        </w:rPr>
        <w:t>&lt;/h2&gt;</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&lt;/center&gt;</w:t>
      </w:r>
      <w:r w:rsidRPr="006D42C4">
        <w:rPr>
          <w:rFonts w:ascii="Courier New" w:eastAsia="Times New Roman" w:hAnsi="Courier New" w:cs="Courier New"/>
          <w:color w:val="FFFFFF"/>
          <w:kern w:val="0"/>
          <w:sz w:val="27"/>
          <w:szCs w:val="27"/>
          <w:lang w:val="en-IN" w:eastAsia="en-IN"/>
        </w:rPr>
        <w:t xml:space="preserve">       </w:t>
      </w:r>
    </w:p>
    <w:p w14:paraId="3CD34687"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&lt;/div&gt;</w:t>
      </w:r>
      <w:r w:rsidRPr="006D42C4">
        <w:rPr>
          <w:rFonts w:ascii="Courier New" w:eastAsia="Times New Roman" w:hAnsi="Courier New" w:cs="Courier New"/>
          <w:color w:val="FFFFFF"/>
          <w:kern w:val="0"/>
          <w:sz w:val="27"/>
          <w:szCs w:val="27"/>
          <w:lang w:val="en-IN" w:eastAsia="en-IN"/>
        </w:rPr>
        <w:t xml:space="preserve">    </w:t>
      </w:r>
    </w:p>
    <w:p w14:paraId="10456BA8"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&lt;div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"container"</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style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FFFFFF"/>
          <w:kern w:val="0"/>
          <w:sz w:val="27"/>
          <w:szCs w:val="27"/>
          <w:lang w:val="en-IN" w:eastAsia="en-IN"/>
        </w:rPr>
        <w:t>padding-top:</w:t>
      </w:r>
      <w:r w:rsidRPr="006D42C4">
        <w:rPr>
          <w:rFonts w:ascii="Courier New" w:eastAsia="Times New Roman" w:hAnsi="Courier New" w:cs="Courier New"/>
          <w:color w:val="3387CC"/>
          <w:kern w:val="0"/>
          <w:sz w:val="27"/>
          <w:szCs w:val="27"/>
          <w:lang w:val="en-IN" w:eastAsia="en-IN"/>
        </w:rPr>
        <w:t>5</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89BDFF"/>
          <w:kern w:val="0"/>
          <w:sz w:val="27"/>
          <w:szCs w:val="27"/>
          <w:lang w:val="en-IN" w:eastAsia="en-IN"/>
        </w:rPr>
        <w:t>&gt;</w:t>
      </w:r>
    </w:p>
    <w:p w14:paraId="523FD1DD"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89BDFF"/>
          <w:kern w:val="0"/>
          <w:sz w:val="27"/>
          <w:szCs w:val="27"/>
          <w:lang w:val="en-IN" w:eastAsia="en-IN"/>
        </w:rPr>
        <w:t>&lt;div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"row"</w:t>
      </w:r>
      <w:r w:rsidRPr="006D42C4">
        <w:rPr>
          <w:rFonts w:ascii="Courier New" w:eastAsia="Times New Roman" w:hAnsi="Courier New" w:cs="Courier New"/>
          <w:color w:val="89BDFF"/>
          <w:kern w:val="0"/>
          <w:sz w:val="27"/>
          <w:szCs w:val="27"/>
          <w:lang w:val="en-IN" w:eastAsia="en-IN"/>
        </w:rPr>
        <w:t>&gt;</w:t>
      </w:r>
    </w:p>
    <w:p w14:paraId="7562F036"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89BDFF"/>
          <w:kern w:val="0"/>
          <w:sz w:val="27"/>
          <w:szCs w:val="27"/>
          <w:lang w:val="en-IN" w:eastAsia="en-IN"/>
        </w:rPr>
        <w:t>&lt;div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class</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"col-md-4"</w:t>
      </w:r>
      <w:r w:rsidRPr="006D42C4">
        <w:rPr>
          <w:rFonts w:ascii="Courier New" w:eastAsia="Times New Roman" w:hAnsi="Courier New" w:cs="Courier New"/>
          <w:color w:val="89BDFF"/>
          <w:kern w:val="0"/>
          <w:sz w:val="27"/>
          <w:szCs w:val="27"/>
          <w:lang w:val="en-IN" w:eastAsia="en-IN"/>
        </w:rPr>
        <w:t>&gt;</w:t>
      </w:r>
    </w:p>
    <w:p w14:paraId="6FA63B27"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89BDFF"/>
          <w:kern w:val="0"/>
          <w:sz w:val="27"/>
          <w:szCs w:val="27"/>
          <w:lang w:val="en-IN" w:eastAsia="en-IN"/>
        </w:rPr>
        <w:t>&lt;div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style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FFFFFF"/>
          <w:kern w:val="0"/>
          <w:sz w:val="27"/>
          <w:szCs w:val="27"/>
          <w:lang w:val="en-IN" w:eastAsia="en-IN"/>
        </w:rPr>
        <w:t>text-align: center;</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89BDFF"/>
          <w:kern w:val="0"/>
          <w:sz w:val="27"/>
          <w:szCs w:val="27"/>
          <w:lang w:val="en-IN" w:eastAsia="en-IN"/>
        </w:rPr>
        <w:t>&gt;</w:t>
      </w:r>
    </w:p>
    <w:p w14:paraId="57384AF7"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89BDFF"/>
          <w:kern w:val="0"/>
          <w:sz w:val="27"/>
          <w:szCs w:val="27"/>
          <w:lang w:val="en-IN" w:eastAsia="en-IN"/>
        </w:rPr>
        <w:t>&lt;img</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src</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"Images/Part 1/SamsungGalaxy_Gold.jpg"</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height</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"250px"</w:t>
      </w:r>
      <w:r w:rsidRPr="006D42C4">
        <w:rPr>
          <w:rFonts w:ascii="Courier New" w:eastAsia="Times New Roman" w:hAnsi="Courier New" w:cs="Courier New"/>
          <w:color w:val="89BDFF"/>
          <w:kern w:val="0"/>
          <w:sz w:val="27"/>
          <w:szCs w:val="27"/>
          <w:lang w:val="en-IN" w:eastAsia="en-IN"/>
        </w:rPr>
        <w:t>&gt;</w:t>
      </w:r>
    </w:p>
    <w:p w14:paraId="25A0D30E"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89BDFF"/>
          <w:kern w:val="0"/>
          <w:sz w:val="27"/>
          <w:szCs w:val="27"/>
          <w:lang w:val="en-IN" w:eastAsia="en-IN"/>
        </w:rPr>
        <w:t>&lt;/div&gt;</w:t>
      </w:r>
    </w:p>
    <w:p w14:paraId="25CD7417"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&lt;div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style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FFFFFF"/>
          <w:kern w:val="0"/>
          <w:sz w:val="27"/>
          <w:szCs w:val="27"/>
          <w:lang w:val="en-IN" w:eastAsia="en-IN"/>
        </w:rPr>
        <w:t>padding-top:</w:t>
      </w:r>
      <w:r w:rsidRPr="006D42C4">
        <w:rPr>
          <w:rFonts w:ascii="Courier New" w:eastAsia="Times New Roman" w:hAnsi="Courier New" w:cs="Courier New"/>
          <w:color w:val="3387CC"/>
          <w:kern w:val="0"/>
          <w:sz w:val="27"/>
          <w:szCs w:val="27"/>
          <w:lang w:val="en-IN" w:eastAsia="en-IN"/>
        </w:rPr>
        <w:t>10px</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89BDFF"/>
          <w:kern w:val="0"/>
          <w:sz w:val="27"/>
          <w:szCs w:val="27"/>
          <w:lang w:val="en-IN" w:eastAsia="en-IN"/>
        </w:rPr>
        <w:t>&gt;</w:t>
      </w:r>
    </w:p>
    <w:p w14:paraId="55EB4C14"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89BDFF"/>
          <w:kern w:val="0"/>
          <w:sz w:val="27"/>
          <w:szCs w:val="27"/>
          <w:lang w:val="en-IN" w:eastAsia="en-IN"/>
        </w:rPr>
        <w:t>&lt;div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style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FFFFFF"/>
          <w:kern w:val="0"/>
          <w:sz w:val="27"/>
          <w:szCs w:val="27"/>
          <w:lang w:val="en-IN" w:eastAsia="en-IN"/>
        </w:rPr>
        <w:t>cursor:pointer;color:</w:t>
      </w:r>
      <w:r w:rsidRPr="006D42C4">
        <w:rPr>
          <w:rFonts w:ascii="Courier New" w:eastAsia="Times New Roman" w:hAnsi="Courier New" w:cs="Courier New"/>
          <w:color w:val="89BDFF"/>
          <w:kern w:val="0"/>
          <w:sz w:val="27"/>
          <w:szCs w:val="27"/>
          <w:lang w:val="en-IN" w:eastAsia="en-IN"/>
        </w:rPr>
        <w:t>Steelblue</w:t>
      </w:r>
      <w:r w:rsidRPr="006D42C4">
        <w:rPr>
          <w:rFonts w:ascii="Courier New" w:eastAsia="Times New Roman" w:hAnsi="Courier New" w:cs="Courier New"/>
          <w:color w:val="FFFFFF"/>
          <w:kern w:val="0"/>
          <w:sz w:val="27"/>
          <w:szCs w:val="27"/>
          <w:lang w:val="en-IN" w:eastAsia="en-IN"/>
        </w:rPr>
        <w:t>;text-align: center;</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89BDFF"/>
          <w:kern w:val="0"/>
          <w:sz w:val="27"/>
          <w:szCs w:val="27"/>
          <w:lang w:val="en-IN" w:eastAsia="en-IN"/>
        </w:rPr>
        <w:t>&gt;&lt;b&gt;</w:t>
      </w:r>
    </w:p>
    <w:p w14:paraId="3ED27E2C"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&lt;span</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id</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"pName"</w:t>
      </w:r>
      <w:r w:rsidRPr="006D42C4">
        <w:rPr>
          <w:rFonts w:ascii="Courier New" w:eastAsia="Times New Roman" w:hAnsi="Courier New" w:cs="Courier New"/>
          <w:color w:val="89BDFF"/>
          <w:kern w:val="0"/>
          <w:sz w:val="27"/>
          <w:szCs w:val="27"/>
          <w:lang w:val="en-IN" w:eastAsia="en-IN"/>
        </w:rPr>
        <w:t>&gt;&lt;/span&gt;&lt;/b&gt;&lt;/div&gt;</w:t>
      </w:r>
    </w:p>
    <w:p w14:paraId="2C3F2ED5"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89BDFF"/>
          <w:kern w:val="0"/>
          <w:sz w:val="27"/>
          <w:szCs w:val="27"/>
          <w:lang w:val="en-IN" w:eastAsia="en-IN"/>
        </w:rPr>
        <w:t>&lt;div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style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FFFFFF"/>
          <w:kern w:val="0"/>
          <w:sz w:val="27"/>
          <w:szCs w:val="27"/>
          <w:lang w:val="en-IN" w:eastAsia="en-IN"/>
        </w:rPr>
        <w:t>padding-top:</w:t>
      </w:r>
      <w:r w:rsidRPr="006D42C4">
        <w:rPr>
          <w:rFonts w:ascii="Courier New" w:eastAsia="Times New Roman" w:hAnsi="Courier New" w:cs="Courier New"/>
          <w:color w:val="3387CC"/>
          <w:kern w:val="0"/>
          <w:sz w:val="27"/>
          <w:szCs w:val="27"/>
          <w:lang w:val="en-IN" w:eastAsia="en-IN"/>
        </w:rPr>
        <w:t>10px</w:t>
      </w:r>
      <w:r w:rsidRPr="006D42C4">
        <w:rPr>
          <w:rFonts w:ascii="Courier New" w:eastAsia="Times New Roman" w:hAnsi="Courier New" w:cs="Courier New"/>
          <w:color w:val="FFFFFF"/>
          <w:kern w:val="0"/>
          <w:sz w:val="27"/>
          <w:szCs w:val="27"/>
          <w:lang w:val="en-IN" w:eastAsia="en-IN"/>
        </w:rPr>
        <w:t xml:space="preserve">;padding-left: </w:t>
      </w:r>
      <w:r w:rsidRPr="006D42C4">
        <w:rPr>
          <w:rFonts w:ascii="Courier New" w:eastAsia="Times New Roman" w:hAnsi="Courier New" w:cs="Courier New"/>
          <w:color w:val="3387CC"/>
          <w:kern w:val="0"/>
          <w:sz w:val="27"/>
          <w:szCs w:val="27"/>
          <w:lang w:val="en-IN" w:eastAsia="en-IN"/>
        </w:rPr>
        <w:t>101px</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89BDFF"/>
          <w:kern w:val="0"/>
          <w:sz w:val="27"/>
          <w:szCs w:val="27"/>
          <w:lang w:val="en-IN" w:eastAsia="en-IN"/>
        </w:rPr>
        <w:t>&gt;&lt;b&gt;</w:t>
      </w:r>
      <w:r w:rsidRPr="006D42C4">
        <w:rPr>
          <w:rFonts w:ascii="Courier New" w:eastAsia="Times New Roman" w:hAnsi="Courier New" w:cs="Courier New"/>
          <w:color w:val="FFFFFF"/>
          <w:kern w:val="0"/>
          <w:sz w:val="27"/>
          <w:szCs w:val="27"/>
          <w:lang w:val="en-IN" w:eastAsia="en-IN"/>
        </w:rPr>
        <w:t>Price:</w:t>
      </w:r>
      <w:r w:rsidRPr="006D42C4">
        <w:rPr>
          <w:rFonts w:ascii="Courier New" w:eastAsia="Times New Roman" w:hAnsi="Courier New" w:cs="Courier New"/>
          <w:color w:val="89BDFF"/>
          <w:kern w:val="0"/>
          <w:sz w:val="27"/>
          <w:szCs w:val="27"/>
          <w:lang w:val="en-IN" w:eastAsia="en-IN"/>
        </w:rPr>
        <w:t>&lt;/b&gt;</w:t>
      </w:r>
      <w:r w:rsidRPr="006D42C4">
        <w:rPr>
          <w:rFonts w:ascii="Courier New" w:eastAsia="Times New Roman" w:hAnsi="Courier New" w:cs="Courier New"/>
          <w:color w:val="FFFFFF"/>
          <w:kern w:val="0"/>
          <w:sz w:val="27"/>
          <w:szCs w:val="27"/>
          <w:lang w:val="en-IN" w:eastAsia="en-IN"/>
        </w:rPr>
        <w:t>&amp;nbsp;&amp;dollar;</w:t>
      </w:r>
      <w:r w:rsidRPr="006D42C4">
        <w:rPr>
          <w:rFonts w:ascii="Courier New" w:eastAsia="Times New Roman" w:hAnsi="Courier New" w:cs="Courier New"/>
          <w:color w:val="89BDFF"/>
          <w:kern w:val="0"/>
          <w:sz w:val="27"/>
          <w:szCs w:val="27"/>
          <w:lang w:val="en-IN" w:eastAsia="en-IN"/>
        </w:rPr>
        <w:t>&lt;span</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id</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"pPrice"</w:t>
      </w:r>
      <w:r w:rsidRPr="006D42C4">
        <w:rPr>
          <w:rFonts w:ascii="Courier New" w:eastAsia="Times New Roman" w:hAnsi="Courier New" w:cs="Courier New"/>
          <w:color w:val="89BDFF"/>
          <w:kern w:val="0"/>
          <w:sz w:val="27"/>
          <w:szCs w:val="27"/>
          <w:lang w:val="en-IN" w:eastAsia="en-IN"/>
        </w:rPr>
        <w:t>&gt;&lt;/span&gt;&lt;/div&gt;</w:t>
      </w:r>
    </w:p>
    <w:p w14:paraId="0EF47AD9"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&lt;div</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style</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FFFFFF"/>
          <w:kern w:val="0"/>
          <w:sz w:val="27"/>
          <w:szCs w:val="27"/>
          <w:lang w:val="en-IN" w:eastAsia="en-IN"/>
        </w:rPr>
        <w:t xml:space="preserve">padding-left: </w:t>
      </w:r>
      <w:r w:rsidRPr="006D42C4">
        <w:rPr>
          <w:rFonts w:ascii="Courier New" w:eastAsia="Times New Roman" w:hAnsi="Courier New" w:cs="Courier New"/>
          <w:color w:val="3387CC"/>
          <w:kern w:val="0"/>
          <w:sz w:val="27"/>
          <w:szCs w:val="27"/>
          <w:lang w:val="en-IN" w:eastAsia="en-IN"/>
        </w:rPr>
        <w:t>100px</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w:t>
      </w:r>
      <w:r w:rsidRPr="006D42C4">
        <w:rPr>
          <w:rFonts w:ascii="Courier New" w:eastAsia="Times New Roman" w:hAnsi="Courier New" w:cs="Courier New"/>
          <w:color w:val="89BDFF"/>
          <w:kern w:val="0"/>
          <w:sz w:val="27"/>
          <w:szCs w:val="27"/>
          <w:lang w:val="en-IN" w:eastAsia="en-IN"/>
        </w:rPr>
        <w:t>&gt;&lt;b&gt;</w:t>
      </w:r>
      <w:r w:rsidRPr="006D42C4">
        <w:rPr>
          <w:rFonts w:ascii="Courier New" w:eastAsia="Times New Roman" w:hAnsi="Courier New" w:cs="Courier New"/>
          <w:color w:val="FFFFFF"/>
          <w:kern w:val="0"/>
          <w:sz w:val="27"/>
          <w:szCs w:val="27"/>
          <w:lang w:val="en-IN" w:eastAsia="en-IN"/>
        </w:rPr>
        <w:t>Status:</w:t>
      </w:r>
      <w:r w:rsidRPr="006D42C4">
        <w:rPr>
          <w:rFonts w:ascii="Courier New" w:eastAsia="Times New Roman" w:hAnsi="Courier New" w:cs="Courier New"/>
          <w:color w:val="89BDFF"/>
          <w:kern w:val="0"/>
          <w:sz w:val="27"/>
          <w:szCs w:val="27"/>
          <w:lang w:val="en-IN" w:eastAsia="en-IN"/>
        </w:rPr>
        <w:t>&lt;/b&gt;&lt;span</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id</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"pAvailable"</w:t>
      </w:r>
      <w:r w:rsidRPr="006D42C4">
        <w:rPr>
          <w:rFonts w:ascii="Courier New" w:eastAsia="Times New Roman" w:hAnsi="Courier New" w:cs="Courier New"/>
          <w:color w:val="89BDFF"/>
          <w:kern w:val="0"/>
          <w:sz w:val="27"/>
          <w:szCs w:val="27"/>
          <w:lang w:val="en-IN" w:eastAsia="en-IN"/>
        </w:rPr>
        <w:t>&gt;&lt;/span&gt;&lt;/div&gt;</w:t>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p>
    <w:p w14:paraId="541985A9"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&lt;/div&gt;</w:t>
      </w:r>
    </w:p>
    <w:p w14:paraId="72299263"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r>
      <w:r w:rsidRPr="006D42C4">
        <w:rPr>
          <w:rFonts w:ascii="Courier New" w:eastAsia="Times New Roman" w:hAnsi="Courier New" w:cs="Courier New"/>
          <w:color w:val="FFFFFF"/>
          <w:kern w:val="0"/>
          <w:sz w:val="27"/>
          <w:szCs w:val="27"/>
          <w:lang w:val="en-IN" w:eastAsia="en-IN"/>
        </w:rPr>
        <w:tab/>
        <w:t xml:space="preserve">  </w:t>
      </w:r>
      <w:r w:rsidRPr="006D42C4">
        <w:rPr>
          <w:rFonts w:ascii="Courier New" w:eastAsia="Times New Roman" w:hAnsi="Courier New" w:cs="Courier New"/>
          <w:color w:val="89BDFF"/>
          <w:kern w:val="0"/>
          <w:sz w:val="27"/>
          <w:szCs w:val="27"/>
          <w:lang w:val="en-IN" w:eastAsia="en-IN"/>
        </w:rPr>
        <w:t>&lt;/div&gt;</w:t>
      </w:r>
    </w:p>
    <w:p w14:paraId="3FE1D2AE"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p>
    <w:p w14:paraId="555C3AA5"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&lt;/div&gt;</w:t>
      </w:r>
      <w:r w:rsidRPr="006D42C4">
        <w:rPr>
          <w:rFonts w:ascii="Courier New" w:eastAsia="Times New Roman" w:hAnsi="Courier New" w:cs="Courier New"/>
          <w:color w:val="FFFFFF"/>
          <w:kern w:val="0"/>
          <w:sz w:val="27"/>
          <w:szCs w:val="27"/>
          <w:lang w:val="en-IN" w:eastAsia="en-IN"/>
        </w:rPr>
        <w:tab/>
        <w:t xml:space="preserve">             </w:t>
      </w:r>
    </w:p>
    <w:p w14:paraId="4E42B930"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&lt;/div&gt;</w:t>
      </w:r>
      <w:r w:rsidRPr="006D42C4">
        <w:rPr>
          <w:rFonts w:ascii="Courier New" w:eastAsia="Times New Roman" w:hAnsi="Courier New" w:cs="Courier New"/>
          <w:color w:val="FFFFFF"/>
          <w:kern w:val="0"/>
          <w:sz w:val="27"/>
          <w:szCs w:val="27"/>
          <w:lang w:val="en-IN" w:eastAsia="en-IN"/>
        </w:rPr>
        <w:t xml:space="preserve"> </w:t>
      </w:r>
    </w:p>
    <w:p w14:paraId="70C739D4"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&lt;/body&gt;</w:t>
      </w:r>
    </w:p>
    <w:p w14:paraId="26028097"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i/>
          <w:iCs/>
          <w:color w:val="AEAEAE"/>
          <w:kern w:val="0"/>
          <w:sz w:val="27"/>
          <w:szCs w:val="27"/>
          <w:lang w:val="en-IN" w:eastAsia="en-IN"/>
        </w:rPr>
        <w:t>&lt;!--Adding the converted js file --&gt;</w:t>
      </w:r>
    </w:p>
    <w:p w14:paraId="490BDD06" w14:textId="77777777"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89BDFF"/>
          <w:kern w:val="0"/>
          <w:sz w:val="27"/>
          <w:szCs w:val="27"/>
          <w:lang w:val="en-IN" w:eastAsia="en-IN"/>
        </w:rPr>
        <w:t>&lt;script</w:t>
      </w:r>
      <w:r w:rsidRPr="006D42C4">
        <w:rPr>
          <w:rFonts w:ascii="Courier New" w:eastAsia="Times New Roman" w:hAnsi="Courier New" w:cs="Courier New"/>
          <w:color w:val="FFFFFF"/>
          <w:kern w:val="0"/>
          <w:sz w:val="27"/>
          <w:szCs w:val="27"/>
          <w:lang w:val="en-IN" w:eastAsia="en-IN"/>
        </w:rPr>
        <w:t xml:space="preserve"> </w:t>
      </w:r>
      <w:r w:rsidRPr="006D42C4">
        <w:rPr>
          <w:rFonts w:ascii="Courier New" w:eastAsia="Times New Roman" w:hAnsi="Courier New" w:cs="Courier New"/>
          <w:color w:val="BDB76B"/>
          <w:kern w:val="0"/>
          <w:sz w:val="27"/>
          <w:szCs w:val="27"/>
          <w:lang w:val="en-IN" w:eastAsia="en-IN"/>
        </w:rPr>
        <w:t>src</w:t>
      </w:r>
      <w:r w:rsidRPr="006D42C4">
        <w:rPr>
          <w:rFonts w:ascii="Courier New" w:eastAsia="Times New Roman" w:hAnsi="Courier New" w:cs="Courier New"/>
          <w:color w:val="FFFFFF"/>
          <w:kern w:val="0"/>
          <w:sz w:val="27"/>
          <w:szCs w:val="27"/>
          <w:lang w:val="en-IN" w:eastAsia="en-IN"/>
        </w:rPr>
        <w:t>=</w:t>
      </w:r>
      <w:r w:rsidRPr="006D42C4">
        <w:rPr>
          <w:rFonts w:ascii="Courier New" w:eastAsia="Times New Roman" w:hAnsi="Courier New" w:cs="Courier New"/>
          <w:color w:val="65B042"/>
          <w:kern w:val="0"/>
          <w:sz w:val="27"/>
          <w:szCs w:val="27"/>
          <w:lang w:val="en-IN" w:eastAsia="en-IN"/>
        </w:rPr>
        <w:t>"productlist.js"</w:t>
      </w:r>
      <w:r w:rsidRPr="006D42C4">
        <w:rPr>
          <w:rFonts w:ascii="Courier New" w:eastAsia="Times New Roman" w:hAnsi="Courier New" w:cs="Courier New"/>
          <w:color w:val="89BDFF"/>
          <w:kern w:val="0"/>
          <w:sz w:val="27"/>
          <w:szCs w:val="27"/>
          <w:lang w:val="en-IN" w:eastAsia="en-IN"/>
        </w:rPr>
        <w:t>&gt;&lt;/script&gt;</w:t>
      </w:r>
    </w:p>
    <w:p w14:paraId="672B038C" w14:textId="745F4252" w:rsidR="006D42C4" w:rsidRPr="006D42C4" w:rsidRDefault="006D42C4" w:rsidP="006D42C4">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D42C4">
        <w:rPr>
          <w:rFonts w:ascii="Courier New" w:eastAsia="Times New Roman" w:hAnsi="Courier New" w:cs="Courier New"/>
          <w:color w:val="89BDFF"/>
          <w:kern w:val="0"/>
          <w:sz w:val="27"/>
          <w:szCs w:val="27"/>
          <w:lang w:val="en-IN" w:eastAsia="en-IN"/>
        </w:rPr>
        <w:lastRenderedPageBreak/>
        <w:t>&lt;/html&gt;</w:t>
      </w:r>
      <w:r w:rsidRPr="006D42C4">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8DBCE80" wp14:editId="0315BF79">
                <wp:extent cx="304800" cy="304800"/>
                <wp:effectExtent l="0" t="0" r="0" b="0"/>
                <wp:docPr id="48"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4655F" id="Rectangle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33FFED"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b/>
          <w:bCs/>
          <w:color w:val="01014A"/>
          <w:kern w:val="0"/>
          <w:sz w:val="27"/>
          <w:szCs w:val="27"/>
          <w:lang w:val="en-IN" w:eastAsia="en-IN"/>
        </w:rPr>
        <w:t>Attach the transpiled TypeScript file to the HTML page as highlighted in the above code.</w:t>
      </w:r>
    </w:p>
    <w:p w14:paraId="37EEE5DA" w14:textId="77777777" w:rsid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32A56850" w14:textId="7ABCCC19"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Enum in TypeScript is used to give more friendly names to a set of numeric values.</w:t>
      </w:r>
    </w:p>
    <w:p w14:paraId="0E9F996F"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For example, if you need to store a set of size variables such as Small, Medium, Large with different numeric values, group those variables under a common enum called Size.</w:t>
      </w:r>
    </w:p>
    <w:p w14:paraId="1BCDFF08"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By default, enum’s first item will be assigned with zero as the value and the subsequent values will be incremented by one.</w:t>
      </w:r>
    </w:p>
    <w:p w14:paraId="48BDA93A"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2F11EF50"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5E169059" w14:textId="49130BE9"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noProof/>
          <w:color w:val="01014A"/>
          <w:kern w:val="0"/>
          <w:sz w:val="27"/>
          <w:szCs w:val="27"/>
          <w:lang w:val="en-IN" w:eastAsia="en-IN"/>
        </w:rPr>
        <w:drawing>
          <wp:inline distT="0" distB="0" distL="0" distR="0" wp14:anchorId="62A5EB71" wp14:editId="01AC4656">
            <wp:extent cx="5638800" cy="304800"/>
            <wp:effectExtent l="0" t="0" r="0" b="0"/>
            <wp:docPr id="52" name="Picture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304800"/>
                    </a:xfrm>
                    <a:prstGeom prst="rect">
                      <a:avLst/>
                    </a:prstGeom>
                    <a:noFill/>
                    <a:ln>
                      <a:noFill/>
                    </a:ln>
                  </pic:spPr>
                </pic:pic>
              </a:graphicData>
            </a:graphic>
          </wp:inline>
        </w:drawing>
      </w:r>
    </w:p>
    <w:p w14:paraId="22ACA0B1"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539D7187"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In a shopping cart application, you can use a MobilePrice enum to store different prices of the mobile depending on the mobile color.</w:t>
      </w:r>
    </w:p>
    <w:p w14:paraId="5A192FF8"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13521477"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4EE7C4C3" w14:textId="0F5CDBD4"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noProof/>
          <w:color w:val="01014A"/>
          <w:kern w:val="0"/>
          <w:sz w:val="27"/>
          <w:szCs w:val="27"/>
          <w:lang w:val="en-IN" w:eastAsia="en-IN"/>
        </w:rPr>
        <w:drawing>
          <wp:inline distT="0" distB="0" distL="0" distR="0" wp14:anchorId="124647D0" wp14:editId="10E07E60">
            <wp:extent cx="4191000" cy="13081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1000" cy="1308100"/>
                    </a:xfrm>
                    <a:prstGeom prst="rect">
                      <a:avLst/>
                    </a:prstGeom>
                    <a:noFill/>
                    <a:ln>
                      <a:noFill/>
                    </a:ln>
                  </pic:spPr>
                </pic:pic>
              </a:graphicData>
            </a:graphic>
          </wp:inline>
        </w:drawing>
      </w:r>
    </w:p>
    <w:p w14:paraId="2C745B23"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06D90F95"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To get the value from an enum use one of the following:</w:t>
      </w:r>
    </w:p>
    <w:p w14:paraId="50376DA4"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7976145A" w14:textId="6F1EC236"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noProof/>
          <w:color w:val="01014A"/>
          <w:kern w:val="0"/>
          <w:sz w:val="27"/>
          <w:szCs w:val="27"/>
          <w:lang w:val="en-IN" w:eastAsia="en-IN"/>
        </w:rPr>
        <w:lastRenderedPageBreak/>
        <w:drawing>
          <wp:inline distT="0" distB="0" distL="0" distR="0" wp14:anchorId="2D3DB069" wp14:editId="7C8AAD14">
            <wp:extent cx="60579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7900" cy="1085850"/>
                    </a:xfrm>
                    <a:prstGeom prst="rect">
                      <a:avLst/>
                    </a:prstGeom>
                    <a:noFill/>
                    <a:ln>
                      <a:noFill/>
                    </a:ln>
                  </pic:spPr>
                </pic:pic>
              </a:graphicData>
            </a:graphic>
          </wp:inline>
        </w:drawing>
      </w:r>
    </w:p>
    <w:p w14:paraId="41F7B07D"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r w:rsidRPr="006D42C4">
        <w:rPr>
          <w:rFonts w:ascii="Roboto" w:eastAsia="Times New Roman" w:hAnsi="Roboto" w:cs="Times New Roman"/>
          <w:color w:val="01014A"/>
          <w:kern w:val="0"/>
          <w:sz w:val="27"/>
          <w:szCs w:val="27"/>
          <w:lang w:val="en-IN" w:eastAsia="en-IN"/>
        </w:rPr>
        <w:br/>
        <w:t>    </w:t>
      </w:r>
      <w:r w:rsidRPr="006D42C4">
        <w:rPr>
          <w:rFonts w:ascii="Roboto" w:eastAsia="Times New Roman" w:hAnsi="Roboto" w:cs="Times New Roman"/>
          <w:color w:val="01014A"/>
          <w:kern w:val="0"/>
          <w:sz w:val="27"/>
          <w:szCs w:val="27"/>
          <w:lang w:val="en-IN" w:eastAsia="en-IN"/>
        </w:rPr>
        <w:br/>
        <w:t> </w:t>
      </w:r>
    </w:p>
    <w:p w14:paraId="2D840EEE" w14:textId="77777777" w:rsidR="006D42C4" w:rsidRPr="00730C8B" w:rsidRDefault="006D42C4" w:rsidP="00730C8B">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6C000693"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Enum items can also be initialized with different values than the default value. If you set a different value for one of the variables, the subsequent values will be incremented by 1.</w:t>
      </w:r>
    </w:p>
    <w:p w14:paraId="58091A68"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7046DBEC"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696FEC43" w14:textId="5EB89CCC"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noProof/>
          <w:color w:val="01014A"/>
          <w:kern w:val="0"/>
          <w:sz w:val="27"/>
          <w:szCs w:val="27"/>
          <w:lang w:val="en-IN" w:eastAsia="en-IN"/>
        </w:rPr>
        <w:drawing>
          <wp:inline distT="0" distB="0" distL="0" distR="0" wp14:anchorId="06238604" wp14:editId="2CAF5E12">
            <wp:extent cx="4933950" cy="1162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3950" cy="1162050"/>
                    </a:xfrm>
                    <a:prstGeom prst="rect">
                      <a:avLst/>
                    </a:prstGeom>
                    <a:noFill/>
                    <a:ln>
                      <a:noFill/>
                    </a:ln>
                  </pic:spPr>
                </pic:pic>
              </a:graphicData>
            </a:graphic>
          </wp:inline>
        </w:drawing>
      </w:r>
    </w:p>
    <w:p w14:paraId="05C7A62D"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573ECC09"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1F265E3F"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You can even set different values to different enum items</w:t>
      </w:r>
    </w:p>
    <w:p w14:paraId="1DFA5CB9"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28C3E3C6" w14:textId="77777777"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t> </w:t>
      </w:r>
    </w:p>
    <w:p w14:paraId="7E05F01A" w14:textId="12B3D55A" w:rsidR="006D42C4" w:rsidRPr="006D42C4" w:rsidRDefault="006D42C4" w:rsidP="006D42C4">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noProof/>
          <w:color w:val="01014A"/>
          <w:kern w:val="0"/>
          <w:sz w:val="27"/>
          <w:szCs w:val="27"/>
          <w:lang w:val="en-IN" w:eastAsia="en-IN"/>
        </w:rPr>
        <w:drawing>
          <wp:inline distT="0" distB="0" distL="0" distR="0" wp14:anchorId="1BD8ECC5" wp14:editId="62CAA1F3">
            <wp:extent cx="5530850" cy="838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0850" cy="838200"/>
                    </a:xfrm>
                    <a:prstGeom prst="rect">
                      <a:avLst/>
                    </a:prstGeom>
                    <a:noFill/>
                    <a:ln>
                      <a:noFill/>
                    </a:ln>
                  </pic:spPr>
                </pic:pic>
              </a:graphicData>
            </a:graphic>
          </wp:inline>
        </w:drawing>
      </w:r>
    </w:p>
    <w:p w14:paraId="09806037" w14:textId="77777777" w:rsid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01014A"/>
          <w:kern w:val="0"/>
          <w:sz w:val="27"/>
          <w:szCs w:val="27"/>
          <w:lang w:val="en-IN" w:eastAsia="en-IN"/>
        </w:rPr>
        <w:br/>
        <w:t> </w:t>
      </w:r>
    </w:p>
    <w:p w14:paraId="6C532E58" w14:textId="77777777" w:rsid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61F29435" w14:textId="1CF7DFD8" w:rsidR="006D42C4" w:rsidRPr="006D42C4" w:rsidRDefault="006D42C4" w:rsidP="006D42C4">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D42C4">
        <w:rPr>
          <w:rFonts w:ascii="Roboto" w:eastAsia="Times New Roman" w:hAnsi="Roboto" w:cs="Times New Roman"/>
          <w:color w:val="auto"/>
          <w:kern w:val="36"/>
          <w:sz w:val="30"/>
          <w:szCs w:val="30"/>
          <w:lang w:val="en-IN" w:eastAsia="en-IN"/>
        </w:rPr>
        <w:lastRenderedPageBreak/>
        <w:t>Tryout : Enum</w:t>
      </w:r>
    </w:p>
    <w:p w14:paraId="322C96A9" w14:textId="77777777" w:rsidR="006D42C4" w:rsidRPr="006D42C4" w:rsidRDefault="006D42C4" w:rsidP="006D42C4">
      <w:pPr>
        <w:spacing w:before="0" w:after="0"/>
        <w:ind w:left="0" w:right="0"/>
        <w:rPr>
          <w:rFonts w:ascii="Roboto" w:eastAsia="Times New Roman" w:hAnsi="Roboto" w:cs="Times New Roman"/>
          <w:color w:val="auto"/>
          <w:kern w:val="0"/>
          <w:sz w:val="21"/>
          <w:szCs w:val="21"/>
          <w:lang w:val="en-IN" w:eastAsia="en-IN"/>
        </w:rPr>
      </w:pPr>
      <w:r w:rsidRPr="006D42C4">
        <w:rPr>
          <w:rFonts w:ascii="Roboto" w:eastAsia="Times New Roman" w:hAnsi="Roboto" w:cs="Times New Roman"/>
          <w:color w:val="auto"/>
          <w:kern w:val="0"/>
          <w:sz w:val="21"/>
          <w:szCs w:val="21"/>
          <w:lang w:val="en-IN" w:eastAsia="en-IN"/>
        </w:rPr>
        <w:t>Problem Statement</w:t>
      </w:r>
    </w:p>
    <w:p w14:paraId="739CB053" w14:textId="77777777" w:rsidR="006D42C4" w:rsidRPr="006D42C4" w:rsidRDefault="006D42C4" w:rsidP="006D42C4">
      <w:pPr>
        <w:spacing w:before="0" w:after="180" w:line="300" w:lineRule="atLeast"/>
        <w:ind w:left="0" w:right="0"/>
        <w:rPr>
          <w:rFonts w:ascii="Roboto" w:eastAsia="Times New Roman" w:hAnsi="Roboto" w:cs="Times New Roman"/>
          <w:color w:val="auto"/>
          <w:kern w:val="0"/>
          <w:sz w:val="21"/>
          <w:szCs w:val="21"/>
          <w:lang w:val="en-IN" w:eastAsia="en-IN"/>
        </w:rPr>
      </w:pPr>
      <w:r w:rsidRPr="006D42C4">
        <w:rPr>
          <w:rFonts w:ascii="Roboto" w:eastAsia="Times New Roman" w:hAnsi="Roboto" w:cs="Times New Roman"/>
          <w:color w:val="auto"/>
          <w:kern w:val="0"/>
          <w:sz w:val="21"/>
          <w:szCs w:val="21"/>
          <w:lang w:val="en-IN" w:eastAsia="en-IN"/>
        </w:rPr>
        <w:t>Consider that a developer needs to declare an enum variable named MobilePrice and assign three different parameters like Black, Gold, and White with 250, 280, and 300 dollars respectivtely as default values and it also consists of the function named calculateAmount which would help the developer in calculating totalAmount variable based on different parameter like discount and color of Mobile. </w:t>
      </w:r>
    </w:p>
    <w:p w14:paraId="5D2565AC" w14:textId="77777777" w:rsidR="006D42C4" w:rsidRPr="006D42C4" w:rsidRDefault="006D42C4" w:rsidP="006D42C4">
      <w:pPr>
        <w:spacing w:before="0" w:after="180" w:line="300" w:lineRule="atLeast"/>
        <w:ind w:left="0" w:right="0"/>
        <w:rPr>
          <w:rFonts w:ascii="Roboto" w:eastAsia="Times New Roman" w:hAnsi="Roboto" w:cs="Times New Roman"/>
          <w:color w:val="auto"/>
          <w:kern w:val="0"/>
          <w:sz w:val="21"/>
          <w:szCs w:val="21"/>
          <w:lang w:val="en-IN" w:eastAsia="en-IN"/>
        </w:rPr>
      </w:pPr>
      <w:r w:rsidRPr="006D42C4">
        <w:rPr>
          <w:rFonts w:ascii="Roboto" w:eastAsia="Times New Roman" w:hAnsi="Roboto" w:cs="Times New Roman"/>
          <w:b/>
          <w:bCs/>
          <w:color w:val="auto"/>
          <w:kern w:val="0"/>
          <w:sz w:val="21"/>
          <w:szCs w:val="21"/>
          <w:lang w:val="en-IN" w:eastAsia="en-IN"/>
        </w:rPr>
        <w:t>Activity:</w:t>
      </w:r>
    </w:p>
    <w:p w14:paraId="7EBA6BB2" w14:textId="77777777" w:rsidR="006D42C4" w:rsidRPr="006D42C4" w:rsidRDefault="006D42C4" w:rsidP="006D42C4">
      <w:pPr>
        <w:numPr>
          <w:ilvl w:val="0"/>
          <w:numId w:val="41"/>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6D42C4">
        <w:rPr>
          <w:rFonts w:ascii="Roboto" w:eastAsia="Times New Roman" w:hAnsi="Roboto" w:cs="Times New Roman"/>
          <w:color w:val="auto"/>
          <w:kern w:val="0"/>
          <w:sz w:val="21"/>
          <w:szCs w:val="21"/>
          <w:lang w:val="en-IN" w:eastAsia="en-IN"/>
        </w:rPr>
        <w:t>Modify line no 2 as given below and re-execute the code. </w:t>
      </w:r>
    </w:p>
    <w:p w14:paraId="50C2814D" w14:textId="77777777" w:rsidR="006D42C4" w:rsidRPr="006D42C4" w:rsidRDefault="006D42C4" w:rsidP="006D42C4">
      <w:pPr>
        <w:spacing w:before="0" w:after="180" w:line="300" w:lineRule="atLeast"/>
        <w:ind w:left="600" w:right="0"/>
        <w:rPr>
          <w:rFonts w:ascii="Roboto" w:eastAsia="Times New Roman" w:hAnsi="Roboto" w:cs="Times New Roman"/>
          <w:color w:val="auto"/>
          <w:kern w:val="0"/>
          <w:sz w:val="21"/>
          <w:szCs w:val="21"/>
          <w:lang w:val="en-IN" w:eastAsia="en-IN"/>
        </w:rPr>
      </w:pPr>
      <w:r w:rsidRPr="006D42C4">
        <w:rPr>
          <w:rFonts w:ascii="Roboto" w:eastAsia="Times New Roman" w:hAnsi="Roboto" w:cs="Times New Roman"/>
          <w:color w:val="auto"/>
          <w:kern w:val="0"/>
          <w:sz w:val="21"/>
          <w:szCs w:val="21"/>
          <w:lang w:val="en-IN" w:eastAsia="en-IN"/>
        </w:rPr>
        <w:t>enum MobilePrice {Black, Gold, White}</w:t>
      </w:r>
    </w:p>
    <w:p w14:paraId="50E747B4" w14:textId="77777777" w:rsidR="006D42C4" w:rsidRPr="006D42C4" w:rsidRDefault="006D42C4" w:rsidP="006D42C4">
      <w:pPr>
        <w:numPr>
          <w:ilvl w:val="0"/>
          <w:numId w:val="42"/>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6D42C4">
        <w:rPr>
          <w:rFonts w:ascii="Roboto" w:eastAsia="Times New Roman" w:hAnsi="Roboto" w:cs="Times New Roman"/>
          <w:color w:val="auto"/>
          <w:kern w:val="0"/>
          <w:sz w:val="21"/>
          <w:szCs w:val="21"/>
          <w:lang w:val="en-IN" w:eastAsia="en-IN"/>
        </w:rPr>
        <w:t>Modify line no 2 as given below and re-execute the code and populate the actual and final price of White color mobile. </w:t>
      </w:r>
    </w:p>
    <w:p w14:paraId="53B6B156" w14:textId="77777777" w:rsidR="006D42C4" w:rsidRPr="006D42C4" w:rsidRDefault="006D42C4" w:rsidP="006D42C4">
      <w:pPr>
        <w:spacing w:before="0" w:after="180" w:line="300" w:lineRule="atLeast"/>
        <w:ind w:left="600" w:right="0"/>
        <w:rPr>
          <w:rFonts w:ascii="Roboto" w:eastAsia="Times New Roman" w:hAnsi="Roboto" w:cs="Times New Roman"/>
          <w:color w:val="auto"/>
          <w:kern w:val="0"/>
          <w:sz w:val="21"/>
          <w:szCs w:val="21"/>
          <w:lang w:val="en-IN" w:eastAsia="en-IN"/>
        </w:rPr>
      </w:pPr>
      <w:r w:rsidRPr="006D42C4">
        <w:rPr>
          <w:rFonts w:ascii="Roboto" w:eastAsia="Times New Roman" w:hAnsi="Roboto" w:cs="Times New Roman"/>
          <w:color w:val="auto"/>
          <w:kern w:val="0"/>
          <w:sz w:val="21"/>
          <w:szCs w:val="21"/>
          <w:lang w:val="en-IN" w:eastAsia="en-IN"/>
        </w:rPr>
        <w:t>enum MobilePrice {Black, Gold=30000, White}</w:t>
      </w:r>
    </w:p>
    <w:p w14:paraId="3813BDAB" w14:textId="77777777" w:rsidR="006D42C4" w:rsidRPr="006D42C4" w:rsidRDefault="006D42C4" w:rsidP="006D42C4">
      <w:pPr>
        <w:pStyle w:val="Signature"/>
        <w:rPr>
          <w:color w:val="000000" w:themeColor="text1"/>
        </w:rPr>
      </w:pPr>
      <w:r w:rsidRPr="006D42C4">
        <w:rPr>
          <w:color w:val="000000" w:themeColor="text1"/>
        </w:rPr>
        <w:t>// declaring enum variable and assigning default values</w:t>
      </w:r>
    </w:p>
    <w:p w14:paraId="68601C84" w14:textId="77777777" w:rsidR="006D42C4" w:rsidRPr="006D42C4" w:rsidRDefault="006D42C4" w:rsidP="006D42C4">
      <w:pPr>
        <w:pStyle w:val="Signature"/>
        <w:rPr>
          <w:color w:val="000000" w:themeColor="text1"/>
        </w:rPr>
      </w:pPr>
      <w:r w:rsidRPr="006D42C4">
        <w:rPr>
          <w:color w:val="000000" w:themeColor="text1"/>
        </w:rPr>
        <w:t>enum MobilePrice {Black= 250, Gold= 280, White= 300}</w:t>
      </w:r>
    </w:p>
    <w:p w14:paraId="4A32D429" w14:textId="77777777" w:rsidR="006D42C4" w:rsidRPr="006D42C4" w:rsidRDefault="006D42C4" w:rsidP="006D42C4">
      <w:pPr>
        <w:pStyle w:val="Signature"/>
        <w:rPr>
          <w:color w:val="000000" w:themeColor="text1"/>
        </w:rPr>
      </w:pPr>
    </w:p>
    <w:p w14:paraId="1B020B6E" w14:textId="77777777" w:rsidR="006D42C4" w:rsidRPr="006D42C4" w:rsidRDefault="006D42C4" w:rsidP="006D42C4">
      <w:pPr>
        <w:pStyle w:val="Signature"/>
        <w:rPr>
          <w:color w:val="000000" w:themeColor="text1"/>
        </w:rPr>
      </w:pPr>
      <w:r w:rsidRPr="006D42C4">
        <w:rPr>
          <w:color w:val="000000" w:themeColor="text1"/>
        </w:rPr>
        <w:t>// functon to calculate final amount</w:t>
      </w:r>
    </w:p>
    <w:p w14:paraId="387D28F8" w14:textId="77777777" w:rsidR="006D42C4" w:rsidRPr="006D42C4" w:rsidRDefault="006D42C4" w:rsidP="006D42C4">
      <w:pPr>
        <w:pStyle w:val="Signature"/>
        <w:rPr>
          <w:color w:val="000000" w:themeColor="text1"/>
        </w:rPr>
      </w:pPr>
      <w:r w:rsidRPr="006D42C4">
        <w:rPr>
          <w:color w:val="000000" w:themeColor="text1"/>
        </w:rPr>
        <w:t>function calculateAmount(price: number): number {</w:t>
      </w:r>
    </w:p>
    <w:p w14:paraId="349979CD" w14:textId="77777777" w:rsidR="006D42C4" w:rsidRPr="006D42C4" w:rsidRDefault="006D42C4" w:rsidP="006D42C4">
      <w:pPr>
        <w:pStyle w:val="Signature"/>
        <w:rPr>
          <w:color w:val="000000" w:themeColor="text1"/>
        </w:rPr>
      </w:pPr>
      <w:r w:rsidRPr="006D42C4">
        <w:rPr>
          <w:color w:val="000000" w:themeColor="text1"/>
        </w:rPr>
        <w:t xml:space="preserve">    let discount: number;</w:t>
      </w:r>
    </w:p>
    <w:p w14:paraId="7EE280CA" w14:textId="77777777" w:rsidR="006D42C4" w:rsidRPr="006D42C4" w:rsidRDefault="006D42C4" w:rsidP="006D42C4">
      <w:pPr>
        <w:pStyle w:val="Signature"/>
        <w:rPr>
          <w:color w:val="000000" w:themeColor="text1"/>
        </w:rPr>
      </w:pPr>
      <w:r w:rsidRPr="006D42C4">
        <w:rPr>
          <w:color w:val="000000" w:themeColor="text1"/>
        </w:rPr>
        <w:t xml:space="preserve">    let totalAmount: number;</w:t>
      </w:r>
    </w:p>
    <w:p w14:paraId="5273C4FC" w14:textId="77777777" w:rsidR="006D42C4" w:rsidRPr="006D42C4" w:rsidRDefault="006D42C4" w:rsidP="006D42C4">
      <w:pPr>
        <w:pStyle w:val="Signature"/>
        <w:rPr>
          <w:color w:val="000000" w:themeColor="text1"/>
        </w:rPr>
      </w:pPr>
      <w:r w:rsidRPr="006D42C4">
        <w:rPr>
          <w:color w:val="000000" w:themeColor="text1"/>
        </w:rPr>
        <w:t xml:space="preserve">    if (price === MobilePrice.Gold) {</w:t>
      </w:r>
    </w:p>
    <w:p w14:paraId="3E58DE46" w14:textId="77777777" w:rsidR="006D42C4" w:rsidRPr="006D42C4" w:rsidRDefault="006D42C4" w:rsidP="006D42C4">
      <w:pPr>
        <w:pStyle w:val="Signature"/>
        <w:rPr>
          <w:color w:val="000000" w:themeColor="text1"/>
        </w:rPr>
      </w:pPr>
      <w:r w:rsidRPr="006D42C4">
        <w:rPr>
          <w:color w:val="000000" w:themeColor="text1"/>
        </w:rPr>
        <w:t xml:space="preserve">      discount = 5;</w:t>
      </w:r>
    </w:p>
    <w:p w14:paraId="7253FE64" w14:textId="77777777" w:rsidR="006D42C4" w:rsidRPr="006D42C4" w:rsidRDefault="006D42C4" w:rsidP="006D42C4">
      <w:pPr>
        <w:pStyle w:val="Signature"/>
        <w:rPr>
          <w:color w:val="000000" w:themeColor="text1"/>
        </w:rPr>
      </w:pPr>
      <w:r w:rsidRPr="006D42C4">
        <w:rPr>
          <w:color w:val="000000" w:themeColor="text1"/>
        </w:rPr>
        <w:t xml:space="preserve">    } else if (price === MobilePrice.White) {</w:t>
      </w:r>
    </w:p>
    <w:p w14:paraId="1B532FCD" w14:textId="77777777" w:rsidR="006D42C4" w:rsidRPr="006D42C4" w:rsidRDefault="006D42C4" w:rsidP="006D42C4">
      <w:pPr>
        <w:pStyle w:val="Signature"/>
        <w:rPr>
          <w:color w:val="000000" w:themeColor="text1"/>
        </w:rPr>
      </w:pPr>
      <w:r w:rsidRPr="006D42C4">
        <w:rPr>
          <w:color w:val="000000" w:themeColor="text1"/>
        </w:rPr>
        <w:t xml:space="preserve">      discount = 8;</w:t>
      </w:r>
    </w:p>
    <w:p w14:paraId="615D8D7C" w14:textId="77777777" w:rsidR="006D42C4" w:rsidRPr="006D42C4" w:rsidRDefault="006D42C4" w:rsidP="006D42C4">
      <w:pPr>
        <w:pStyle w:val="Signature"/>
        <w:rPr>
          <w:color w:val="000000" w:themeColor="text1"/>
        </w:rPr>
      </w:pPr>
      <w:r w:rsidRPr="006D42C4">
        <w:rPr>
          <w:color w:val="000000" w:themeColor="text1"/>
        </w:rPr>
        <w:t xml:space="preserve">    } else {</w:t>
      </w:r>
    </w:p>
    <w:p w14:paraId="5D09A8DC" w14:textId="77777777" w:rsidR="006D42C4" w:rsidRPr="006D42C4" w:rsidRDefault="006D42C4" w:rsidP="006D42C4">
      <w:pPr>
        <w:pStyle w:val="Signature"/>
        <w:rPr>
          <w:color w:val="000000" w:themeColor="text1"/>
        </w:rPr>
      </w:pPr>
      <w:r w:rsidRPr="006D42C4">
        <w:rPr>
          <w:color w:val="000000" w:themeColor="text1"/>
        </w:rPr>
        <w:t xml:space="preserve">    discount = 10;</w:t>
      </w:r>
    </w:p>
    <w:p w14:paraId="569FDF74" w14:textId="77777777" w:rsidR="006D42C4" w:rsidRPr="006D42C4" w:rsidRDefault="006D42C4" w:rsidP="006D42C4">
      <w:pPr>
        <w:pStyle w:val="Signature"/>
        <w:rPr>
          <w:color w:val="000000" w:themeColor="text1"/>
        </w:rPr>
      </w:pPr>
      <w:r w:rsidRPr="006D42C4">
        <w:rPr>
          <w:color w:val="000000" w:themeColor="text1"/>
        </w:rPr>
        <w:t xml:space="preserve">           }</w:t>
      </w:r>
    </w:p>
    <w:p w14:paraId="4E4C55AF" w14:textId="77777777" w:rsidR="006D42C4" w:rsidRPr="006D42C4" w:rsidRDefault="006D42C4" w:rsidP="006D42C4">
      <w:pPr>
        <w:pStyle w:val="Signature"/>
        <w:rPr>
          <w:color w:val="000000" w:themeColor="text1"/>
        </w:rPr>
      </w:pPr>
      <w:r w:rsidRPr="006D42C4">
        <w:rPr>
          <w:color w:val="000000" w:themeColor="text1"/>
        </w:rPr>
        <w:t xml:space="preserve">    totalAmount = price - price * discount / 100;</w:t>
      </w:r>
    </w:p>
    <w:p w14:paraId="617FEDAB" w14:textId="77777777" w:rsidR="006D42C4" w:rsidRPr="006D42C4" w:rsidRDefault="006D42C4" w:rsidP="006D42C4">
      <w:pPr>
        <w:pStyle w:val="Signature"/>
        <w:rPr>
          <w:color w:val="000000" w:themeColor="text1"/>
        </w:rPr>
      </w:pPr>
      <w:r w:rsidRPr="006D42C4">
        <w:rPr>
          <w:color w:val="000000" w:themeColor="text1"/>
        </w:rPr>
        <w:t xml:space="preserve">    return totalAmount;</w:t>
      </w:r>
    </w:p>
    <w:p w14:paraId="03CDA3D3" w14:textId="77777777" w:rsidR="006D42C4" w:rsidRPr="006D42C4" w:rsidRDefault="006D42C4" w:rsidP="006D42C4">
      <w:pPr>
        <w:pStyle w:val="Signature"/>
        <w:rPr>
          <w:color w:val="000000" w:themeColor="text1"/>
        </w:rPr>
      </w:pPr>
      <w:r w:rsidRPr="006D42C4">
        <w:rPr>
          <w:color w:val="000000" w:themeColor="text1"/>
        </w:rPr>
        <w:t>}</w:t>
      </w:r>
    </w:p>
    <w:p w14:paraId="03127BF2" w14:textId="77777777" w:rsidR="006D42C4" w:rsidRPr="006D42C4" w:rsidRDefault="006D42C4" w:rsidP="006D42C4">
      <w:pPr>
        <w:pStyle w:val="Signature"/>
        <w:rPr>
          <w:color w:val="000000" w:themeColor="text1"/>
        </w:rPr>
      </w:pPr>
    </w:p>
    <w:p w14:paraId="77299F6B" w14:textId="77777777" w:rsidR="006D42C4" w:rsidRPr="006D42C4" w:rsidRDefault="006D42C4" w:rsidP="006D42C4">
      <w:pPr>
        <w:pStyle w:val="Signature"/>
        <w:rPr>
          <w:color w:val="000000" w:themeColor="text1"/>
        </w:rPr>
      </w:pPr>
      <w:r w:rsidRPr="006D42C4">
        <w:rPr>
          <w:color w:val="000000" w:themeColor="text1"/>
        </w:rPr>
        <w:t>// lines to populate the Actual and Final price of Black color Mobile</w:t>
      </w:r>
    </w:p>
    <w:p w14:paraId="12D5C808" w14:textId="77777777" w:rsidR="006D42C4" w:rsidRPr="006D42C4" w:rsidRDefault="006D42C4" w:rsidP="006D42C4">
      <w:pPr>
        <w:pStyle w:val="Signature"/>
        <w:rPr>
          <w:color w:val="000000" w:themeColor="text1"/>
        </w:rPr>
      </w:pPr>
      <w:r w:rsidRPr="006D42C4">
        <w:rPr>
          <w:color w:val="000000" w:themeColor="text1"/>
        </w:rPr>
        <w:t>console.log('Actual price of the Mobile is $' + MobilePrice.Black);</w:t>
      </w:r>
    </w:p>
    <w:p w14:paraId="13475C46" w14:textId="52E592AD" w:rsidR="00CD28FC" w:rsidRDefault="006D42C4" w:rsidP="006D42C4">
      <w:pPr>
        <w:pStyle w:val="Signature"/>
        <w:rPr>
          <w:color w:val="000000" w:themeColor="text1"/>
        </w:rPr>
      </w:pPr>
      <w:r w:rsidRPr="006D42C4">
        <w:rPr>
          <w:color w:val="000000" w:themeColor="text1"/>
        </w:rPr>
        <w:t>console.log('The final price after discount is $' + calculateAmount(MobilePrice.Black));</w:t>
      </w:r>
    </w:p>
    <w:p w14:paraId="4C38C932" w14:textId="398B4E8B" w:rsidR="0035795E" w:rsidRDefault="0035795E" w:rsidP="006D42C4">
      <w:pPr>
        <w:pStyle w:val="Signature"/>
        <w:rPr>
          <w:color w:val="000000" w:themeColor="text1"/>
        </w:rPr>
      </w:pPr>
    </w:p>
    <w:p w14:paraId="626FB37E"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b/>
          <w:bCs/>
          <w:color w:val="01014A"/>
          <w:kern w:val="0"/>
          <w:sz w:val="27"/>
          <w:szCs w:val="27"/>
          <w:lang w:val="en-IN" w:eastAsia="en-IN"/>
        </w:rPr>
        <w:t>Problem Statement:</w:t>
      </w:r>
    </w:p>
    <w:p w14:paraId="7245D33E"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Create the below page of the Mobile Cart application:</w:t>
      </w:r>
    </w:p>
    <w:p w14:paraId="7BC5F5FE"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Design the below screen:</w:t>
      </w:r>
    </w:p>
    <w:p w14:paraId="747B16DE"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31293DC2"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lastRenderedPageBreak/>
        <w:t> </w:t>
      </w:r>
    </w:p>
    <w:p w14:paraId="1632FFBD" w14:textId="5BE04D2E" w:rsidR="0035795E" w:rsidRPr="0035795E" w:rsidRDefault="0035795E" w:rsidP="0035795E">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noProof/>
          <w:color w:val="01014A"/>
          <w:kern w:val="0"/>
          <w:sz w:val="27"/>
          <w:szCs w:val="27"/>
          <w:lang w:val="en-IN" w:eastAsia="en-IN"/>
        </w:rPr>
        <w:drawing>
          <wp:inline distT="0" distB="0" distL="0" distR="0" wp14:anchorId="25963BCD" wp14:editId="02E30FC3">
            <wp:extent cx="6858000" cy="35902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590290"/>
                    </a:xfrm>
                    <a:prstGeom prst="rect">
                      <a:avLst/>
                    </a:prstGeom>
                    <a:noFill/>
                    <a:ln>
                      <a:noFill/>
                    </a:ln>
                  </pic:spPr>
                </pic:pic>
              </a:graphicData>
            </a:graphic>
          </wp:inline>
        </w:drawing>
      </w:r>
    </w:p>
    <w:p w14:paraId="3D89BB58"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67E4F5F5"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In the previous Mobile Cart exercise page, you have rendered the Mobile phone name, price, status on the availability of the mobile, and discount details.</w:t>
      </w:r>
    </w:p>
    <w:p w14:paraId="55BCB3C9"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On the page, display the price of the mobile-based in three different colors. Instead of using the number in our code, represent them by string values like GoldPlatinum, PinkGold, SilverTitanium.</w:t>
      </w:r>
    </w:p>
    <w:p w14:paraId="434A028E"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Below is the complete HTML code for the page, write the TypeScript code to declare enum variable to represent the price of mobiles and update the page using these enum values.</w:t>
      </w:r>
    </w:p>
    <w:p w14:paraId="0950E7F1" w14:textId="77777777" w:rsidR="0035795E" w:rsidRPr="0035795E" w:rsidRDefault="0035795E" w:rsidP="0035795E">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3387CC"/>
          <w:kern w:val="0"/>
          <w:sz w:val="27"/>
          <w:szCs w:val="27"/>
          <w:lang w:val="en-IN" w:eastAsia="en-IN"/>
        </w:rPr>
        <w:t>&lt;!doctype html&gt;</w:t>
      </w:r>
    </w:p>
    <w:p w14:paraId="7FDEC0AB"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89BDFF"/>
          <w:kern w:val="0"/>
          <w:sz w:val="27"/>
          <w:szCs w:val="27"/>
          <w:lang w:val="en-IN" w:eastAsia="en-IN"/>
        </w:rPr>
        <w:t>&lt;html&gt;</w:t>
      </w:r>
    </w:p>
    <w:p w14:paraId="1F926233"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&lt;head&gt;</w:t>
      </w:r>
    </w:p>
    <w:p w14:paraId="4DCDFE97"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&lt;title&gt;</w:t>
      </w:r>
      <w:r w:rsidRPr="0035795E">
        <w:rPr>
          <w:rFonts w:ascii="Courier New" w:eastAsia="Times New Roman" w:hAnsi="Courier New" w:cs="Courier New"/>
          <w:color w:val="FFFFFF"/>
          <w:kern w:val="0"/>
          <w:sz w:val="27"/>
          <w:szCs w:val="27"/>
          <w:lang w:val="en-IN" w:eastAsia="en-IN"/>
        </w:rPr>
        <w:t>Mobile Cart</w:t>
      </w:r>
      <w:r w:rsidRPr="0035795E">
        <w:rPr>
          <w:rFonts w:ascii="Courier New" w:eastAsia="Times New Roman" w:hAnsi="Courier New" w:cs="Courier New"/>
          <w:color w:val="89BDFF"/>
          <w:kern w:val="0"/>
          <w:sz w:val="27"/>
          <w:szCs w:val="27"/>
          <w:lang w:val="en-IN" w:eastAsia="en-IN"/>
        </w:rPr>
        <w:t>&lt;/title&gt;</w:t>
      </w:r>
    </w:p>
    <w:p w14:paraId="72ACCC4E"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&lt;meta</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charset</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"UTF-8"</w:t>
      </w:r>
      <w:r w:rsidRPr="0035795E">
        <w:rPr>
          <w:rFonts w:ascii="Courier New" w:eastAsia="Times New Roman" w:hAnsi="Courier New" w:cs="Courier New"/>
          <w:color w:val="89BDFF"/>
          <w:kern w:val="0"/>
          <w:sz w:val="27"/>
          <w:szCs w:val="27"/>
          <w:lang w:val="en-IN" w:eastAsia="en-IN"/>
        </w:rPr>
        <w:t>&gt;</w:t>
      </w:r>
    </w:p>
    <w:p w14:paraId="6A26CA4A"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&lt;meta</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name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"viewport"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content</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"width=device-width, initial-scale=1"</w:t>
      </w:r>
      <w:r w:rsidRPr="0035795E">
        <w:rPr>
          <w:rFonts w:ascii="Courier New" w:eastAsia="Times New Roman" w:hAnsi="Courier New" w:cs="Courier New"/>
          <w:color w:val="89BDFF"/>
          <w:kern w:val="0"/>
          <w:sz w:val="27"/>
          <w:szCs w:val="27"/>
          <w:lang w:val="en-IN" w:eastAsia="en-IN"/>
        </w:rPr>
        <w:t>&gt;</w:t>
      </w:r>
    </w:p>
    <w:p w14:paraId="6D2B5FC2"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34057E61"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&lt;link</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href</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"https://maxcdn.bootstrapcdn.com/bootstrap/3.3.7/css/bootstrap.min.css"</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rel</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"stylesheet"</w:t>
      </w:r>
      <w:r w:rsidRPr="0035795E">
        <w:rPr>
          <w:rFonts w:ascii="Courier New" w:eastAsia="Times New Roman" w:hAnsi="Courier New" w:cs="Courier New"/>
          <w:color w:val="89BDFF"/>
          <w:kern w:val="0"/>
          <w:sz w:val="27"/>
          <w:szCs w:val="27"/>
          <w:lang w:val="en-IN" w:eastAsia="en-IN"/>
        </w:rPr>
        <w:t>&gt;</w:t>
      </w:r>
    </w:p>
    <w:p w14:paraId="51CE0E1A"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68FFE47E"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lastRenderedPageBreak/>
        <w:t xml:space="preserve">  </w:t>
      </w:r>
      <w:r w:rsidRPr="0035795E">
        <w:rPr>
          <w:rFonts w:ascii="Courier New" w:eastAsia="Times New Roman" w:hAnsi="Courier New" w:cs="Courier New"/>
          <w:color w:val="89BDFF"/>
          <w:kern w:val="0"/>
          <w:sz w:val="27"/>
          <w:szCs w:val="27"/>
          <w:lang w:val="en-IN" w:eastAsia="en-IN"/>
        </w:rPr>
        <w:t>&lt;style&gt;</w:t>
      </w:r>
    </w:p>
    <w:p w14:paraId="3BEDA8F0"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ab/>
        <w:t xml:space="preserve"> .navbar-inverse {</w:t>
      </w:r>
    </w:p>
    <w:p w14:paraId="2776DFFF"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background-color:#</w:t>
      </w:r>
      <w:r w:rsidRPr="0035795E">
        <w:rPr>
          <w:rFonts w:ascii="Courier New" w:eastAsia="Times New Roman" w:hAnsi="Courier New" w:cs="Courier New"/>
          <w:color w:val="3387CC"/>
          <w:kern w:val="0"/>
          <w:sz w:val="27"/>
          <w:szCs w:val="27"/>
          <w:lang w:val="en-IN" w:eastAsia="en-IN"/>
        </w:rPr>
        <w:t>005580</w:t>
      </w:r>
      <w:r w:rsidRPr="0035795E">
        <w:rPr>
          <w:rFonts w:ascii="Courier New" w:eastAsia="Times New Roman" w:hAnsi="Courier New" w:cs="Courier New"/>
          <w:color w:val="FFFFFF"/>
          <w:kern w:val="0"/>
          <w:sz w:val="27"/>
          <w:szCs w:val="27"/>
          <w:lang w:val="en-IN" w:eastAsia="en-IN"/>
        </w:rPr>
        <w:t>;</w:t>
      </w:r>
    </w:p>
    <w:p w14:paraId="167C0731"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background-image: none;</w:t>
      </w:r>
    </w:p>
    <w:p w14:paraId="2F2C9634"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background-repeat: </w:t>
      </w:r>
      <w:r w:rsidRPr="0035795E">
        <w:rPr>
          <w:rFonts w:ascii="Courier New" w:eastAsia="Times New Roman" w:hAnsi="Courier New" w:cs="Courier New"/>
          <w:color w:val="E28964"/>
          <w:kern w:val="0"/>
          <w:sz w:val="27"/>
          <w:szCs w:val="27"/>
          <w:lang w:val="en-IN" w:eastAsia="en-IN"/>
        </w:rPr>
        <w:t>no</w:t>
      </w:r>
      <w:r w:rsidRPr="0035795E">
        <w:rPr>
          <w:rFonts w:ascii="Courier New" w:eastAsia="Times New Roman" w:hAnsi="Courier New" w:cs="Courier New"/>
          <w:color w:val="FFFFFF"/>
          <w:kern w:val="0"/>
          <w:sz w:val="27"/>
          <w:szCs w:val="27"/>
          <w:lang w:val="en-IN" w:eastAsia="en-IN"/>
        </w:rPr>
        <w:t>-repeat;</w:t>
      </w:r>
    </w:p>
    <w:p w14:paraId="5C8B1398"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ab/>
        <w:t>color:#ffffff;</w:t>
      </w:r>
    </w:p>
    <w:p w14:paraId="5E7B8BBA"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44AC52C9"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.navbar-inverse .navbar-nav &gt; .active &gt; a {</w:t>
      </w:r>
    </w:p>
    <w:p w14:paraId="21F0B84C"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color: </w:t>
      </w:r>
      <w:r w:rsidRPr="0035795E">
        <w:rPr>
          <w:rFonts w:ascii="Courier New" w:eastAsia="Times New Roman" w:hAnsi="Courier New" w:cs="Courier New"/>
          <w:i/>
          <w:iCs/>
          <w:color w:val="AEAEAE"/>
          <w:kern w:val="0"/>
          <w:sz w:val="27"/>
          <w:szCs w:val="27"/>
          <w:lang w:val="en-IN" w:eastAsia="en-IN"/>
        </w:rPr>
        <w:t>#ffffff;</w:t>
      </w:r>
    </w:p>
    <w:p w14:paraId="2ADAF5D5"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background-color:transparent;</w:t>
      </w:r>
    </w:p>
    <w:p w14:paraId="2D15A507"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ab/>
      </w:r>
    </w:p>
    <w:p w14:paraId="3268BD4F"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w:t>
      </w:r>
    </w:p>
    <w:p w14:paraId="77334947"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.navbar-inverse .navbar-nav &gt; li &gt; a:hover{</w:t>
      </w:r>
    </w:p>
    <w:p w14:paraId="058F10DF"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ab/>
        <w:t xml:space="preserve"> text-decoration: none;</w:t>
      </w:r>
    </w:p>
    <w:p w14:paraId="5C86FA06"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4132AF2B"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w:t>
      </w:r>
    </w:p>
    <w:p w14:paraId="5076C92E"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ab/>
        <w:t xml:space="preserve"> </w:t>
      </w:r>
      <w:r w:rsidRPr="0035795E">
        <w:rPr>
          <w:rFonts w:ascii="Courier New" w:eastAsia="Times New Roman" w:hAnsi="Courier New" w:cs="Courier New"/>
          <w:color w:val="89BDFF"/>
          <w:kern w:val="0"/>
          <w:sz w:val="27"/>
          <w:szCs w:val="27"/>
          <w:lang w:val="en-IN" w:eastAsia="en-IN"/>
        </w:rPr>
        <w:t>&lt;/style&gt;</w:t>
      </w:r>
      <w:r w:rsidRPr="0035795E">
        <w:rPr>
          <w:rFonts w:ascii="Courier New" w:eastAsia="Times New Roman" w:hAnsi="Courier New" w:cs="Courier New"/>
          <w:color w:val="FFFFFF"/>
          <w:kern w:val="0"/>
          <w:sz w:val="27"/>
          <w:szCs w:val="27"/>
          <w:lang w:val="en-IN" w:eastAsia="en-IN"/>
        </w:rPr>
        <w:t xml:space="preserve"> </w:t>
      </w:r>
    </w:p>
    <w:p w14:paraId="7810CB44"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&lt;/head&gt;</w:t>
      </w:r>
    </w:p>
    <w:p w14:paraId="3752DC93"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&lt;body&gt;</w:t>
      </w:r>
    </w:p>
    <w:p w14:paraId="00E4CA66"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&lt;nav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 navbar-inverse navbar-fixed-top"</w:t>
      </w:r>
      <w:r w:rsidRPr="0035795E">
        <w:rPr>
          <w:rFonts w:ascii="Courier New" w:eastAsia="Times New Roman" w:hAnsi="Courier New" w:cs="Courier New"/>
          <w:color w:val="89BDFF"/>
          <w:kern w:val="0"/>
          <w:sz w:val="27"/>
          <w:szCs w:val="27"/>
          <w:lang w:val="en-IN" w:eastAsia="en-IN"/>
        </w:rPr>
        <w:t>&gt;</w:t>
      </w:r>
    </w:p>
    <w:p w14:paraId="64355A1C"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6DCEC0B5"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"navbar-header"</w:t>
      </w:r>
      <w:r w:rsidRPr="0035795E">
        <w:rPr>
          <w:rFonts w:ascii="Courier New" w:eastAsia="Times New Roman" w:hAnsi="Courier New" w:cs="Courier New"/>
          <w:color w:val="89BDFF"/>
          <w:kern w:val="0"/>
          <w:sz w:val="27"/>
          <w:szCs w:val="27"/>
          <w:lang w:val="en-IN" w:eastAsia="en-IN"/>
        </w:rPr>
        <w:t>&gt;</w:t>
      </w:r>
    </w:p>
    <w:p w14:paraId="2FC3D192"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&lt;button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type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"button"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"navbar-toggle collapsed"</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data-toggle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"collapse"</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data-target</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aria-expanded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"false"</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aria-controls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w:t>
      </w:r>
      <w:r w:rsidRPr="0035795E">
        <w:rPr>
          <w:rFonts w:ascii="Courier New" w:eastAsia="Times New Roman" w:hAnsi="Courier New" w:cs="Courier New"/>
          <w:color w:val="89BDFF"/>
          <w:kern w:val="0"/>
          <w:sz w:val="27"/>
          <w:szCs w:val="27"/>
          <w:lang w:val="en-IN" w:eastAsia="en-IN"/>
        </w:rPr>
        <w:t>&gt;</w:t>
      </w:r>
    </w:p>
    <w:p w14:paraId="064BA496"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"sr-only"</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Toggle navigation</w:t>
      </w:r>
      <w:r w:rsidRPr="0035795E">
        <w:rPr>
          <w:rFonts w:ascii="Courier New" w:eastAsia="Times New Roman" w:hAnsi="Courier New" w:cs="Courier New"/>
          <w:color w:val="89BDFF"/>
          <w:kern w:val="0"/>
          <w:sz w:val="27"/>
          <w:szCs w:val="27"/>
          <w:lang w:val="en-IN" w:eastAsia="en-IN"/>
        </w:rPr>
        <w:t>&lt;/span&gt;</w:t>
      </w:r>
    </w:p>
    <w:p w14:paraId="1EF5BA1A"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"icon-bar"</w:t>
      </w:r>
      <w:r w:rsidRPr="0035795E">
        <w:rPr>
          <w:rFonts w:ascii="Courier New" w:eastAsia="Times New Roman" w:hAnsi="Courier New" w:cs="Courier New"/>
          <w:color w:val="89BDFF"/>
          <w:kern w:val="0"/>
          <w:sz w:val="27"/>
          <w:szCs w:val="27"/>
          <w:lang w:val="en-IN" w:eastAsia="en-IN"/>
        </w:rPr>
        <w:t>&gt;&lt;/span&gt;</w:t>
      </w:r>
    </w:p>
    <w:p w14:paraId="53F14658"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"icon-bar"</w:t>
      </w:r>
      <w:r w:rsidRPr="0035795E">
        <w:rPr>
          <w:rFonts w:ascii="Courier New" w:eastAsia="Times New Roman" w:hAnsi="Courier New" w:cs="Courier New"/>
          <w:color w:val="89BDFF"/>
          <w:kern w:val="0"/>
          <w:sz w:val="27"/>
          <w:szCs w:val="27"/>
          <w:lang w:val="en-IN" w:eastAsia="en-IN"/>
        </w:rPr>
        <w:t>&gt;&lt;/span&gt;</w:t>
      </w:r>
    </w:p>
    <w:p w14:paraId="6A248212"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"icon-bar"</w:t>
      </w:r>
      <w:r w:rsidRPr="0035795E">
        <w:rPr>
          <w:rFonts w:ascii="Courier New" w:eastAsia="Times New Roman" w:hAnsi="Courier New" w:cs="Courier New"/>
          <w:color w:val="89BDFF"/>
          <w:kern w:val="0"/>
          <w:sz w:val="27"/>
          <w:szCs w:val="27"/>
          <w:lang w:val="en-IN" w:eastAsia="en-IN"/>
        </w:rPr>
        <w:t>&gt;&lt;/span&gt;</w:t>
      </w:r>
    </w:p>
    <w:p w14:paraId="159EE028"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&lt;/button&gt;</w:t>
      </w:r>
    </w:p>
    <w:p w14:paraId="0B0A1C6D"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&lt;a</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"navbar-brand"</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href</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Mobile Cart</w:t>
      </w:r>
      <w:r w:rsidRPr="0035795E">
        <w:rPr>
          <w:rFonts w:ascii="Courier New" w:eastAsia="Times New Roman" w:hAnsi="Courier New" w:cs="Courier New"/>
          <w:color w:val="89BDFF"/>
          <w:kern w:val="0"/>
          <w:sz w:val="27"/>
          <w:szCs w:val="27"/>
          <w:lang w:val="en-IN" w:eastAsia="en-IN"/>
        </w:rPr>
        <w:t>&lt;/a&gt;</w:t>
      </w:r>
    </w:p>
    <w:p w14:paraId="1DF1366D"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49C1A93F"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"collapse navbar-collapse"</w:t>
      </w:r>
      <w:r w:rsidRPr="0035795E">
        <w:rPr>
          <w:rFonts w:ascii="Courier New" w:eastAsia="Times New Roman" w:hAnsi="Courier New" w:cs="Courier New"/>
          <w:color w:val="89BDFF"/>
          <w:kern w:val="0"/>
          <w:sz w:val="27"/>
          <w:szCs w:val="27"/>
          <w:lang w:val="en-IN" w:eastAsia="en-IN"/>
        </w:rPr>
        <w:t>&gt;</w:t>
      </w:r>
    </w:p>
    <w:p w14:paraId="2586B1D3"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&lt;ul</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 navbar-nav"</w:t>
      </w:r>
      <w:r w:rsidRPr="0035795E">
        <w:rPr>
          <w:rFonts w:ascii="Courier New" w:eastAsia="Times New Roman" w:hAnsi="Courier New" w:cs="Courier New"/>
          <w:color w:val="89BDFF"/>
          <w:kern w:val="0"/>
          <w:sz w:val="27"/>
          <w:szCs w:val="27"/>
          <w:lang w:val="en-IN" w:eastAsia="en-IN"/>
        </w:rPr>
        <w:t>&gt;</w:t>
      </w:r>
    </w:p>
    <w:p w14:paraId="3B60C09F"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&lt;li</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&gt;&lt;a</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href</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"Index.html"</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Home</w:t>
      </w:r>
      <w:r w:rsidRPr="0035795E">
        <w:rPr>
          <w:rFonts w:ascii="Courier New" w:eastAsia="Times New Roman" w:hAnsi="Courier New" w:cs="Courier New"/>
          <w:color w:val="89BDFF"/>
          <w:kern w:val="0"/>
          <w:sz w:val="27"/>
          <w:szCs w:val="27"/>
          <w:lang w:val="en-IN" w:eastAsia="en-IN"/>
        </w:rPr>
        <w:t>&lt;/a&gt;&lt;/li&gt;</w:t>
      </w:r>
      <w:r w:rsidRPr="0035795E">
        <w:rPr>
          <w:rFonts w:ascii="Courier New" w:eastAsia="Times New Roman" w:hAnsi="Courier New" w:cs="Courier New"/>
          <w:color w:val="FFFFFF"/>
          <w:kern w:val="0"/>
          <w:sz w:val="27"/>
          <w:szCs w:val="27"/>
          <w:lang w:val="en-IN" w:eastAsia="en-IN"/>
        </w:rPr>
        <w:t xml:space="preserve">            </w:t>
      </w:r>
    </w:p>
    <w:p w14:paraId="09CA6CDB"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&lt;/ul&gt;</w:t>
      </w:r>
    </w:p>
    <w:p w14:paraId="35BEBFE9"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i/>
          <w:iCs/>
          <w:color w:val="AEAEAE"/>
          <w:kern w:val="0"/>
          <w:sz w:val="27"/>
          <w:szCs w:val="27"/>
          <w:lang w:val="en-IN" w:eastAsia="en-IN"/>
        </w:rPr>
        <w:t>&lt;!--/.nav-collapse --&gt;</w:t>
      </w:r>
    </w:p>
    <w:p w14:paraId="71D529E1"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&lt;ul</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 navbar-nav navbar-middle"</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color:white; margin-right:</w:t>
      </w:r>
      <w:r w:rsidRPr="0035795E">
        <w:rPr>
          <w:rFonts w:ascii="Courier New" w:eastAsia="Times New Roman" w:hAnsi="Courier New" w:cs="Courier New"/>
          <w:color w:val="3387CC"/>
          <w:kern w:val="0"/>
          <w:sz w:val="27"/>
          <w:szCs w:val="27"/>
          <w:lang w:val="en-IN" w:eastAsia="en-IN"/>
        </w:rPr>
        <w:t>30px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19B48D95"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&lt;li&gt;&lt;a</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href</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"Cart.html"</w:t>
      </w:r>
      <w:r w:rsidRPr="0035795E">
        <w:rPr>
          <w:rFonts w:ascii="Courier New" w:eastAsia="Times New Roman" w:hAnsi="Courier New" w:cs="Courier New"/>
          <w:color w:val="89BDFF"/>
          <w:kern w:val="0"/>
          <w:sz w:val="27"/>
          <w:szCs w:val="27"/>
          <w:lang w:val="en-IN" w:eastAsia="en-IN"/>
        </w:rPr>
        <w:t>&gt;&lt;span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"glyphicon glyphicon-shopping-cart"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color:white</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&gt;&lt;/span&gt;&lt;/a&gt;&lt;/li&gt;</w:t>
      </w:r>
      <w:r w:rsidRPr="0035795E">
        <w:rPr>
          <w:rFonts w:ascii="Courier New" w:eastAsia="Times New Roman" w:hAnsi="Courier New" w:cs="Courier New"/>
          <w:color w:val="FFFFFF"/>
          <w:kern w:val="0"/>
          <w:sz w:val="27"/>
          <w:szCs w:val="27"/>
          <w:lang w:val="en-IN" w:eastAsia="en-IN"/>
        </w:rPr>
        <w:t xml:space="preserve">        </w:t>
      </w:r>
    </w:p>
    <w:p w14:paraId="3EA855E2"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&lt;/ul&gt;</w:t>
      </w:r>
    </w:p>
    <w:p w14:paraId="5AF3A740"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50642E85"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&lt;/nav&gt;</w:t>
      </w:r>
      <w:r w:rsidRPr="0035795E">
        <w:rPr>
          <w:rFonts w:ascii="Courier New" w:eastAsia="Times New Roman" w:hAnsi="Courier New" w:cs="Courier New"/>
          <w:color w:val="FFFFFF"/>
          <w:kern w:val="0"/>
          <w:sz w:val="27"/>
          <w:szCs w:val="27"/>
          <w:lang w:val="en-IN" w:eastAsia="en-IN"/>
        </w:rPr>
        <w:t xml:space="preserve">   </w:t>
      </w:r>
    </w:p>
    <w:p w14:paraId="2E599037"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3CFE5709"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"container"</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margin-top:</w:t>
      </w:r>
      <w:r w:rsidRPr="0035795E">
        <w:rPr>
          <w:rFonts w:ascii="Courier New" w:eastAsia="Times New Roman" w:hAnsi="Courier New" w:cs="Courier New"/>
          <w:color w:val="3387CC"/>
          <w:kern w:val="0"/>
          <w:sz w:val="27"/>
          <w:szCs w:val="27"/>
          <w:lang w:val="en-IN" w:eastAsia="en-IN"/>
        </w:rPr>
        <w:t>7</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045DD1EF"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"row"</w:t>
      </w:r>
      <w:r w:rsidRPr="0035795E">
        <w:rPr>
          <w:rFonts w:ascii="Courier New" w:eastAsia="Times New Roman" w:hAnsi="Courier New" w:cs="Courier New"/>
          <w:color w:val="89BDFF"/>
          <w:kern w:val="0"/>
          <w:sz w:val="27"/>
          <w:szCs w:val="27"/>
          <w:lang w:val="en-IN" w:eastAsia="en-IN"/>
        </w:rPr>
        <w:t>&gt;</w:t>
      </w:r>
    </w:p>
    <w:p w14:paraId="1E4B7340"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lastRenderedPageBreak/>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"col-sm-4"</w:t>
      </w:r>
      <w:r w:rsidRPr="0035795E">
        <w:rPr>
          <w:rFonts w:ascii="Courier New" w:eastAsia="Times New Roman" w:hAnsi="Courier New" w:cs="Courier New"/>
          <w:color w:val="89BDFF"/>
          <w:kern w:val="0"/>
          <w:sz w:val="27"/>
          <w:szCs w:val="27"/>
          <w:lang w:val="en-IN" w:eastAsia="en-IN"/>
        </w:rPr>
        <w:t>&gt;</w:t>
      </w:r>
    </w:p>
    <w:p w14:paraId="4F912548"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margin-left:</w:t>
      </w:r>
      <w:r w:rsidRPr="0035795E">
        <w:rPr>
          <w:rFonts w:ascii="Courier New" w:eastAsia="Times New Roman" w:hAnsi="Courier New" w:cs="Courier New"/>
          <w:color w:val="3387CC"/>
          <w:kern w:val="0"/>
          <w:sz w:val="27"/>
          <w:szCs w:val="27"/>
          <w:lang w:val="en-IN" w:eastAsia="en-IN"/>
        </w:rPr>
        <w:t>40</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15px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0E501C7E"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w:t>
      </w:r>
      <w:r w:rsidRPr="0035795E">
        <w:rPr>
          <w:rFonts w:ascii="Courier New" w:eastAsia="Times New Roman" w:hAnsi="Courier New" w:cs="Courier New"/>
          <w:color w:val="3387CC"/>
          <w:kern w:val="0"/>
          <w:sz w:val="27"/>
          <w:szCs w:val="27"/>
          <w:lang w:val="en-IN" w:eastAsia="en-IN"/>
        </w:rPr>
        <w:t>15px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3261BF61"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t xml:space="preserve">               </w:t>
      </w:r>
      <w:r w:rsidRPr="0035795E">
        <w:rPr>
          <w:rFonts w:ascii="Courier New" w:eastAsia="Times New Roman" w:hAnsi="Courier New" w:cs="Courier New"/>
          <w:color w:val="89BDFF"/>
          <w:kern w:val="0"/>
          <w:sz w:val="27"/>
          <w:szCs w:val="27"/>
          <w:lang w:val="en-IN" w:eastAsia="en-IN"/>
        </w:rPr>
        <w:t>&lt;div&gt;</w:t>
      </w:r>
    </w:p>
    <w:p w14:paraId="6AF7A927"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t xml:space="preserve">  </w:t>
      </w:r>
      <w:r w:rsidRPr="0035795E">
        <w:rPr>
          <w:rFonts w:ascii="Courier New" w:eastAsia="Times New Roman" w:hAnsi="Courier New" w:cs="Courier New"/>
          <w:color w:val="89BDFF"/>
          <w:kern w:val="0"/>
          <w:sz w:val="27"/>
          <w:szCs w:val="27"/>
          <w:lang w:val="en-IN" w:eastAsia="en-IN"/>
        </w:rPr>
        <w:t>&lt;img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"phoneImage"</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65B042"/>
          <w:kern w:val="0"/>
          <w:sz w:val="27"/>
          <w:szCs w:val="27"/>
          <w:lang w:val="en-IN" w:eastAsia="en-IN"/>
        </w:rPr>
        <w:t>"Images/Part 1/samsung_edge_silver.jpg"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height</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"250px"</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&gt;</w:t>
      </w:r>
    </w:p>
    <w:p w14:paraId="3A2130DC"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265C2CC8"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392ECBB9"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&lt;div&gt;&lt;b&gt;&lt;span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"pName"</w:t>
      </w:r>
      <w:r w:rsidRPr="0035795E">
        <w:rPr>
          <w:rFonts w:ascii="Courier New" w:eastAsia="Times New Roman" w:hAnsi="Courier New" w:cs="Courier New"/>
          <w:color w:val="89BDFF"/>
          <w:kern w:val="0"/>
          <w:sz w:val="27"/>
          <w:szCs w:val="27"/>
          <w:lang w:val="en-IN" w:eastAsia="en-IN"/>
        </w:rPr>
        <w:t>&gt;&lt;/span&gt;&lt;/b&gt;&lt;/div&gt;</w:t>
      </w:r>
    </w:p>
    <w:p w14:paraId="534A5498"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&gt;&lt;b&gt;</w:t>
      </w:r>
      <w:r w:rsidRPr="0035795E">
        <w:rPr>
          <w:rFonts w:ascii="Courier New" w:eastAsia="Times New Roman" w:hAnsi="Courier New" w:cs="Courier New"/>
          <w:color w:val="FFFFFF"/>
          <w:kern w:val="0"/>
          <w:sz w:val="27"/>
          <w:szCs w:val="27"/>
          <w:lang w:val="en-IN" w:eastAsia="en-IN"/>
        </w:rPr>
        <w:t>Price:</w:t>
      </w:r>
      <w:r w:rsidRPr="0035795E">
        <w:rPr>
          <w:rFonts w:ascii="Courier New" w:eastAsia="Times New Roman" w:hAnsi="Courier New" w:cs="Courier New"/>
          <w:color w:val="89BDFF"/>
          <w:kern w:val="0"/>
          <w:sz w:val="27"/>
          <w:szCs w:val="27"/>
          <w:lang w:val="en-IN" w:eastAsia="en-IN"/>
        </w:rPr>
        <w:t>&lt;/b&gt;</w:t>
      </w:r>
      <w:r w:rsidRPr="0035795E">
        <w:rPr>
          <w:rFonts w:ascii="Courier New" w:eastAsia="Times New Roman" w:hAnsi="Courier New" w:cs="Courier New"/>
          <w:color w:val="FFFFFF"/>
          <w:kern w:val="0"/>
          <w:sz w:val="27"/>
          <w:szCs w:val="27"/>
          <w:lang w:val="en-IN" w:eastAsia="en-IN"/>
        </w:rPr>
        <w:t>&amp;nbsp;&amp;dollar;</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"pPrice"</w:t>
      </w:r>
      <w:r w:rsidRPr="0035795E">
        <w:rPr>
          <w:rFonts w:ascii="Courier New" w:eastAsia="Times New Roman" w:hAnsi="Courier New" w:cs="Courier New"/>
          <w:color w:val="89BDFF"/>
          <w:kern w:val="0"/>
          <w:sz w:val="27"/>
          <w:szCs w:val="27"/>
          <w:lang w:val="en-IN" w:eastAsia="en-IN"/>
        </w:rPr>
        <w:t>&gt;&lt;/span&gt;&lt;/div&gt;</w:t>
      </w:r>
    </w:p>
    <w:p w14:paraId="659C23A2"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&lt;div&gt;&lt;b&gt;</w:t>
      </w:r>
      <w:r w:rsidRPr="0035795E">
        <w:rPr>
          <w:rFonts w:ascii="Courier New" w:eastAsia="Times New Roman" w:hAnsi="Courier New" w:cs="Courier New"/>
          <w:color w:val="FFFFFF"/>
          <w:kern w:val="0"/>
          <w:sz w:val="27"/>
          <w:szCs w:val="27"/>
          <w:lang w:val="en-IN" w:eastAsia="en-IN"/>
        </w:rPr>
        <w:t>Status:</w:t>
      </w:r>
      <w:r w:rsidRPr="0035795E">
        <w:rPr>
          <w:rFonts w:ascii="Courier New" w:eastAsia="Times New Roman" w:hAnsi="Courier New" w:cs="Courier New"/>
          <w:color w:val="89BDFF"/>
          <w:kern w:val="0"/>
          <w:sz w:val="27"/>
          <w:szCs w:val="27"/>
          <w:lang w:val="en-IN" w:eastAsia="en-IN"/>
        </w:rPr>
        <w:t>&lt;/b&gt;</w:t>
      </w:r>
      <w:r w:rsidRPr="0035795E">
        <w:rPr>
          <w:rFonts w:ascii="Courier New" w:eastAsia="Times New Roman" w:hAnsi="Courier New" w:cs="Courier New"/>
          <w:color w:val="FFFFFF"/>
          <w:kern w:val="0"/>
          <w:sz w:val="27"/>
          <w:szCs w:val="27"/>
          <w:lang w:val="en-IN" w:eastAsia="en-IN"/>
        </w:rPr>
        <w:t>&amp;nbsp;</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"pAvailable"</w:t>
      </w:r>
      <w:r w:rsidRPr="0035795E">
        <w:rPr>
          <w:rFonts w:ascii="Courier New" w:eastAsia="Times New Roman" w:hAnsi="Courier New" w:cs="Courier New"/>
          <w:color w:val="89BDFF"/>
          <w:kern w:val="0"/>
          <w:sz w:val="27"/>
          <w:szCs w:val="27"/>
          <w:lang w:val="en-IN" w:eastAsia="en-IN"/>
        </w:rPr>
        <w:t>&gt;&lt;/span&gt;&lt;/div&gt;</w:t>
      </w:r>
    </w:p>
    <w:p w14:paraId="320FE494"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&lt;div&gt;&lt;b</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"text-danger"</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Discount:</w:t>
      </w:r>
      <w:r w:rsidRPr="0035795E">
        <w:rPr>
          <w:rFonts w:ascii="Courier New" w:eastAsia="Times New Roman" w:hAnsi="Courier New" w:cs="Courier New"/>
          <w:color w:val="89BDFF"/>
          <w:kern w:val="0"/>
          <w:sz w:val="27"/>
          <w:szCs w:val="27"/>
          <w:lang w:val="en-IN" w:eastAsia="en-IN"/>
        </w:rPr>
        <w:t>&lt;/b&gt;</w:t>
      </w:r>
      <w:r w:rsidRPr="0035795E">
        <w:rPr>
          <w:rFonts w:ascii="Courier New" w:eastAsia="Times New Roman" w:hAnsi="Courier New" w:cs="Courier New"/>
          <w:color w:val="FFFFFF"/>
          <w:kern w:val="0"/>
          <w:sz w:val="27"/>
          <w:szCs w:val="27"/>
          <w:lang w:val="en-IN" w:eastAsia="en-IN"/>
        </w:rPr>
        <w:t>&amp;nbsp;</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"pDiscount"</w:t>
      </w:r>
      <w:r w:rsidRPr="0035795E">
        <w:rPr>
          <w:rFonts w:ascii="Courier New" w:eastAsia="Times New Roman" w:hAnsi="Courier New" w:cs="Courier New"/>
          <w:color w:val="89BDFF"/>
          <w:kern w:val="0"/>
          <w:sz w:val="27"/>
          <w:szCs w:val="27"/>
          <w:lang w:val="en-IN" w:eastAsia="en-IN"/>
        </w:rPr>
        <w:t>&gt;&lt;/span&gt;&lt;/div&gt;</w:t>
      </w:r>
    </w:p>
    <w:p w14:paraId="26C0DCBB"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ab/>
        <w:t xml:space="preserve">                      </w:t>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r w:rsidRPr="0035795E">
        <w:rPr>
          <w:rFonts w:ascii="Courier New" w:eastAsia="Times New Roman" w:hAnsi="Courier New" w:cs="Courier New"/>
          <w:color w:val="FFFFFF"/>
          <w:kern w:val="0"/>
          <w:sz w:val="27"/>
          <w:szCs w:val="27"/>
          <w:lang w:val="en-IN" w:eastAsia="en-IN"/>
        </w:rPr>
        <w:tab/>
      </w:r>
    </w:p>
    <w:p w14:paraId="4FE0B90A"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7B279CEE"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39BC50AB"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086F93DB"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&lt;div&gt;&lt;/div&gt;</w:t>
      </w:r>
    </w:p>
    <w:p w14:paraId="3B87E2F8"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15px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 xml:space="preserve">   </w:t>
      </w:r>
    </w:p>
    <w:p w14:paraId="671B1696"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153E782C"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89BDFF"/>
          <w:kern w:val="0"/>
          <w:sz w:val="27"/>
          <w:szCs w:val="27"/>
          <w:lang w:val="en-IN" w:eastAsia="en-IN"/>
        </w:rPr>
        <w:t>&lt;img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65B042"/>
          <w:kern w:val="0"/>
          <w:sz w:val="27"/>
          <w:szCs w:val="27"/>
          <w:lang w:val="en-IN" w:eastAsia="en-IN"/>
        </w:rPr>
        <w:t>"Images/Part 1/goldmobile.png"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padding-left:</w:t>
      </w:r>
      <w:r w:rsidRPr="0035795E">
        <w:rPr>
          <w:rFonts w:ascii="Courier New" w:eastAsia="Times New Roman" w:hAnsi="Courier New" w:cs="Courier New"/>
          <w:color w:val="3387CC"/>
          <w:kern w:val="0"/>
          <w:sz w:val="27"/>
          <w:szCs w:val="27"/>
          <w:lang w:val="en-IN" w:eastAsia="en-IN"/>
        </w:rPr>
        <w:t>15px</w:t>
      </w:r>
      <w:r w:rsidRPr="0035795E">
        <w:rPr>
          <w:rFonts w:ascii="Courier New" w:eastAsia="Times New Roman" w:hAnsi="Courier New" w:cs="Courier New"/>
          <w:color w:val="FFFFFF"/>
          <w:kern w:val="0"/>
          <w:sz w:val="27"/>
          <w:szCs w:val="27"/>
          <w:lang w:val="en-IN" w:eastAsia="en-IN"/>
        </w:rPr>
        <w:t>;cursor:pointer;</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onclick</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getMobileByColor(</w:t>
      </w:r>
      <w:r w:rsidRPr="0035795E">
        <w:rPr>
          <w:rFonts w:ascii="Courier New" w:eastAsia="Times New Roman" w:hAnsi="Courier New" w:cs="Courier New"/>
          <w:color w:val="65B042"/>
          <w:kern w:val="0"/>
          <w:sz w:val="27"/>
          <w:szCs w:val="27"/>
          <w:lang w:val="en-IN" w:eastAsia="en-IN"/>
        </w:rPr>
        <w:t>'gold'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 xml:space="preserve"> </w:t>
      </w:r>
    </w:p>
    <w:p w14:paraId="1894F73E"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89BDFF"/>
          <w:kern w:val="0"/>
          <w:sz w:val="27"/>
          <w:szCs w:val="27"/>
          <w:lang w:val="en-IN" w:eastAsia="en-IN"/>
        </w:rPr>
        <w:t>&lt;img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65B042"/>
          <w:kern w:val="0"/>
          <w:sz w:val="27"/>
          <w:szCs w:val="27"/>
          <w:lang w:val="en-IN" w:eastAsia="en-IN"/>
        </w:rPr>
        <w:t>"Images/Part 1/pinkmobile.png"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cursor:pointer;padding-left:</w:t>
      </w:r>
      <w:r w:rsidRPr="0035795E">
        <w:rPr>
          <w:rFonts w:ascii="Courier New" w:eastAsia="Times New Roman" w:hAnsi="Courier New" w:cs="Courier New"/>
          <w:color w:val="3387CC"/>
          <w:kern w:val="0"/>
          <w:sz w:val="27"/>
          <w:szCs w:val="27"/>
          <w:lang w:val="en-IN" w:eastAsia="en-IN"/>
        </w:rPr>
        <w:t>15px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onclick</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getMobileByColor(</w:t>
      </w:r>
      <w:r w:rsidRPr="0035795E">
        <w:rPr>
          <w:rFonts w:ascii="Courier New" w:eastAsia="Times New Roman" w:hAnsi="Courier New" w:cs="Courier New"/>
          <w:color w:val="65B042"/>
          <w:kern w:val="0"/>
          <w:sz w:val="27"/>
          <w:szCs w:val="27"/>
          <w:lang w:val="en-IN" w:eastAsia="en-IN"/>
        </w:rPr>
        <w:t>'pink'</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 xml:space="preserve"> </w:t>
      </w:r>
    </w:p>
    <w:p w14:paraId="25DDD566"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89BDFF"/>
          <w:kern w:val="0"/>
          <w:sz w:val="27"/>
          <w:szCs w:val="27"/>
          <w:lang w:val="en-IN" w:eastAsia="en-IN"/>
        </w:rPr>
        <w:t>&lt;img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65B042"/>
          <w:kern w:val="0"/>
          <w:sz w:val="27"/>
          <w:szCs w:val="27"/>
          <w:lang w:val="en-IN" w:eastAsia="en-IN"/>
        </w:rPr>
        <w:t>"Images/Part 1/silvermobile.png"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cursor:pointer;padding-left:</w:t>
      </w:r>
      <w:r w:rsidRPr="0035795E">
        <w:rPr>
          <w:rFonts w:ascii="Courier New" w:eastAsia="Times New Roman" w:hAnsi="Courier New" w:cs="Courier New"/>
          <w:color w:val="3387CC"/>
          <w:kern w:val="0"/>
          <w:sz w:val="27"/>
          <w:szCs w:val="27"/>
          <w:lang w:val="en-IN" w:eastAsia="en-IN"/>
        </w:rPr>
        <w:t>15px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onclick</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getMobileByColor(</w:t>
      </w:r>
      <w:r w:rsidRPr="0035795E">
        <w:rPr>
          <w:rFonts w:ascii="Courier New" w:eastAsia="Times New Roman" w:hAnsi="Courier New" w:cs="Courier New"/>
          <w:color w:val="65B042"/>
          <w:kern w:val="0"/>
          <w:sz w:val="27"/>
          <w:szCs w:val="27"/>
          <w:lang w:val="en-IN" w:eastAsia="en-IN"/>
        </w:rPr>
        <w:t>'silver'</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 xml:space="preserve">                              </w:t>
      </w:r>
    </w:p>
    <w:p w14:paraId="4A5075A8"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0BBE9270"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29049573"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 xml:space="preserve"> </w:t>
      </w:r>
    </w:p>
    <w:p w14:paraId="2FE6308C"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padding-left:</w:t>
      </w:r>
      <w:r w:rsidRPr="0035795E">
        <w:rPr>
          <w:rFonts w:ascii="Courier New" w:eastAsia="Times New Roman" w:hAnsi="Courier New" w:cs="Courier New"/>
          <w:color w:val="3387CC"/>
          <w:kern w:val="0"/>
          <w:sz w:val="27"/>
          <w:szCs w:val="27"/>
          <w:lang w:val="en-IN" w:eastAsia="en-IN"/>
        </w:rPr>
        <w:t>20px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 xml:space="preserve"> </w:t>
      </w:r>
    </w:p>
    <w:p w14:paraId="2CE1478C"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GoldPlatinum </w:t>
      </w:r>
    </w:p>
    <w:p w14:paraId="598293C9"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&lt;/span&gt;</w:t>
      </w:r>
    </w:p>
    <w:p w14:paraId="016C5C44"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padding-left:</w:t>
      </w:r>
      <w:r w:rsidRPr="0035795E">
        <w:rPr>
          <w:rFonts w:ascii="Courier New" w:eastAsia="Times New Roman" w:hAnsi="Courier New" w:cs="Courier New"/>
          <w:color w:val="3387CC"/>
          <w:kern w:val="0"/>
          <w:sz w:val="27"/>
          <w:szCs w:val="27"/>
          <w:lang w:val="en-IN" w:eastAsia="en-IN"/>
        </w:rPr>
        <w:t>38px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 xml:space="preserve"> </w:t>
      </w:r>
    </w:p>
    <w:p w14:paraId="351C52CD"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PinkGold </w:t>
      </w:r>
    </w:p>
    <w:p w14:paraId="1AA161DC"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&lt;/span&gt;</w:t>
      </w:r>
    </w:p>
    <w:p w14:paraId="3C33FCAB"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padding-left:</w:t>
      </w:r>
      <w:r w:rsidRPr="0035795E">
        <w:rPr>
          <w:rFonts w:ascii="Courier New" w:eastAsia="Times New Roman" w:hAnsi="Courier New" w:cs="Courier New"/>
          <w:color w:val="3387CC"/>
          <w:kern w:val="0"/>
          <w:sz w:val="27"/>
          <w:szCs w:val="27"/>
          <w:lang w:val="en-IN" w:eastAsia="en-IN"/>
        </w:rPr>
        <w:t>40px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 xml:space="preserve"> </w:t>
      </w:r>
    </w:p>
    <w:p w14:paraId="3170EFBF"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SilverTitanium</w:t>
      </w:r>
    </w:p>
    <w:p w14:paraId="54AA366C"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&lt;/span&gt;</w:t>
      </w:r>
    </w:p>
    <w:p w14:paraId="20F6A461"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lastRenderedPageBreak/>
        <w:t xml:space="preserve">      </w:t>
      </w:r>
      <w:r w:rsidRPr="0035795E">
        <w:rPr>
          <w:rFonts w:ascii="Courier New" w:eastAsia="Times New Roman" w:hAnsi="Courier New" w:cs="Courier New"/>
          <w:color w:val="89BDFF"/>
          <w:kern w:val="0"/>
          <w:sz w:val="27"/>
          <w:szCs w:val="27"/>
          <w:lang w:val="en-IN" w:eastAsia="en-IN"/>
        </w:rPr>
        <w:t>&lt;/div&gt;</w:t>
      </w:r>
    </w:p>
    <w:p w14:paraId="310CDA3B"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551CDDBA"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20px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&amp;dollar;</w:t>
      </w:r>
      <w:r w:rsidRPr="0035795E">
        <w:rPr>
          <w:rFonts w:ascii="Courier New" w:eastAsia="Times New Roman" w:hAnsi="Courier New" w:cs="Courier New"/>
          <w:color w:val="89BDFF"/>
          <w:kern w:val="0"/>
          <w:sz w:val="27"/>
          <w:szCs w:val="27"/>
          <w:lang w:val="en-IN" w:eastAsia="en-IN"/>
        </w:rPr>
        <w:t>&lt;/span&gt;&lt;span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"gold"</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2px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&gt;&lt;/span&gt;</w:t>
      </w:r>
    </w:p>
    <w:p w14:paraId="4F730FAC"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90px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&amp;dollar;</w:t>
      </w:r>
      <w:r w:rsidRPr="0035795E">
        <w:rPr>
          <w:rFonts w:ascii="Courier New" w:eastAsia="Times New Roman" w:hAnsi="Courier New" w:cs="Courier New"/>
          <w:color w:val="89BDFF"/>
          <w:kern w:val="0"/>
          <w:sz w:val="27"/>
          <w:szCs w:val="27"/>
          <w:lang w:val="en-IN" w:eastAsia="en-IN"/>
        </w:rPr>
        <w:t>&lt;/span&gt;&lt;span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"pinkgold"</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2px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&gt;&lt;/span&gt;</w:t>
      </w:r>
    </w:p>
    <w:p w14:paraId="0C2D10EE"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65px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&amp;dollar;</w:t>
      </w:r>
      <w:r w:rsidRPr="0035795E">
        <w:rPr>
          <w:rFonts w:ascii="Courier New" w:eastAsia="Times New Roman" w:hAnsi="Courier New" w:cs="Courier New"/>
          <w:color w:val="89BDFF"/>
          <w:kern w:val="0"/>
          <w:sz w:val="27"/>
          <w:szCs w:val="27"/>
          <w:lang w:val="en-IN" w:eastAsia="en-IN"/>
        </w:rPr>
        <w:t>&lt;/span&gt;&lt;span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"silver"</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2px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&gt;&lt;/span&gt;</w:t>
      </w:r>
    </w:p>
    <w:p w14:paraId="37EF2CF7"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"productDescription"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5</w:t>
      </w:r>
      <w:r w:rsidRPr="0035795E">
        <w:rPr>
          <w:rFonts w:ascii="Courier New" w:eastAsia="Times New Roman" w:hAnsi="Courier New" w:cs="Courier New"/>
          <w:color w:val="FFFFFF"/>
          <w:kern w:val="0"/>
          <w:sz w:val="27"/>
          <w:szCs w:val="27"/>
          <w:lang w:val="en-IN" w:eastAsia="en-IN"/>
        </w:rPr>
        <w:t>%;width:</w:t>
      </w:r>
      <w:r w:rsidRPr="0035795E">
        <w:rPr>
          <w:rFonts w:ascii="Courier New" w:eastAsia="Times New Roman" w:hAnsi="Courier New" w:cs="Courier New"/>
          <w:color w:val="3387CC"/>
          <w:kern w:val="0"/>
          <w:sz w:val="27"/>
          <w:szCs w:val="27"/>
          <w:lang w:val="en-IN" w:eastAsia="en-IN"/>
        </w:rPr>
        <w:t>70</w:t>
      </w:r>
      <w:r w:rsidRPr="0035795E">
        <w:rPr>
          <w:rFonts w:ascii="Courier New" w:eastAsia="Times New Roman" w:hAnsi="Courier New" w:cs="Courier New"/>
          <w:color w:val="FFFFFF"/>
          <w:kern w:val="0"/>
          <w:sz w:val="27"/>
          <w:szCs w:val="27"/>
          <w:lang w:val="en-IN" w:eastAsia="en-IN"/>
        </w:rPr>
        <w:t>%;text-align:justify</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6D9CC38A"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Samsung Galaxy Note 7 is a stylish mobile you can ever have. It has 64GB memory.</w:t>
      </w:r>
    </w:p>
    <w:p w14:paraId="32066DBC"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3BAC8EA7"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5</w:t>
      </w:r>
      <w:r w:rsidRPr="0035795E">
        <w:rPr>
          <w:rFonts w:ascii="Courier New" w:eastAsia="Times New Roman" w:hAnsi="Courier New" w:cs="Courier New"/>
          <w:color w:val="FFFFFF"/>
          <w:kern w:val="0"/>
          <w:sz w:val="27"/>
          <w:szCs w:val="27"/>
          <w:lang w:val="en-IN" w:eastAsia="en-IN"/>
        </w:rPr>
        <w:t>%;padding-right:</w:t>
      </w:r>
      <w:r w:rsidRPr="0035795E">
        <w:rPr>
          <w:rFonts w:ascii="Courier New" w:eastAsia="Times New Roman" w:hAnsi="Courier New" w:cs="Courier New"/>
          <w:color w:val="3387CC"/>
          <w:kern w:val="0"/>
          <w:sz w:val="27"/>
          <w:szCs w:val="27"/>
          <w:lang w:val="en-IN" w:eastAsia="en-IN"/>
        </w:rPr>
        <w:t>10</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 xml:space="preserve">        </w:t>
      </w:r>
    </w:p>
    <w:p w14:paraId="65E96FD6"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&lt;button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"btn btn-success"</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onclick</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addtoCart();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Add to Cart</w:t>
      </w:r>
      <w:r w:rsidRPr="0035795E">
        <w:rPr>
          <w:rFonts w:ascii="Courier New" w:eastAsia="Times New Roman" w:hAnsi="Courier New" w:cs="Courier New"/>
          <w:color w:val="89BDFF"/>
          <w:kern w:val="0"/>
          <w:sz w:val="27"/>
          <w:szCs w:val="27"/>
          <w:lang w:val="en-IN" w:eastAsia="en-IN"/>
        </w:rPr>
        <w:t>&lt;/button&gt;</w:t>
      </w:r>
    </w:p>
    <w:p w14:paraId="47745669"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ab/>
        <w:t xml:space="preserve">   </w:t>
      </w:r>
      <w:r w:rsidRPr="0035795E">
        <w:rPr>
          <w:rFonts w:ascii="Courier New" w:eastAsia="Times New Roman" w:hAnsi="Courier New" w:cs="Courier New"/>
          <w:color w:val="89BDFF"/>
          <w:kern w:val="0"/>
          <w:sz w:val="27"/>
          <w:szCs w:val="27"/>
          <w:lang w:val="en-IN" w:eastAsia="en-IN"/>
        </w:rPr>
        <w:t>&lt;a</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padding-left:</w:t>
      </w:r>
      <w:r w:rsidRPr="0035795E">
        <w:rPr>
          <w:rFonts w:ascii="Courier New" w:eastAsia="Times New Roman" w:hAnsi="Courier New" w:cs="Courier New"/>
          <w:color w:val="3387CC"/>
          <w:kern w:val="0"/>
          <w:sz w:val="27"/>
          <w:szCs w:val="27"/>
          <w:lang w:val="en-IN" w:eastAsia="en-IN"/>
        </w:rPr>
        <w:t>10px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onclick</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backHome();</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Back</w:t>
      </w:r>
      <w:r w:rsidRPr="0035795E">
        <w:rPr>
          <w:rFonts w:ascii="Courier New" w:eastAsia="Times New Roman" w:hAnsi="Courier New" w:cs="Courier New"/>
          <w:color w:val="89BDFF"/>
          <w:kern w:val="0"/>
          <w:sz w:val="27"/>
          <w:szCs w:val="27"/>
          <w:lang w:val="en-IN" w:eastAsia="en-IN"/>
        </w:rPr>
        <w:t>&lt;/a&gt;</w:t>
      </w:r>
    </w:p>
    <w:p w14:paraId="5523C2AD"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57F03A18"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35F17CFE"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0C54E0B0"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2F3C6D32"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3C35E5EA"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&lt;/body&gt;</w:t>
      </w:r>
    </w:p>
    <w:p w14:paraId="7AC2182C"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&lt;script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"https://cdnjs.cloudflare.com/ajax/libs/jquery/3.2.1/jquery.min.js"</w:t>
      </w:r>
      <w:r w:rsidRPr="0035795E">
        <w:rPr>
          <w:rFonts w:ascii="Courier New" w:eastAsia="Times New Roman" w:hAnsi="Courier New" w:cs="Courier New"/>
          <w:color w:val="89BDFF"/>
          <w:kern w:val="0"/>
          <w:sz w:val="27"/>
          <w:szCs w:val="27"/>
          <w:lang w:val="en-IN" w:eastAsia="en-IN"/>
        </w:rPr>
        <w:t>&gt;&lt;/script&gt;</w:t>
      </w:r>
    </w:p>
    <w:p w14:paraId="03264BD8"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&lt;script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"https://maxcdn.bootstrapcdn.com/bootstrap/3.3.7/js/bootstrap.min.js"</w:t>
      </w:r>
      <w:r w:rsidRPr="0035795E">
        <w:rPr>
          <w:rFonts w:ascii="Courier New" w:eastAsia="Times New Roman" w:hAnsi="Courier New" w:cs="Courier New"/>
          <w:color w:val="89BDFF"/>
          <w:kern w:val="0"/>
          <w:sz w:val="27"/>
          <w:szCs w:val="27"/>
          <w:lang w:val="en-IN" w:eastAsia="en-IN"/>
        </w:rPr>
        <w:t>&gt;&lt;/script&gt;</w:t>
      </w:r>
    </w:p>
    <w:p w14:paraId="6F385AAF"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FFBD4C6"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i/>
          <w:iCs/>
          <w:color w:val="AEAEAE"/>
          <w:kern w:val="0"/>
          <w:sz w:val="27"/>
          <w:szCs w:val="27"/>
          <w:lang w:val="en-IN" w:eastAsia="en-IN"/>
        </w:rPr>
        <w:t>&lt;!-- Adding converted js code--&gt;</w:t>
      </w:r>
    </w:p>
    <w:p w14:paraId="5B1EA1BF"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&lt;script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"productdetail.js"</w:t>
      </w:r>
      <w:r w:rsidRPr="0035795E">
        <w:rPr>
          <w:rFonts w:ascii="Courier New" w:eastAsia="Times New Roman" w:hAnsi="Courier New" w:cs="Courier New"/>
          <w:color w:val="89BDFF"/>
          <w:kern w:val="0"/>
          <w:sz w:val="27"/>
          <w:szCs w:val="27"/>
          <w:lang w:val="en-IN" w:eastAsia="en-IN"/>
        </w:rPr>
        <w:t>&gt;&lt;/script&gt;</w:t>
      </w:r>
    </w:p>
    <w:p w14:paraId="412FF2DB" w14:textId="77777777"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89BDFF"/>
          <w:kern w:val="0"/>
          <w:sz w:val="27"/>
          <w:szCs w:val="27"/>
          <w:lang w:val="en-IN" w:eastAsia="en-IN"/>
        </w:rPr>
        <w:t>&lt;/html&gt;</w:t>
      </w:r>
    </w:p>
    <w:p w14:paraId="6784868F" w14:textId="7F2470CD" w:rsidR="0035795E" w:rsidRPr="0035795E" w:rsidRDefault="0035795E" w:rsidP="0035795E">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F80FCD2" wp14:editId="0946E0A3">
                <wp:extent cx="304800" cy="304800"/>
                <wp:effectExtent l="0" t="0" r="0" b="0"/>
                <wp:docPr id="55"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7B524A" id="Rectangle 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22B1555"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b/>
          <w:bCs/>
          <w:color w:val="01014A"/>
          <w:kern w:val="0"/>
          <w:sz w:val="27"/>
          <w:szCs w:val="27"/>
          <w:lang w:val="en-IN" w:eastAsia="en-IN"/>
        </w:rPr>
        <w:t>Attach the transpiled TypeScript file to the HTML page as highlighted in the above code.</w:t>
      </w:r>
    </w:p>
    <w:p w14:paraId="3050F9FF" w14:textId="46FDD766" w:rsidR="0035795E" w:rsidRDefault="0035795E" w:rsidP="006D42C4">
      <w:pPr>
        <w:pStyle w:val="Signature"/>
        <w:rPr>
          <w:color w:val="000000" w:themeColor="text1"/>
        </w:rPr>
      </w:pPr>
    </w:p>
    <w:p w14:paraId="523B2100" w14:textId="77777777" w:rsid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2D64CCF4" w14:textId="77777777" w:rsid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5050F6A2" w14:textId="416DD3D8"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lastRenderedPageBreak/>
        <w:t>Consider the below page of the Mobile Cart application that displays the list of mobile phones available. For each mobile in the list, you can see its image, name, price, and availability status. </w:t>
      </w:r>
    </w:p>
    <w:p w14:paraId="4D1277DF"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588D89BD"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48EA0ECC"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56467A9B" w14:textId="3D020F3D" w:rsidR="0035795E" w:rsidRPr="0035795E" w:rsidRDefault="0035795E" w:rsidP="0035795E">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noProof/>
          <w:color w:val="01014A"/>
          <w:kern w:val="0"/>
          <w:sz w:val="27"/>
          <w:szCs w:val="27"/>
          <w:lang w:val="en-IN" w:eastAsia="en-IN"/>
        </w:rPr>
        <w:drawing>
          <wp:inline distT="0" distB="0" distL="0" distR="0" wp14:anchorId="5F68BE14" wp14:editId="2F53CD91">
            <wp:extent cx="6858000" cy="31857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3185795"/>
                    </a:xfrm>
                    <a:prstGeom prst="rect">
                      <a:avLst/>
                    </a:prstGeom>
                    <a:noFill/>
                    <a:ln>
                      <a:noFill/>
                    </a:ln>
                  </pic:spPr>
                </pic:pic>
              </a:graphicData>
            </a:graphic>
          </wp:inline>
        </w:drawing>
      </w:r>
    </w:p>
    <w:p w14:paraId="68DA659F"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1D797262"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This requirement is implemented using the concept of </w:t>
      </w:r>
      <w:r w:rsidRPr="0035795E">
        <w:rPr>
          <w:rFonts w:ascii="Roboto" w:eastAsia="Times New Roman" w:hAnsi="Roboto" w:cs="Times New Roman"/>
          <w:b/>
          <w:bCs/>
          <w:color w:val="01014A"/>
          <w:kern w:val="0"/>
          <w:sz w:val="27"/>
          <w:szCs w:val="27"/>
          <w:lang w:val="en-IN" w:eastAsia="en-IN"/>
        </w:rPr>
        <w:t>arrays </w:t>
      </w:r>
      <w:r w:rsidRPr="0035795E">
        <w:rPr>
          <w:rFonts w:ascii="Roboto" w:eastAsia="Times New Roman" w:hAnsi="Roboto" w:cs="Times New Roman"/>
          <w:color w:val="01014A"/>
          <w:kern w:val="0"/>
          <w:sz w:val="27"/>
          <w:szCs w:val="27"/>
          <w:lang w:val="en-IN" w:eastAsia="en-IN"/>
        </w:rPr>
        <w:t>of TypeScript. Let us discuss arrays in TypeScript.</w:t>
      </w:r>
    </w:p>
    <w:p w14:paraId="5725E979"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22C20AD9"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An Array is used to store multiple values in a single variable. You can easily access the values stored in an array using the index position of the data stored in the array.</w:t>
      </w:r>
    </w:p>
    <w:p w14:paraId="0926F62F"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TypeScript array is an object to store multiple values in a variable with a type annotation. They are like JavaScript arrays. </w:t>
      </w:r>
    </w:p>
    <w:p w14:paraId="36BF2A43"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Arrays can be created using one of the below:</w:t>
      </w:r>
    </w:p>
    <w:p w14:paraId="5EC5273A"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4C7EC292"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35FB4776"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lastRenderedPageBreak/>
        <w:t> </w:t>
      </w:r>
    </w:p>
    <w:p w14:paraId="03F14D57" w14:textId="35313E1C" w:rsidR="0035795E" w:rsidRPr="0035795E" w:rsidRDefault="0035795E" w:rsidP="0035795E">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noProof/>
          <w:color w:val="01014A"/>
          <w:kern w:val="0"/>
          <w:sz w:val="27"/>
          <w:szCs w:val="27"/>
          <w:lang w:val="en-IN" w:eastAsia="en-IN"/>
        </w:rPr>
        <w:drawing>
          <wp:inline distT="0" distB="0" distL="0" distR="0" wp14:anchorId="426473FA" wp14:editId="47702B12">
            <wp:extent cx="5403850" cy="635635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3850" cy="6356350"/>
                    </a:xfrm>
                    <a:prstGeom prst="rect">
                      <a:avLst/>
                    </a:prstGeom>
                    <a:noFill/>
                    <a:ln>
                      <a:noFill/>
                    </a:ln>
                  </pic:spPr>
                </pic:pic>
              </a:graphicData>
            </a:graphic>
          </wp:inline>
        </w:drawing>
      </w:r>
    </w:p>
    <w:p w14:paraId="5B30C36B"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br/>
        <w:t>A TypeScript array defined with a specific type does not accept data of different types. TypeScript arrays can be accessed and used much like JavaScript arrays.</w:t>
      </w:r>
    </w:p>
    <w:p w14:paraId="2B8E4BD4"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JavaScript Arrays has several useful properties and methods to access or modify the given array. The same is supported in TypeScript.</w:t>
      </w:r>
    </w:p>
    <w:p w14:paraId="0CFFE055"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To add a dynamic value to an array, you can either use the push function or use the index reference.</w:t>
      </w:r>
    </w:p>
    <w:p w14:paraId="4F4DC7F6"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75FD1336"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lastRenderedPageBreak/>
        <w:t> </w:t>
      </w:r>
    </w:p>
    <w:p w14:paraId="08D6FF93" w14:textId="0AE7369C" w:rsidR="0035795E" w:rsidRPr="0035795E" w:rsidRDefault="0035795E" w:rsidP="0035795E">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noProof/>
          <w:color w:val="01014A"/>
          <w:kern w:val="0"/>
          <w:sz w:val="27"/>
          <w:szCs w:val="27"/>
          <w:lang w:val="en-IN" w:eastAsia="en-IN"/>
        </w:rPr>
        <w:drawing>
          <wp:inline distT="0" distB="0" distL="0" distR="0" wp14:anchorId="42EA24B0" wp14:editId="0FE2CD35">
            <wp:extent cx="4095750" cy="3797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3797300"/>
                    </a:xfrm>
                    <a:prstGeom prst="rect">
                      <a:avLst/>
                    </a:prstGeom>
                    <a:noFill/>
                    <a:ln>
                      <a:noFill/>
                    </a:ln>
                  </pic:spPr>
                </pic:pic>
              </a:graphicData>
            </a:graphic>
          </wp:inline>
        </w:drawing>
      </w:r>
    </w:p>
    <w:p w14:paraId="2316DF77"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Data can be removed from an array using the pop function or splice function</w:t>
      </w:r>
    </w:p>
    <w:p w14:paraId="3F879BD1"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5071749F"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2B93CD7B" w14:textId="113156EB" w:rsidR="0035795E" w:rsidRPr="0035795E" w:rsidRDefault="0035795E" w:rsidP="0035795E">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noProof/>
          <w:color w:val="01014A"/>
          <w:kern w:val="0"/>
          <w:sz w:val="27"/>
          <w:szCs w:val="27"/>
          <w:lang w:val="en-IN" w:eastAsia="en-IN"/>
        </w:rPr>
        <w:drawing>
          <wp:inline distT="0" distB="0" distL="0" distR="0" wp14:anchorId="574592A0" wp14:editId="3DBCDB2E">
            <wp:extent cx="6858000" cy="28022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2802255"/>
                    </a:xfrm>
                    <a:prstGeom prst="rect">
                      <a:avLst/>
                    </a:prstGeom>
                    <a:noFill/>
                    <a:ln>
                      <a:noFill/>
                    </a:ln>
                  </pic:spPr>
                </pic:pic>
              </a:graphicData>
            </a:graphic>
          </wp:inline>
        </w:drawing>
      </w:r>
    </w:p>
    <w:p w14:paraId="603EB9BA"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18D08786" w14:textId="77777777" w:rsid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The splice function removes the item from a specific index position. </w:t>
      </w:r>
    </w:p>
    <w:p w14:paraId="7B418083" w14:textId="77777777" w:rsid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2EA0C012" w14:textId="12EBCDC3"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auto"/>
          <w:kern w:val="36"/>
          <w:sz w:val="30"/>
          <w:szCs w:val="30"/>
          <w:lang w:val="en-IN" w:eastAsia="en-IN"/>
        </w:rPr>
        <w:t>Tryout : Arrays</w:t>
      </w:r>
    </w:p>
    <w:p w14:paraId="67F54063" w14:textId="77777777" w:rsidR="0035795E" w:rsidRPr="0035795E" w:rsidRDefault="0035795E" w:rsidP="0035795E">
      <w:pPr>
        <w:spacing w:before="0" w:after="0"/>
        <w:ind w:left="0" w:right="0"/>
        <w:rPr>
          <w:rFonts w:ascii="Roboto" w:eastAsia="Times New Roman" w:hAnsi="Roboto" w:cs="Times New Roman"/>
          <w:color w:val="auto"/>
          <w:kern w:val="0"/>
          <w:sz w:val="21"/>
          <w:szCs w:val="21"/>
          <w:lang w:val="en-IN" w:eastAsia="en-IN"/>
        </w:rPr>
      </w:pPr>
      <w:r w:rsidRPr="0035795E">
        <w:rPr>
          <w:rFonts w:ascii="Roboto" w:eastAsia="Times New Roman" w:hAnsi="Roboto" w:cs="Times New Roman"/>
          <w:color w:val="auto"/>
          <w:kern w:val="0"/>
          <w:sz w:val="21"/>
          <w:szCs w:val="21"/>
          <w:lang w:val="en-IN" w:eastAsia="en-IN"/>
        </w:rPr>
        <w:t>Problem Statement</w:t>
      </w:r>
    </w:p>
    <w:p w14:paraId="46B40B9A" w14:textId="77777777" w:rsidR="0035795E" w:rsidRPr="0035795E" w:rsidRDefault="0035795E" w:rsidP="0035795E">
      <w:pPr>
        <w:spacing w:before="0" w:after="180" w:line="300" w:lineRule="atLeast"/>
        <w:ind w:left="0" w:right="0"/>
        <w:rPr>
          <w:rFonts w:ascii="Roboto" w:eastAsia="Times New Roman" w:hAnsi="Roboto" w:cs="Times New Roman"/>
          <w:color w:val="auto"/>
          <w:kern w:val="0"/>
          <w:sz w:val="21"/>
          <w:szCs w:val="21"/>
          <w:lang w:val="en-IN" w:eastAsia="en-IN"/>
        </w:rPr>
      </w:pPr>
      <w:r w:rsidRPr="0035795E">
        <w:rPr>
          <w:rFonts w:ascii="Roboto" w:eastAsia="Times New Roman" w:hAnsi="Roboto" w:cs="Times New Roman"/>
          <w:color w:val="auto"/>
          <w:kern w:val="0"/>
          <w:sz w:val="21"/>
          <w:szCs w:val="21"/>
          <w:lang w:val="en-IN" w:eastAsia="en-IN"/>
        </w:rPr>
        <w:t>Consider that a developer needs to declare an Array named manufacturers of any datatype which would hold 4 different objects having id - string and checked - boolean as parameters and the developer need to populate the declared array id value on the console. Then below-mentioned code-snippet would fit into the requirement. </w:t>
      </w:r>
    </w:p>
    <w:p w14:paraId="042DF388" w14:textId="77777777" w:rsidR="0035795E" w:rsidRPr="0035795E" w:rsidRDefault="0035795E" w:rsidP="0035795E">
      <w:pPr>
        <w:spacing w:before="0" w:after="180" w:line="300" w:lineRule="atLeast"/>
        <w:ind w:left="0" w:right="0"/>
        <w:rPr>
          <w:rFonts w:ascii="Roboto" w:eastAsia="Times New Roman" w:hAnsi="Roboto" w:cs="Times New Roman"/>
          <w:color w:val="auto"/>
          <w:kern w:val="0"/>
          <w:sz w:val="21"/>
          <w:szCs w:val="21"/>
          <w:lang w:val="en-IN" w:eastAsia="en-IN"/>
        </w:rPr>
      </w:pPr>
      <w:r w:rsidRPr="0035795E">
        <w:rPr>
          <w:rFonts w:ascii="Roboto" w:eastAsia="Times New Roman" w:hAnsi="Roboto" w:cs="Times New Roman"/>
          <w:b/>
          <w:bCs/>
          <w:color w:val="auto"/>
          <w:kern w:val="0"/>
          <w:sz w:val="21"/>
          <w:szCs w:val="21"/>
          <w:lang w:val="en-IN" w:eastAsia="en-IN"/>
        </w:rPr>
        <w:t>Activity:</w:t>
      </w:r>
    </w:p>
    <w:p w14:paraId="71E4610D" w14:textId="77777777" w:rsidR="0035795E" w:rsidRPr="0035795E" w:rsidRDefault="0035795E" w:rsidP="0035795E">
      <w:pPr>
        <w:numPr>
          <w:ilvl w:val="0"/>
          <w:numId w:val="45"/>
        </w:numPr>
        <w:spacing w:before="0" w:after="180" w:line="300" w:lineRule="atLeast"/>
        <w:ind w:right="0"/>
        <w:rPr>
          <w:rFonts w:ascii="Roboto" w:eastAsia="Times New Roman" w:hAnsi="Roboto" w:cs="Times New Roman"/>
          <w:color w:val="auto"/>
          <w:kern w:val="0"/>
          <w:sz w:val="21"/>
          <w:szCs w:val="21"/>
          <w:lang w:val="en-IN" w:eastAsia="en-IN"/>
        </w:rPr>
      </w:pPr>
      <w:r w:rsidRPr="0035795E">
        <w:rPr>
          <w:rFonts w:ascii="Roboto" w:eastAsia="Times New Roman" w:hAnsi="Roboto" w:cs="Times New Roman"/>
          <w:color w:val="auto"/>
          <w:kern w:val="0"/>
          <w:sz w:val="21"/>
          <w:szCs w:val="21"/>
          <w:lang w:val="en-IN" w:eastAsia="en-IN"/>
        </w:rPr>
        <w:t>Modify the datatype of the manufacturer's array as a string and re-execute the code. </w:t>
      </w:r>
    </w:p>
    <w:p w14:paraId="616C15D9" w14:textId="77777777" w:rsidR="0035795E" w:rsidRPr="0035795E" w:rsidRDefault="0035795E" w:rsidP="0035795E">
      <w:pPr>
        <w:numPr>
          <w:ilvl w:val="0"/>
          <w:numId w:val="45"/>
        </w:numPr>
        <w:spacing w:before="0" w:after="180" w:line="300" w:lineRule="atLeast"/>
        <w:ind w:right="0"/>
        <w:rPr>
          <w:rFonts w:ascii="Roboto" w:eastAsia="Times New Roman" w:hAnsi="Roboto" w:cs="Times New Roman"/>
          <w:color w:val="auto"/>
          <w:kern w:val="0"/>
          <w:sz w:val="21"/>
          <w:szCs w:val="21"/>
          <w:lang w:val="en-IN" w:eastAsia="en-IN"/>
        </w:rPr>
      </w:pPr>
      <w:r w:rsidRPr="0035795E">
        <w:rPr>
          <w:rFonts w:ascii="Roboto" w:eastAsia="Times New Roman" w:hAnsi="Roboto" w:cs="Times New Roman"/>
          <w:color w:val="auto"/>
          <w:kern w:val="0"/>
          <w:sz w:val="21"/>
          <w:szCs w:val="21"/>
          <w:lang w:val="en-IN" w:eastAsia="en-IN"/>
        </w:rPr>
        <w:t>Modify for loop logic to populate the checked parameter value when manufacturers array id is "Apple". </w:t>
      </w:r>
    </w:p>
    <w:p w14:paraId="72061009" w14:textId="77777777" w:rsidR="0035795E" w:rsidRPr="0035795E" w:rsidRDefault="0035795E" w:rsidP="0035795E">
      <w:pPr>
        <w:pStyle w:val="Signature"/>
        <w:rPr>
          <w:color w:val="000000" w:themeColor="text1"/>
        </w:rPr>
      </w:pPr>
      <w:r w:rsidRPr="0035795E">
        <w:rPr>
          <w:color w:val="000000" w:themeColor="text1"/>
        </w:rPr>
        <w:t>// declaring an array of any datatype</w:t>
      </w:r>
    </w:p>
    <w:p w14:paraId="6DA21CE2" w14:textId="77777777" w:rsidR="0035795E" w:rsidRPr="0035795E" w:rsidRDefault="0035795E" w:rsidP="0035795E">
      <w:pPr>
        <w:pStyle w:val="Signature"/>
        <w:rPr>
          <w:color w:val="000000" w:themeColor="text1"/>
        </w:rPr>
      </w:pPr>
      <w:r w:rsidRPr="0035795E">
        <w:rPr>
          <w:color w:val="000000" w:themeColor="text1"/>
        </w:rPr>
        <w:t>const  manufacturers: any[] = [{ id: 'Samsung', checked: false },</w:t>
      </w:r>
    </w:p>
    <w:p w14:paraId="7F3AEE6D" w14:textId="77777777" w:rsidR="0035795E" w:rsidRPr="0035795E" w:rsidRDefault="0035795E" w:rsidP="0035795E">
      <w:pPr>
        <w:pStyle w:val="Signature"/>
        <w:rPr>
          <w:color w:val="000000" w:themeColor="text1"/>
        </w:rPr>
      </w:pPr>
      <w:r w:rsidRPr="0035795E">
        <w:rPr>
          <w:color w:val="000000" w:themeColor="text1"/>
        </w:rPr>
        <w:t xml:space="preserve">        { id: 'Motorola', checked: false },</w:t>
      </w:r>
    </w:p>
    <w:p w14:paraId="12D9D432" w14:textId="77777777" w:rsidR="0035795E" w:rsidRPr="0035795E" w:rsidRDefault="0035795E" w:rsidP="0035795E">
      <w:pPr>
        <w:pStyle w:val="Signature"/>
        <w:rPr>
          <w:color w:val="000000" w:themeColor="text1"/>
        </w:rPr>
      </w:pPr>
      <w:r w:rsidRPr="0035795E">
        <w:rPr>
          <w:color w:val="000000" w:themeColor="text1"/>
        </w:rPr>
        <w:t xml:space="preserve">        { id: 'Apple', checked: false },</w:t>
      </w:r>
    </w:p>
    <w:p w14:paraId="49AE3ABC" w14:textId="77777777" w:rsidR="0035795E" w:rsidRPr="0035795E" w:rsidRDefault="0035795E" w:rsidP="0035795E">
      <w:pPr>
        <w:pStyle w:val="Signature"/>
        <w:rPr>
          <w:color w:val="000000" w:themeColor="text1"/>
        </w:rPr>
      </w:pPr>
      <w:r w:rsidRPr="0035795E">
        <w:rPr>
          <w:color w:val="000000" w:themeColor="text1"/>
        </w:rPr>
        <w:t xml:space="preserve">        { id: 'Sony', checked: false }</w:t>
      </w:r>
    </w:p>
    <w:p w14:paraId="3C101D75" w14:textId="77777777" w:rsidR="0035795E" w:rsidRPr="0035795E" w:rsidRDefault="0035795E" w:rsidP="0035795E">
      <w:pPr>
        <w:pStyle w:val="Signature"/>
        <w:rPr>
          <w:color w:val="000000" w:themeColor="text1"/>
        </w:rPr>
      </w:pPr>
      <w:r w:rsidRPr="0035795E">
        <w:rPr>
          <w:color w:val="000000" w:themeColor="text1"/>
        </w:rPr>
        <w:t xml:space="preserve">    ];</w:t>
      </w:r>
    </w:p>
    <w:p w14:paraId="5146DF34" w14:textId="77777777" w:rsidR="0035795E" w:rsidRPr="0035795E" w:rsidRDefault="0035795E" w:rsidP="0035795E">
      <w:pPr>
        <w:pStyle w:val="Signature"/>
        <w:rPr>
          <w:color w:val="000000" w:themeColor="text1"/>
        </w:rPr>
      </w:pPr>
    </w:p>
    <w:p w14:paraId="26EDB598" w14:textId="77777777" w:rsidR="0035795E" w:rsidRPr="0035795E" w:rsidRDefault="0035795E" w:rsidP="0035795E">
      <w:pPr>
        <w:pStyle w:val="Signature"/>
        <w:rPr>
          <w:color w:val="000000" w:themeColor="text1"/>
        </w:rPr>
      </w:pPr>
      <w:r w:rsidRPr="0035795E">
        <w:rPr>
          <w:color w:val="000000" w:themeColor="text1"/>
        </w:rPr>
        <w:t>console.log('Available Products are: ');</w:t>
      </w:r>
    </w:p>
    <w:p w14:paraId="085C4AAF" w14:textId="77777777" w:rsidR="0035795E" w:rsidRPr="0035795E" w:rsidRDefault="0035795E" w:rsidP="0035795E">
      <w:pPr>
        <w:pStyle w:val="Signature"/>
        <w:rPr>
          <w:color w:val="000000" w:themeColor="text1"/>
        </w:rPr>
      </w:pPr>
    </w:p>
    <w:p w14:paraId="57A9D378" w14:textId="77777777" w:rsidR="0035795E" w:rsidRPr="0035795E" w:rsidRDefault="0035795E" w:rsidP="0035795E">
      <w:pPr>
        <w:pStyle w:val="Signature"/>
        <w:rPr>
          <w:color w:val="000000" w:themeColor="text1"/>
        </w:rPr>
      </w:pPr>
      <w:r w:rsidRPr="0035795E">
        <w:rPr>
          <w:color w:val="000000" w:themeColor="text1"/>
        </w:rPr>
        <w:t xml:space="preserve"> // logic to populate the above declared array's id value</w:t>
      </w:r>
    </w:p>
    <w:p w14:paraId="29228FC4" w14:textId="77777777" w:rsidR="0035795E" w:rsidRPr="0035795E" w:rsidRDefault="0035795E" w:rsidP="0035795E">
      <w:pPr>
        <w:pStyle w:val="Signature"/>
        <w:rPr>
          <w:color w:val="000000" w:themeColor="text1"/>
        </w:rPr>
      </w:pPr>
      <w:r w:rsidRPr="0035795E">
        <w:rPr>
          <w:color w:val="000000" w:themeColor="text1"/>
        </w:rPr>
        <w:t>for (const item of manufacturers) {</w:t>
      </w:r>
    </w:p>
    <w:p w14:paraId="2DF21EA2" w14:textId="77777777" w:rsidR="0035795E" w:rsidRPr="0035795E" w:rsidRDefault="0035795E" w:rsidP="0035795E">
      <w:pPr>
        <w:pStyle w:val="Signature"/>
        <w:rPr>
          <w:color w:val="000000" w:themeColor="text1"/>
        </w:rPr>
      </w:pPr>
    </w:p>
    <w:p w14:paraId="3C8DEAD1" w14:textId="77777777" w:rsidR="0035795E" w:rsidRPr="0035795E" w:rsidRDefault="0035795E" w:rsidP="0035795E">
      <w:pPr>
        <w:pStyle w:val="Signature"/>
        <w:rPr>
          <w:color w:val="000000" w:themeColor="text1"/>
        </w:rPr>
      </w:pPr>
      <w:r w:rsidRPr="0035795E">
        <w:rPr>
          <w:color w:val="000000" w:themeColor="text1"/>
        </w:rPr>
        <w:t xml:space="preserve">     console.log(item.id);</w:t>
      </w:r>
    </w:p>
    <w:p w14:paraId="133D2DF0" w14:textId="71059B84" w:rsidR="0035795E" w:rsidRDefault="0035795E" w:rsidP="0035795E">
      <w:pPr>
        <w:pStyle w:val="Signature"/>
        <w:rPr>
          <w:color w:val="000000" w:themeColor="text1"/>
        </w:rPr>
      </w:pPr>
      <w:r w:rsidRPr="0035795E">
        <w:rPr>
          <w:color w:val="000000" w:themeColor="text1"/>
        </w:rPr>
        <w:t>}</w:t>
      </w:r>
    </w:p>
    <w:p w14:paraId="7F2C19A0" w14:textId="59E006EF" w:rsidR="0035795E" w:rsidRDefault="0035795E" w:rsidP="0035795E">
      <w:pPr>
        <w:pStyle w:val="Signature"/>
        <w:rPr>
          <w:color w:val="000000" w:themeColor="text1"/>
        </w:rPr>
      </w:pPr>
    </w:p>
    <w:p w14:paraId="3DC459DD"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b/>
          <w:bCs/>
          <w:color w:val="01014A"/>
          <w:kern w:val="0"/>
          <w:sz w:val="27"/>
          <w:szCs w:val="27"/>
          <w:lang w:val="en-IN" w:eastAsia="en-IN"/>
        </w:rPr>
        <w:t>Problem Statement:</w:t>
      </w:r>
    </w:p>
    <w:p w14:paraId="30B84D6D"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Consider the below requirement of the Mobile Cart application:</w:t>
      </w:r>
    </w:p>
    <w:p w14:paraId="297F15C8"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Design the below screen:</w:t>
      </w:r>
    </w:p>
    <w:p w14:paraId="0B736291"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6498FE09"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5C56834C" w14:textId="72C64AF1" w:rsidR="0035795E" w:rsidRPr="0035795E" w:rsidRDefault="0035795E" w:rsidP="0035795E">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noProof/>
          <w:color w:val="01014A"/>
          <w:kern w:val="0"/>
          <w:sz w:val="27"/>
          <w:szCs w:val="27"/>
          <w:lang w:val="en-IN" w:eastAsia="en-IN"/>
        </w:rPr>
        <w:lastRenderedPageBreak/>
        <w:drawing>
          <wp:inline distT="0" distB="0" distL="0" distR="0" wp14:anchorId="2E14F5A5" wp14:editId="12F24178">
            <wp:extent cx="6858000" cy="31857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3185795"/>
                    </a:xfrm>
                    <a:prstGeom prst="rect">
                      <a:avLst/>
                    </a:prstGeom>
                    <a:noFill/>
                    <a:ln>
                      <a:noFill/>
                    </a:ln>
                  </pic:spPr>
                </pic:pic>
              </a:graphicData>
            </a:graphic>
          </wp:inline>
        </w:drawing>
      </w:r>
    </w:p>
    <w:p w14:paraId="7DF7E740"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2A6F90FD"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The above page has objects which represent data about the mobile which will be used to render the details of the mobiles on the page.</w:t>
      </w:r>
    </w:p>
    <w:p w14:paraId="151A14CD"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b/>
          <w:bCs/>
          <w:color w:val="01014A"/>
          <w:kern w:val="0"/>
          <w:sz w:val="27"/>
          <w:szCs w:val="27"/>
          <w:lang w:val="en-IN" w:eastAsia="en-IN"/>
        </w:rPr>
        <w:t>Example of a Product object:</w:t>
      </w:r>
    </w:p>
    <w:p w14:paraId="249CBC9D" w14:textId="77777777" w:rsidR="0035795E" w:rsidRPr="0035795E" w:rsidRDefault="0035795E" w:rsidP="0035795E">
      <w:pPr>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{pId:</w:t>
      </w:r>
      <w:r w:rsidRPr="0035795E">
        <w:rPr>
          <w:rFonts w:ascii="Courier New" w:eastAsia="Times New Roman" w:hAnsi="Courier New" w:cs="Courier New"/>
          <w:color w:val="3387CC"/>
          <w:kern w:val="0"/>
          <w:sz w:val="27"/>
          <w:szCs w:val="27"/>
          <w:lang w:val="en-IN" w:eastAsia="en-IN"/>
        </w:rPr>
        <w:t>432</w:t>
      </w:r>
      <w:r w:rsidRPr="0035795E">
        <w:rPr>
          <w:rFonts w:ascii="Courier New" w:eastAsia="Times New Roman" w:hAnsi="Courier New" w:cs="Courier New"/>
          <w:color w:val="FFFFFF"/>
          <w:kern w:val="0"/>
          <w:sz w:val="27"/>
          <w:szCs w:val="27"/>
          <w:lang w:val="en-IN" w:eastAsia="en-IN"/>
        </w:rPr>
        <w:t>,productName:</w:t>
      </w:r>
      <w:r w:rsidRPr="0035795E">
        <w:rPr>
          <w:rFonts w:ascii="Courier New" w:eastAsia="Times New Roman" w:hAnsi="Courier New" w:cs="Courier New"/>
          <w:color w:val="65B042"/>
          <w:kern w:val="0"/>
          <w:sz w:val="27"/>
          <w:szCs w:val="27"/>
          <w:lang w:val="en-IN" w:eastAsia="en-IN"/>
        </w:rPr>
        <w:t>"Samsung Galaxy Note 7"</w:t>
      </w:r>
      <w:r w:rsidRPr="0035795E">
        <w:rPr>
          <w:rFonts w:ascii="Courier New" w:eastAsia="Times New Roman" w:hAnsi="Courier New" w:cs="Courier New"/>
          <w:color w:val="FFFFFF"/>
          <w:kern w:val="0"/>
          <w:sz w:val="27"/>
          <w:szCs w:val="27"/>
          <w:lang w:val="en-IN" w:eastAsia="en-IN"/>
        </w:rPr>
        <w:t>,productPrice:</w:t>
      </w:r>
      <w:r w:rsidRPr="0035795E">
        <w:rPr>
          <w:rFonts w:ascii="Courier New" w:eastAsia="Times New Roman" w:hAnsi="Courier New" w:cs="Courier New"/>
          <w:color w:val="3387CC"/>
          <w:kern w:val="0"/>
          <w:sz w:val="27"/>
          <w:szCs w:val="27"/>
          <w:lang w:val="en-IN" w:eastAsia="en-IN"/>
        </w:rPr>
        <w:t>59000</w:t>
      </w:r>
      <w:r w:rsidRPr="0035795E">
        <w:rPr>
          <w:rFonts w:ascii="Courier New" w:eastAsia="Times New Roman" w:hAnsi="Courier New" w:cs="Courier New"/>
          <w:color w:val="FFFFFF"/>
          <w:kern w:val="0"/>
          <w:sz w:val="27"/>
          <w:szCs w:val="27"/>
          <w:lang w:val="en-IN" w:eastAsia="en-IN"/>
        </w:rPr>
        <w:t>,productAvailable:</w:t>
      </w:r>
      <w:r w:rsidRPr="0035795E">
        <w:rPr>
          <w:rFonts w:ascii="Courier New" w:eastAsia="Times New Roman" w:hAnsi="Courier New" w:cs="Courier New"/>
          <w:color w:val="E28964"/>
          <w:kern w:val="0"/>
          <w:sz w:val="27"/>
          <w:szCs w:val="27"/>
          <w:lang w:val="en-IN" w:eastAsia="en-IN"/>
        </w:rPr>
        <w:t>true</w:t>
      </w:r>
      <w:r w:rsidRPr="0035795E">
        <w:rPr>
          <w:rFonts w:ascii="Courier New" w:eastAsia="Times New Roman" w:hAnsi="Courier New" w:cs="Courier New"/>
          <w:color w:val="FFFFFF"/>
          <w:kern w:val="0"/>
          <w:sz w:val="27"/>
          <w:szCs w:val="27"/>
          <w:lang w:val="en-IN" w:eastAsia="en-IN"/>
        </w:rPr>
        <w:t>,imageUrl:</w:t>
      </w:r>
      <w:r w:rsidRPr="0035795E">
        <w:rPr>
          <w:rFonts w:ascii="Courier New" w:eastAsia="Times New Roman" w:hAnsi="Courier New" w:cs="Courier New"/>
          <w:color w:val="65B042"/>
          <w:kern w:val="0"/>
          <w:sz w:val="27"/>
          <w:szCs w:val="27"/>
          <w:lang w:val="en-IN" w:eastAsia="en-IN"/>
        </w:rPr>
        <w:t>"SamsungGalaxy_Gold.jpg"</w:t>
      </w:r>
      <w:r w:rsidRPr="0035795E">
        <w:rPr>
          <w:rFonts w:ascii="Courier New" w:eastAsia="Times New Roman" w:hAnsi="Courier New" w:cs="Courier New"/>
          <w:color w:val="FFFFFF"/>
          <w:kern w:val="0"/>
          <w:sz w:val="27"/>
          <w:szCs w:val="27"/>
          <w:lang w:val="en-IN" w:eastAsia="en-IN"/>
        </w:rPr>
        <w:t>,</w:t>
      </w:r>
    </w:p>
    <w:p w14:paraId="2BFC9918" w14:textId="77777777" w:rsidR="0035795E" w:rsidRPr="0035795E" w:rsidRDefault="0035795E" w:rsidP="0035795E">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productDescription:</w:t>
      </w:r>
      <w:r w:rsidRPr="0035795E">
        <w:rPr>
          <w:rFonts w:ascii="Courier New" w:eastAsia="Times New Roman" w:hAnsi="Courier New" w:cs="Courier New"/>
          <w:color w:val="65B042"/>
          <w:kern w:val="0"/>
          <w:sz w:val="27"/>
          <w:szCs w:val="27"/>
          <w:lang w:val="en-IN" w:eastAsia="en-IN"/>
        </w:rPr>
        <w:t>"Samsung Galaxy Note 7 is a stylish mobile you can ever have. It has 64GB memory."</w:t>
      </w:r>
    </w:p>
    <w:p w14:paraId="148A0131" w14:textId="7083A489" w:rsidR="0035795E" w:rsidRPr="0035795E" w:rsidRDefault="0035795E" w:rsidP="0035795E">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5208CAF" wp14:editId="7F68BF66">
                <wp:extent cx="304800" cy="304800"/>
                <wp:effectExtent l="0" t="0" r="0" b="0"/>
                <wp:docPr id="62" name="Rectangle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D1098" id="Rectangle 6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5C759E"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 </w:t>
      </w:r>
    </w:p>
    <w:p w14:paraId="2F18E672" w14:textId="77777777"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color w:val="01014A"/>
          <w:kern w:val="0"/>
          <w:sz w:val="27"/>
          <w:szCs w:val="27"/>
          <w:lang w:val="en-IN" w:eastAsia="en-IN"/>
        </w:rPr>
        <w:t>Create such product objects and place them into a productlist array. Render the above screen with product details from this array.</w:t>
      </w:r>
      <w:r w:rsidRPr="0035795E">
        <w:rPr>
          <w:rFonts w:ascii="Roboto" w:eastAsia="Times New Roman" w:hAnsi="Roboto" w:cs="Times New Roman"/>
          <w:color w:val="01014A"/>
          <w:kern w:val="0"/>
          <w:sz w:val="27"/>
          <w:szCs w:val="27"/>
          <w:lang w:val="en-IN" w:eastAsia="en-IN"/>
        </w:rPr>
        <w:br/>
        <w:t>Write the TypeScript code to solve the above requirement. The complete HTML code is given below:</w:t>
      </w:r>
    </w:p>
    <w:p w14:paraId="694D7828" w14:textId="77777777" w:rsidR="0035795E" w:rsidRPr="0035795E" w:rsidRDefault="0035795E" w:rsidP="0035795E">
      <w:pPr>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3387CC"/>
          <w:kern w:val="0"/>
          <w:sz w:val="27"/>
          <w:szCs w:val="27"/>
          <w:lang w:val="en-IN" w:eastAsia="en-IN"/>
        </w:rPr>
        <w:t>&lt;!doctype html&gt;</w:t>
      </w:r>
    </w:p>
    <w:p w14:paraId="5C078114"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89BDFF"/>
          <w:kern w:val="0"/>
          <w:sz w:val="27"/>
          <w:szCs w:val="27"/>
          <w:lang w:val="en-IN" w:eastAsia="en-IN"/>
        </w:rPr>
        <w:t>&lt;html&gt;</w:t>
      </w:r>
    </w:p>
    <w:p w14:paraId="26EFC159"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&lt;head&gt;</w:t>
      </w:r>
    </w:p>
    <w:p w14:paraId="56D92815"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&lt;title&gt;</w:t>
      </w:r>
      <w:r w:rsidRPr="0035795E">
        <w:rPr>
          <w:rFonts w:ascii="Courier New" w:eastAsia="Times New Roman" w:hAnsi="Courier New" w:cs="Courier New"/>
          <w:color w:val="FFFFFF"/>
          <w:kern w:val="0"/>
          <w:sz w:val="27"/>
          <w:szCs w:val="27"/>
          <w:lang w:val="en-IN" w:eastAsia="en-IN"/>
        </w:rPr>
        <w:t>Mobile Cart</w:t>
      </w:r>
      <w:r w:rsidRPr="0035795E">
        <w:rPr>
          <w:rFonts w:ascii="Courier New" w:eastAsia="Times New Roman" w:hAnsi="Courier New" w:cs="Courier New"/>
          <w:color w:val="89BDFF"/>
          <w:kern w:val="0"/>
          <w:sz w:val="27"/>
          <w:szCs w:val="27"/>
          <w:lang w:val="en-IN" w:eastAsia="en-IN"/>
        </w:rPr>
        <w:t>&lt;/title&gt;</w:t>
      </w:r>
    </w:p>
    <w:p w14:paraId="63E382AC"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&lt;meta</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charset</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"UTF-8"</w:t>
      </w:r>
      <w:r w:rsidRPr="0035795E">
        <w:rPr>
          <w:rFonts w:ascii="Courier New" w:eastAsia="Times New Roman" w:hAnsi="Courier New" w:cs="Courier New"/>
          <w:color w:val="89BDFF"/>
          <w:kern w:val="0"/>
          <w:sz w:val="27"/>
          <w:szCs w:val="27"/>
          <w:lang w:val="en-IN" w:eastAsia="en-IN"/>
        </w:rPr>
        <w:t>&gt;</w:t>
      </w:r>
    </w:p>
    <w:p w14:paraId="2A18E08B"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lastRenderedPageBreak/>
        <w:t xml:space="preserve">    </w:t>
      </w:r>
      <w:r w:rsidRPr="0035795E">
        <w:rPr>
          <w:rFonts w:ascii="Courier New" w:eastAsia="Times New Roman" w:hAnsi="Courier New" w:cs="Courier New"/>
          <w:color w:val="89BDFF"/>
          <w:kern w:val="0"/>
          <w:sz w:val="27"/>
          <w:szCs w:val="27"/>
          <w:lang w:val="en-IN" w:eastAsia="en-IN"/>
        </w:rPr>
        <w:t>&lt;meta</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name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"viewport"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content</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"width=device-width, initial-scale=1"</w:t>
      </w:r>
      <w:r w:rsidRPr="0035795E">
        <w:rPr>
          <w:rFonts w:ascii="Courier New" w:eastAsia="Times New Roman" w:hAnsi="Courier New" w:cs="Courier New"/>
          <w:color w:val="89BDFF"/>
          <w:kern w:val="0"/>
          <w:sz w:val="27"/>
          <w:szCs w:val="27"/>
          <w:lang w:val="en-IN" w:eastAsia="en-IN"/>
        </w:rPr>
        <w:t>&gt;</w:t>
      </w:r>
    </w:p>
    <w:p w14:paraId="176B0918"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004893F9"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&lt;link</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href</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"https://maxcdn.bootstrapcdn.com/bootstrap/3.3.7/css/bootstrap.min.css"</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rel</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"stylesheet"</w:t>
      </w:r>
      <w:r w:rsidRPr="0035795E">
        <w:rPr>
          <w:rFonts w:ascii="Courier New" w:eastAsia="Times New Roman" w:hAnsi="Courier New" w:cs="Courier New"/>
          <w:color w:val="89BDFF"/>
          <w:kern w:val="0"/>
          <w:sz w:val="27"/>
          <w:szCs w:val="27"/>
          <w:lang w:val="en-IN" w:eastAsia="en-IN"/>
        </w:rPr>
        <w:t>&gt;</w:t>
      </w:r>
    </w:p>
    <w:p w14:paraId="7B61580C"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&lt;script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"https://cdnjs.cloudflare.com/ajax/libs/jquery/3.2.1/jquery.min.js"</w:t>
      </w:r>
      <w:r w:rsidRPr="0035795E">
        <w:rPr>
          <w:rFonts w:ascii="Courier New" w:eastAsia="Times New Roman" w:hAnsi="Courier New" w:cs="Courier New"/>
          <w:color w:val="89BDFF"/>
          <w:kern w:val="0"/>
          <w:sz w:val="27"/>
          <w:szCs w:val="27"/>
          <w:lang w:val="en-IN" w:eastAsia="en-IN"/>
        </w:rPr>
        <w:t>&gt;&lt;/script&gt;</w:t>
      </w:r>
    </w:p>
    <w:p w14:paraId="607BC516"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&lt;script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"https://maxcdn.bootstrapcdn.com/bootstrap/3.3.7/js/bootstrap.min.js"</w:t>
      </w:r>
      <w:r w:rsidRPr="0035795E">
        <w:rPr>
          <w:rFonts w:ascii="Courier New" w:eastAsia="Times New Roman" w:hAnsi="Courier New" w:cs="Courier New"/>
          <w:color w:val="89BDFF"/>
          <w:kern w:val="0"/>
          <w:sz w:val="27"/>
          <w:szCs w:val="27"/>
          <w:lang w:val="en-IN" w:eastAsia="en-IN"/>
        </w:rPr>
        <w:t>&gt;&lt;/script&gt;</w:t>
      </w:r>
    </w:p>
    <w:p w14:paraId="0744C778"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74A4FE56"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&lt;style&gt;</w:t>
      </w:r>
    </w:p>
    <w:p w14:paraId="78BE2ED6"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.navbar-inverse {</w:t>
      </w:r>
    </w:p>
    <w:p w14:paraId="3317C2DA"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background-color:#</w:t>
      </w:r>
      <w:r w:rsidRPr="0035795E">
        <w:rPr>
          <w:rFonts w:ascii="Courier New" w:eastAsia="Times New Roman" w:hAnsi="Courier New" w:cs="Courier New"/>
          <w:color w:val="3387CC"/>
          <w:kern w:val="0"/>
          <w:sz w:val="27"/>
          <w:szCs w:val="27"/>
          <w:lang w:val="en-IN" w:eastAsia="en-IN"/>
        </w:rPr>
        <w:t>005580</w:t>
      </w:r>
      <w:r w:rsidRPr="0035795E">
        <w:rPr>
          <w:rFonts w:ascii="Courier New" w:eastAsia="Times New Roman" w:hAnsi="Courier New" w:cs="Courier New"/>
          <w:color w:val="FFFFFF"/>
          <w:kern w:val="0"/>
          <w:sz w:val="27"/>
          <w:szCs w:val="27"/>
          <w:lang w:val="en-IN" w:eastAsia="en-IN"/>
        </w:rPr>
        <w:t>;</w:t>
      </w:r>
    </w:p>
    <w:p w14:paraId="319AE975"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background-image: none;</w:t>
      </w:r>
    </w:p>
    <w:p w14:paraId="1EFAF331"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background-repeat: </w:t>
      </w:r>
      <w:r w:rsidRPr="0035795E">
        <w:rPr>
          <w:rFonts w:ascii="Courier New" w:eastAsia="Times New Roman" w:hAnsi="Courier New" w:cs="Courier New"/>
          <w:color w:val="E28964"/>
          <w:kern w:val="0"/>
          <w:sz w:val="27"/>
          <w:szCs w:val="27"/>
          <w:lang w:val="en-IN" w:eastAsia="en-IN"/>
        </w:rPr>
        <w:t>no</w:t>
      </w:r>
      <w:r w:rsidRPr="0035795E">
        <w:rPr>
          <w:rFonts w:ascii="Courier New" w:eastAsia="Times New Roman" w:hAnsi="Courier New" w:cs="Courier New"/>
          <w:color w:val="FFFFFF"/>
          <w:kern w:val="0"/>
          <w:sz w:val="27"/>
          <w:szCs w:val="27"/>
          <w:lang w:val="en-IN" w:eastAsia="en-IN"/>
        </w:rPr>
        <w:t>-repeat;</w:t>
      </w:r>
    </w:p>
    <w:p w14:paraId="1C504F6F"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color:#ffffff;</w:t>
      </w:r>
    </w:p>
    <w:p w14:paraId="50040461"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4528D9C6"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.navbar-inverse .navbar-nav &gt; .active &gt; a {</w:t>
      </w:r>
    </w:p>
    <w:p w14:paraId="4B376748"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color: </w:t>
      </w:r>
      <w:r w:rsidRPr="0035795E">
        <w:rPr>
          <w:rFonts w:ascii="Courier New" w:eastAsia="Times New Roman" w:hAnsi="Courier New" w:cs="Courier New"/>
          <w:i/>
          <w:iCs/>
          <w:color w:val="AEAEAE"/>
          <w:kern w:val="0"/>
          <w:sz w:val="27"/>
          <w:szCs w:val="27"/>
          <w:lang w:val="en-IN" w:eastAsia="en-IN"/>
        </w:rPr>
        <w:t>#ffffff;</w:t>
      </w:r>
    </w:p>
    <w:p w14:paraId="278213A5"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background-color:transparent;</w:t>
      </w:r>
    </w:p>
    <w:p w14:paraId="4438564A"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40533B4F"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w:t>
      </w:r>
    </w:p>
    <w:p w14:paraId="54172B27"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.navbar-inverse .navbar-nav &gt; li &gt; a:hover{</w:t>
      </w:r>
    </w:p>
    <w:p w14:paraId="17DF4EC3"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text-decoration: none;</w:t>
      </w:r>
    </w:p>
    <w:p w14:paraId="6CDD4F47"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color: </w:t>
      </w:r>
      <w:r w:rsidRPr="0035795E">
        <w:rPr>
          <w:rFonts w:ascii="Courier New" w:eastAsia="Times New Roman" w:hAnsi="Courier New" w:cs="Courier New"/>
          <w:i/>
          <w:iCs/>
          <w:color w:val="AEAEAE"/>
          <w:kern w:val="0"/>
          <w:sz w:val="27"/>
          <w:szCs w:val="27"/>
          <w:lang w:val="en-IN" w:eastAsia="en-IN"/>
        </w:rPr>
        <w:t>#ffffff;</w:t>
      </w:r>
    </w:p>
    <w:p w14:paraId="013738BA"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w:t>
      </w:r>
    </w:p>
    <w:p w14:paraId="3E87FAA2"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&lt;/style&gt;</w:t>
      </w:r>
    </w:p>
    <w:p w14:paraId="01A6E223"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&lt;/head&gt;</w:t>
      </w:r>
    </w:p>
    <w:p w14:paraId="7A3E0A04"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913293A"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&lt;body&gt;</w:t>
      </w:r>
    </w:p>
    <w:p w14:paraId="2F215922"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&lt;nav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 navbar-inverse navbar-fixed-top"</w:t>
      </w:r>
      <w:r w:rsidRPr="0035795E">
        <w:rPr>
          <w:rFonts w:ascii="Courier New" w:eastAsia="Times New Roman" w:hAnsi="Courier New" w:cs="Courier New"/>
          <w:color w:val="89BDFF"/>
          <w:kern w:val="0"/>
          <w:sz w:val="27"/>
          <w:szCs w:val="27"/>
          <w:lang w:val="en-IN" w:eastAsia="en-IN"/>
        </w:rPr>
        <w:t>&gt;</w:t>
      </w:r>
    </w:p>
    <w:p w14:paraId="2D6536A2"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"navbar-header"</w:t>
      </w:r>
      <w:r w:rsidRPr="0035795E">
        <w:rPr>
          <w:rFonts w:ascii="Courier New" w:eastAsia="Times New Roman" w:hAnsi="Courier New" w:cs="Courier New"/>
          <w:color w:val="89BDFF"/>
          <w:kern w:val="0"/>
          <w:sz w:val="27"/>
          <w:szCs w:val="27"/>
          <w:lang w:val="en-IN" w:eastAsia="en-IN"/>
        </w:rPr>
        <w:t>&gt;</w:t>
      </w:r>
    </w:p>
    <w:p w14:paraId="1EEDB10E"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&lt;button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type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"button"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"navbar-toggle collapsed"</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data-toggle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"collapse"</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data-target</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aria-expanded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"false"</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aria-controls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w:t>
      </w:r>
      <w:r w:rsidRPr="0035795E">
        <w:rPr>
          <w:rFonts w:ascii="Courier New" w:eastAsia="Times New Roman" w:hAnsi="Courier New" w:cs="Courier New"/>
          <w:color w:val="89BDFF"/>
          <w:kern w:val="0"/>
          <w:sz w:val="27"/>
          <w:szCs w:val="27"/>
          <w:lang w:val="en-IN" w:eastAsia="en-IN"/>
        </w:rPr>
        <w:t>&gt;</w:t>
      </w:r>
    </w:p>
    <w:p w14:paraId="1FAE3583"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"sr-only"</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Toggle navigation</w:t>
      </w:r>
      <w:r w:rsidRPr="0035795E">
        <w:rPr>
          <w:rFonts w:ascii="Courier New" w:eastAsia="Times New Roman" w:hAnsi="Courier New" w:cs="Courier New"/>
          <w:color w:val="89BDFF"/>
          <w:kern w:val="0"/>
          <w:sz w:val="27"/>
          <w:szCs w:val="27"/>
          <w:lang w:val="en-IN" w:eastAsia="en-IN"/>
        </w:rPr>
        <w:t>&lt;/span&gt;</w:t>
      </w:r>
    </w:p>
    <w:p w14:paraId="7947AABE"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"icon-bar"</w:t>
      </w:r>
      <w:r w:rsidRPr="0035795E">
        <w:rPr>
          <w:rFonts w:ascii="Courier New" w:eastAsia="Times New Roman" w:hAnsi="Courier New" w:cs="Courier New"/>
          <w:color w:val="89BDFF"/>
          <w:kern w:val="0"/>
          <w:sz w:val="27"/>
          <w:szCs w:val="27"/>
          <w:lang w:val="en-IN" w:eastAsia="en-IN"/>
        </w:rPr>
        <w:t>&gt;&lt;/span&gt;</w:t>
      </w:r>
    </w:p>
    <w:p w14:paraId="4D6E3827"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"icon-bar"</w:t>
      </w:r>
      <w:r w:rsidRPr="0035795E">
        <w:rPr>
          <w:rFonts w:ascii="Courier New" w:eastAsia="Times New Roman" w:hAnsi="Courier New" w:cs="Courier New"/>
          <w:color w:val="89BDFF"/>
          <w:kern w:val="0"/>
          <w:sz w:val="27"/>
          <w:szCs w:val="27"/>
          <w:lang w:val="en-IN" w:eastAsia="en-IN"/>
        </w:rPr>
        <w:t>&gt;&lt;/span&gt;</w:t>
      </w:r>
    </w:p>
    <w:p w14:paraId="186D1732"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"icon-bar"</w:t>
      </w:r>
      <w:r w:rsidRPr="0035795E">
        <w:rPr>
          <w:rFonts w:ascii="Courier New" w:eastAsia="Times New Roman" w:hAnsi="Courier New" w:cs="Courier New"/>
          <w:color w:val="89BDFF"/>
          <w:kern w:val="0"/>
          <w:sz w:val="27"/>
          <w:szCs w:val="27"/>
          <w:lang w:val="en-IN" w:eastAsia="en-IN"/>
        </w:rPr>
        <w:t>&gt;&lt;/span&gt;</w:t>
      </w:r>
    </w:p>
    <w:p w14:paraId="2C1FA9A3"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&lt;/button&gt;</w:t>
      </w:r>
    </w:p>
    <w:p w14:paraId="55BBAF33"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&lt;a</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"navbar-brand"</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href</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Mobile Cart</w:t>
      </w:r>
      <w:r w:rsidRPr="0035795E">
        <w:rPr>
          <w:rFonts w:ascii="Courier New" w:eastAsia="Times New Roman" w:hAnsi="Courier New" w:cs="Courier New"/>
          <w:color w:val="89BDFF"/>
          <w:kern w:val="0"/>
          <w:sz w:val="27"/>
          <w:szCs w:val="27"/>
          <w:lang w:val="en-IN" w:eastAsia="en-IN"/>
        </w:rPr>
        <w:t>&lt;/a&gt;</w:t>
      </w:r>
    </w:p>
    <w:p w14:paraId="1C3D2154"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70345945"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"navbar"</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"collapse navbar-collapse"</w:t>
      </w:r>
      <w:r w:rsidRPr="0035795E">
        <w:rPr>
          <w:rFonts w:ascii="Courier New" w:eastAsia="Times New Roman" w:hAnsi="Courier New" w:cs="Courier New"/>
          <w:color w:val="89BDFF"/>
          <w:kern w:val="0"/>
          <w:sz w:val="27"/>
          <w:szCs w:val="27"/>
          <w:lang w:val="en-IN" w:eastAsia="en-IN"/>
        </w:rPr>
        <w:t>&gt;</w:t>
      </w:r>
    </w:p>
    <w:p w14:paraId="2351B064"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&lt;ul</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 navbar-nav"</w:t>
      </w:r>
      <w:r w:rsidRPr="0035795E">
        <w:rPr>
          <w:rFonts w:ascii="Courier New" w:eastAsia="Times New Roman" w:hAnsi="Courier New" w:cs="Courier New"/>
          <w:color w:val="89BDFF"/>
          <w:kern w:val="0"/>
          <w:sz w:val="27"/>
          <w:szCs w:val="27"/>
          <w:lang w:val="en-IN" w:eastAsia="en-IN"/>
        </w:rPr>
        <w:t>&gt;</w:t>
      </w:r>
    </w:p>
    <w:p w14:paraId="0FE8BDC7"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lastRenderedPageBreak/>
        <w:t xml:space="preserve">            </w:t>
      </w:r>
      <w:r w:rsidRPr="0035795E">
        <w:rPr>
          <w:rFonts w:ascii="Courier New" w:eastAsia="Times New Roman" w:hAnsi="Courier New" w:cs="Courier New"/>
          <w:color w:val="89BDFF"/>
          <w:kern w:val="0"/>
          <w:sz w:val="27"/>
          <w:szCs w:val="27"/>
          <w:lang w:val="en-IN" w:eastAsia="en-IN"/>
        </w:rPr>
        <w:t>&lt;li&gt;&lt;a</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href</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r w:rsidRPr="0035795E">
        <w:rPr>
          <w:rFonts w:ascii="Courier New" w:eastAsia="Times New Roman" w:hAnsi="Courier New" w:cs="Courier New"/>
          <w:color w:val="FFFFFF"/>
          <w:kern w:val="0"/>
          <w:sz w:val="27"/>
          <w:szCs w:val="27"/>
          <w:lang w:val="en-IN" w:eastAsia="en-IN"/>
        </w:rPr>
        <w:t>Home</w:t>
      </w:r>
      <w:r w:rsidRPr="0035795E">
        <w:rPr>
          <w:rFonts w:ascii="Courier New" w:eastAsia="Times New Roman" w:hAnsi="Courier New" w:cs="Courier New"/>
          <w:color w:val="89BDFF"/>
          <w:kern w:val="0"/>
          <w:sz w:val="27"/>
          <w:szCs w:val="27"/>
          <w:lang w:val="en-IN" w:eastAsia="en-IN"/>
        </w:rPr>
        <w:t>&lt;/a&gt;&lt;/li&gt;</w:t>
      </w:r>
      <w:r w:rsidRPr="0035795E">
        <w:rPr>
          <w:rFonts w:ascii="Courier New" w:eastAsia="Times New Roman" w:hAnsi="Courier New" w:cs="Courier New"/>
          <w:color w:val="FFFFFF"/>
          <w:kern w:val="0"/>
          <w:sz w:val="27"/>
          <w:szCs w:val="27"/>
          <w:lang w:val="en-IN" w:eastAsia="en-IN"/>
        </w:rPr>
        <w:t xml:space="preserve">            </w:t>
      </w:r>
    </w:p>
    <w:p w14:paraId="6EC53FC6"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&lt;/ul&gt;</w:t>
      </w:r>
    </w:p>
    <w:p w14:paraId="202C8FE2"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i/>
          <w:iCs/>
          <w:color w:val="AEAEAE"/>
          <w:kern w:val="0"/>
          <w:sz w:val="27"/>
          <w:szCs w:val="27"/>
          <w:lang w:val="en-IN" w:eastAsia="en-IN"/>
        </w:rPr>
        <w:t>&lt;!--/.nav-collapse --&gt;</w:t>
      </w:r>
    </w:p>
    <w:p w14:paraId="68989BCE"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&lt;ul</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"nav navbar-nav navbar-middle"</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color:white; margin-right:</w:t>
      </w:r>
      <w:r w:rsidRPr="0035795E">
        <w:rPr>
          <w:rFonts w:ascii="Courier New" w:eastAsia="Times New Roman" w:hAnsi="Courier New" w:cs="Courier New"/>
          <w:color w:val="3387CC"/>
          <w:kern w:val="0"/>
          <w:sz w:val="27"/>
          <w:szCs w:val="27"/>
          <w:lang w:val="en-IN" w:eastAsia="en-IN"/>
        </w:rPr>
        <w:t>30px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419E0B59"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&lt;li&gt;&lt;a</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href</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"Cart.html"</w:t>
      </w:r>
      <w:r w:rsidRPr="0035795E">
        <w:rPr>
          <w:rFonts w:ascii="Courier New" w:eastAsia="Times New Roman" w:hAnsi="Courier New" w:cs="Courier New"/>
          <w:color w:val="89BDFF"/>
          <w:kern w:val="0"/>
          <w:sz w:val="27"/>
          <w:szCs w:val="27"/>
          <w:lang w:val="en-IN" w:eastAsia="en-IN"/>
        </w:rPr>
        <w:t>&gt;&lt;span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"glyphicon glyphicon-shopping-cart"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color:white</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&gt;&lt;/span&gt;&lt;/a&gt;&lt;/li&gt;</w:t>
      </w:r>
    </w:p>
    <w:p w14:paraId="6726232E"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3D209159"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&lt;/ul&gt;</w:t>
      </w:r>
    </w:p>
    <w:p w14:paraId="2574E3EB"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10586705"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&lt;/nav&gt;</w:t>
      </w:r>
    </w:p>
    <w:p w14:paraId="2A74EA95"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margin-top:</w:t>
      </w:r>
      <w:r w:rsidRPr="0035795E">
        <w:rPr>
          <w:rFonts w:ascii="Courier New" w:eastAsia="Times New Roman" w:hAnsi="Courier New" w:cs="Courier New"/>
          <w:color w:val="3387CC"/>
          <w:kern w:val="0"/>
          <w:sz w:val="27"/>
          <w:szCs w:val="27"/>
          <w:lang w:val="en-IN" w:eastAsia="en-IN"/>
        </w:rPr>
        <w:t>7</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62581FB5"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&lt;center&gt;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&lt;h2&gt;</w:t>
      </w:r>
      <w:r w:rsidRPr="0035795E">
        <w:rPr>
          <w:rFonts w:ascii="Courier New" w:eastAsia="Times New Roman" w:hAnsi="Courier New" w:cs="Courier New"/>
          <w:color w:val="FFFFFF"/>
          <w:kern w:val="0"/>
          <w:sz w:val="27"/>
          <w:szCs w:val="27"/>
          <w:lang w:val="en-IN" w:eastAsia="en-IN"/>
        </w:rPr>
        <w:t>Your Favorite Online Mobile Shop!</w:t>
      </w:r>
      <w:r w:rsidRPr="0035795E">
        <w:rPr>
          <w:rFonts w:ascii="Courier New" w:eastAsia="Times New Roman" w:hAnsi="Courier New" w:cs="Courier New"/>
          <w:color w:val="89BDFF"/>
          <w:kern w:val="0"/>
          <w:sz w:val="27"/>
          <w:szCs w:val="27"/>
          <w:lang w:val="en-IN" w:eastAsia="en-IN"/>
        </w:rPr>
        <w:t>&lt;/h2&gt;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&lt;/center&gt;</w:t>
      </w:r>
      <w:r w:rsidRPr="0035795E">
        <w:rPr>
          <w:rFonts w:ascii="Courier New" w:eastAsia="Times New Roman" w:hAnsi="Courier New" w:cs="Courier New"/>
          <w:color w:val="FFFFFF"/>
          <w:kern w:val="0"/>
          <w:sz w:val="27"/>
          <w:szCs w:val="27"/>
          <w:lang w:val="en-IN" w:eastAsia="en-IN"/>
        </w:rPr>
        <w:t xml:space="preserve">       </w:t>
      </w:r>
    </w:p>
    <w:p w14:paraId="69C54AD4"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50D48C51"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"container"</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5</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0517EF73"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"row"</w:t>
      </w:r>
      <w:r w:rsidRPr="0035795E">
        <w:rPr>
          <w:rFonts w:ascii="Courier New" w:eastAsia="Times New Roman" w:hAnsi="Courier New" w:cs="Courier New"/>
          <w:color w:val="89BDFF"/>
          <w:kern w:val="0"/>
          <w:sz w:val="27"/>
          <w:szCs w:val="27"/>
          <w:lang w:val="en-IN" w:eastAsia="en-IN"/>
        </w:rPr>
        <w:t>&gt;</w:t>
      </w:r>
    </w:p>
    <w:p w14:paraId="0249B119"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"col-md-4"</w:t>
      </w:r>
      <w:r w:rsidRPr="0035795E">
        <w:rPr>
          <w:rFonts w:ascii="Courier New" w:eastAsia="Times New Roman" w:hAnsi="Courier New" w:cs="Courier New"/>
          <w:color w:val="89BDFF"/>
          <w:kern w:val="0"/>
          <w:sz w:val="27"/>
          <w:szCs w:val="27"/>
          <w:lang w:val="en-IN" w:eastAsia="en-IN"/>
        </w:rPr>
        <w:t>&gt;</w:t>
      </w:r>
    </w:p>
    <w:p w14:paraId="601BC6E6"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text-align: center;</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24AA55F4"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&lt;img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"Images/Part 1/SamsungGalaxy_Gold.jpg"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height</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"250px"</w:t>
      </w:r>
      <w:r w:rsidRPr="0035795E">
        <w:rPr>
          <w:rFonts w:ascii="Courier New" w:eastAsia="Times New Roman" w:hAnsi="Courier New" w:cs="Courier New"/>
          <w:color w:val="89BDFF"/>
          <w:kern w:val="0"/>
          <w:sz w:val="27"/>
          <w:szCs w:val="27"/>
          <w:lang w:val="en-IN" w:eastAsia="en-IN"/>
        </w:rPr>
        <w:t>&gt;</w:t>
      </w:r>
    </w:p>
    <w:p w14:paraId="35B02771"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41E5DD90"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2A71AA0A"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onclick</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getMobileDetails();</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cursor:pointer;color:</w:t>
      </w:r>
      <w:r w:rsidRPr="0035795E">
        <w:rPr>
          <w:rFonts w:ascii="Courier New" w:eastAsia="Times New Roman" w:hAnsi="Courier New" w:cs="Courier New"/>
          <w:color w:val="89BDFF"/>
          <w:kern w:val="0"/>
          <w:sz w:val="27"/>
          <w:szCs w:val="27"/>
          <w:lang w:val="en-IN" w:eastAsia="en-IN"/>
        </w:rPr>
        <w:t>Steelblue</w:t>
      </w:r>
      <w:r w:rsidRPr="0035795E">
        <w:rPr>
          <w:rFonts w:ascii="Courier New" w:eastAsia="Times New Roman" w:hAnsi="Courier New" w:cs="Courier New"/>
          <w:color w:val="FFFFFF"/>
          <w:kern w:val="0"/>
          <w:sz w:val="27"/>
          <w:szCs w:val="27"/>
          <w:lang w:val="en-IN" w:eastAsia="en-IN"/>
        </w:rPr>
        <w:t>;text-align: center;</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&gt;&lt;b&gt;&lt;span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"pName0"</w:t>
      </w:r>
      <w:r w:rsidRPr="0035795E">
        <w:rPr>
          <w:rFonts w:ascii="Courier New" w:eastAsia="Times New Roman" w:hAnsi="Courier New" w:cs="Courier New"/>
          <w:color w:val="89BDFF"/>
          <w:kern w:val="0"/>
          <w:sz w:val="27"/>
          <w:szCs w:val="27"/>
          <w:lang w:val="en-IN" w:eastAsia="en-IN"/>
        </w:rPr>
        <w:t>&gt;&lt;/span&gt;&lt;/b&gt;&lt;/div&gt;</w:t>
      </w:r>
    </w:p>
    <w:p w14:paraId="65951B78"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10px</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101px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&gt;&lt;b&gt;</w:t>
      </w:r>
      <w:r w:rsidRPr="0035795E">
        <w:rPr>
          <w:rFonts w:ascii="Courier New" w:eastAsia="Times New Roman" w:hAnsi="Courier New" w:cs="Courier New"/>
          <w:color w:val="FFFFFF"/>
          <w:kern w:val="0"/>
          <w:sz w:val="27"/>
          <w:szCs w:val="27"/>
          <w:lang w:val="en-IN" w:eastAsia="en-IN"/>
        </w:rPr>
        <w:t>Price:</w:t>
      </w:r>
      <w:r w:rsidRPr="0035795E">
        <w:rPr>
          <w:rFonts w:ascii="Courier New" w:eastAsia="Times New Roman" w:hAnsi="Courier New" w:cs="Courier New"/>
          <w:color w:val="89BDFF"/>
          <w:kern w:val="0"/>
          <w:sz w:val="27"/>
          <w:szCs w:val="27"/>
          <w:lang w:val="en-IN" w:eastAsia="en-IN"/>
        </w:rPr>
        <w:t>&lt;/b&gt;</w:t>
      </w:r>
      <w:r w:rsidRPr="0035795E">
        <w:rPr>
          <w:rFonts w:ascii="Courier New" w:eastAsia="Times New Roman" w:hAnsi="Courier New" w:cs="Courier New"/>
          <w:color w:val="FFFFFF"/>
          <w:kern w:val="0"/>
          <w:sz w:val="27"/>
          <w:szCs w:val="27"/>
          <w:lang w:val="en-IN" w:eastAsia="en-IN"/>
        </w:rPr>
        <w:t>&amp;nbsp;&amp;dollar;</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"pPrice0"</w:t>
      </w:r>
      <w:r w:rsidRPr="0035795E">
        <w:rPr>
          <w:rFonts w:ascii="Courier New" w:eastAsia="Times New Roman" w:hAnsi="Courier New" w:cs="Courier New"/>
          <w:color w:val="89BDFF"/>
          <w:kern w:val="0"/>
          <w:sz w:val="27"/>
          <w:szCs w:val="27"/>
          <w:lang w:val="en-IN" w:eastAsia="en-IN"/>
        </w:rPr>
        <w:t>&gt;&lt;/span&gt;&lt;/div&gt;</w:t>
      </w:r>
    </w:p>
    <w:p w14:paraId="244BC2A2"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100px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&gt;&lt;b&gt;</w:t>
      </w:r>
      <w:r w:rsidRPr="0035795E">
        <w:rPr>
          <w:rFonts w:ascii="Courier New" w:eastAsia="Times New Roman" w:hAnsi="Courier New" w:cs="Courier New"/>
          <w:color w:val="FFFFFF"/>
          <w:kern w:val="0"/>
          <w:sz w:val="27"/>
          <w:szCs w:val="27"/>
          <w:lang w:val="en-IN" w:eastAsia="en-IN"/>
        </w:rPr>
        <w:t>Status:</w:t>
      </w:r>
      <w:r w:rsidRPr="0035795E">
        <w:rPr>
          <w:rFonts w:ascii="Courier New" w:eastAsia="Times New Roman" w:hAnsi="Courier New" w:cs="Courier New"/>
          <w:color w:val="89BDFF"/>
          <w:kern w:val="0"/>
          <w:sz w:val="27"/>
          <w:szCs w:val="27"/>
          <w:lang w:val="en-IN" w:eastAsia="en-IN"/>
        </w:rPr>
        <w:t>&lt;/b&gt;&lt;span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"pAvailable0"</w:t>
      </w:r>
      <w:r w:rsidRPr="0035795E">
        <w:rPr>
          <w:rFonts w:ascii="Courier New" w:eastAsia="Times New Roman" w:hAnsi="Courier New" w:cs="Courier New"/>
          <w:color w:val="89BDFF"/>
          <w:kern w:val="0"/>
          <w:sz w:val="27"/>
          <w:szCs w:val="27"/>
          <w:lang w:val="en-IN" w:eastAsia="en-IN"/>
        </w:rPr>
        <w:t>&gt;&lt;/span&gt;&lt;/div&gt;</w:t>
      </w:r>
      <w:r w:rsidRPr="0035795E">
        <w:rPr>
          <w:rFonts w:ascii="Courier New" w:eastAsia="Times New Roman" w:hAnsi="Courier New" w:cs="Courier New"/>
          <w:color w:val="FFFFFF"/>
          <w:kern w:val="0"/>
          <w:sz w:val="27"/>
          <w:szCs w:val="27"/>
          <w:lang w:val="en-IN" w:eastAsia="en-IN"/>
        </w:rPr>
        <w:t xml:space="preserve">                            </w:t>
      </w:r>
    </w:p>
    <w:p w14:paraId="097673E2"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20484CF7"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10BD6B7C"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"col-md-4"</w:t>
      </w:r>
      <w:r w:rsidRPr="0035795E">
        <w:rPr>
          <w:rFonts w:ascii="Courier New" w:eastAsia="Times New Roman" w:hAnsi="Courier New" w:cs="Courier New"/>
          <w:color w:val="89BDFF"/>
          <w:kern w:val="0"/>
          <w:sz w:val="27"/>
          <w:szCs w:val="27"/>
          <w:lang w:val="en-IN" w:eastAsia="en-IN"/>
        </w:rPr>
        <w:t>&gt;</w:t>
      </w:r>
    </w:p>
    <w:p w14:paraId="4DD14006"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text-align: center;</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6F92070F"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&lt;img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"Images/Part 1/samsung_edge_silver.jpg"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height</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"250px"</w:t>
      </w:r>
      <w:r w:rsidRPr="0035795E">
        <w:rPr>
          <w:rFonts w:ascii="Courier New" w:eastAsia="Times New Roman" w:hAnsi="Courier New" w:cs="Courier New"/>
          <w:color w:val="89BDFF"/>
          <w:kern w:val="0"/>
          <w:sz w:val="27"/>
          <w:szCs w:val="27"/>
          <w:lang w:val="en-IN" w:eastAsia="en-IN"/>
        </w:rPr>
        <w:t>&gt;</w:t>
      </w:r>
    </w:p>
    <w:p w14:paraId="5025C555"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54102385"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0A2F96C3"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onclick</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getMobileDetails(</w:t>
      </w:r>
      <w:r w:rsidRPr="0035795E">
        <w:rPr>
          <w:rFonts w:ascii="Courier New" w:eastAsia="Times New Roman" w:hAnsi="Courier New" w:cs="Courier New"/>
          <w:color w:val="65B042"/>
          <w:kern w:val="0"/>
          <w:sz w:val="27"/>
          <w:szCs w:val="27"/>
          <w:lang w:val="en-IN" w:eastAsia="en-IN"/>
        </w:rPr>
        <w:t>'samsungedge'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3387CC"/>
          <w:kern w:val="0"/>
          <w:sz w:val="27"/>
          <w:szCs w:val="27"/>
          <w:lang w:val="en-IN" w:eastAsia="en-IN"/>
        </w:rPr>
        <w:t>231</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lastRenderedPageBreak/>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cursor:pointer;color:</w:t>
      </w:r>
      <w:r w:rsidRPr="0035795E">
        <w:rPr>
          <w:rFonts w:ascii="Courier New" w:eastAsia="Times New Roman" w:hAnsi="Courier New" w:cs="Courier New"/>
          <w:color w:val="89BDFF"/>
          <w:kern w:val="0"/>
          <w:sz w:val="27"/>
          <w:szCs w:val="27"/>
          <w:lang w:val="en-IN" w:eastAsia="en-IN"/>
        </w:rPr>
        <w:t>Steelblue</w:t>
      </w:r>
      <w:r w:rsidRPr="0035795E">
        <w:rPr>
          <w:rFonts w:ascii="Courier New" w:eastAsia="Times New Roman" w:hAnsi="Courier New" w:cs="Courier New"/>
          <w:color w:val="FFFFFF"/>
          <w:kern w:val="0"/>
          <w:sz w:val="27"/>
          <w:szCs w:val="27"/>
          <w:lang w:val="en-IN" w:eastAsia="en-IN"/>
        </w:rPr>
        <w:t>;text-align: center;</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&gt;&lt;b&gt;&lt;span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"pName1"</w:t>
      </w:r>
      <w:r w:rsidRPr="0035795E">
        <w:rPr>
          <w:rFonts w:ascii="Courier New" w:eastAsia="Times New Roman" w:hAnsi="Courier New" w:cs="Courier New"/>
          <w:color w:val="89BDFF"/>
          <w:kern w:val="0"/>
          <w:sz w:val="27"/>
          <w:szCs w:val="27"/>
          <w:lang w:val="en-IN" w:eastAsia="en-IN"/>
        </w:rPr>
        <w:t>&gt;&lt;/span&gt;&lt;/b&gt;&lt;/div&gt;</w:t>
      </w:r>
    </w:p>
    <w:p w14:paraId="5EB76A77"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10px</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95px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&gt;&lt;b&gt;</w:t>
      </w:r>
      <w:r w:rsidRPr="0035795E">
        <w:rPr>
          <w:rFonts w:ascii="Courier New" w:eastAsia="Times New Roman" w:hAnsi="Courier New" w:cs="Courier New"/>
          <w:color w:val="FFFFFF"/>
          <w:kern w:val="0"/>
          <w:sz w:val="27"/>
          <w:szCs w:val="27"/>
          <w:lang w:val="en-IN" w:eastAsia="en-IN"/>
        </w:rPr>
        <w:t>Price:</w:t>
      </w:r>
      <w:r w:rsidRPr="0035795E">
        <w:rPr>
          <w:rFonts w:ascii="Courier New" w:eastAsia="Times New Roman" w:hAnsi="Courier New" w:cs="Courier New"/>
          <w:color w:val="89BDFF"/>
          <w:kern w:val="0"/>
          <w:sz w:val="27"/>
          <w:szCs w:val="27"/>
          <w:lang w:val="en-IN" w:eastAsia="en-IN"/>
        </w:rPr>
        <w:t>&lt;/b&gt;</w:t>
      </w:r>
      <w:r w:rsidRPr="0035795E">
        <w:rPr>
          <w:rFonts w:ascii="Courier New" w:eastAsia="Times New Roman" w:hAnsi="Courier New" w:cs="Courier New"/>
          <w:color w:val="FFFFFF"/>
          <w:kern w:val="0"/>
          <w:sz w:val="27"/>
          <w:szCs w:val="27"/>
          <w:lang w:val="en-IN" w:eastAsia="en-IN"/>
        </w:rPr>
        <w:t>&amp;nbsp;&amp;dollar;</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"pPrice1"</w:t>
      </w:r>
      <w:r w:rsidRPr="0035795E">
        <w:rPr>
          <w:rFonts w:ascii="Courier New" w:eastAsia="Times New Roman" w:hAnsi="Courier New" w:cs="Courier New"/>
          <w:color w:val="89BDFF"/>
          <w:kern w:val="0"/>
          <w:sz w:val="27"/>
          <w:szCs w:val="27"/>
          <w:lang w:val="en-IN" w:eastAsia="en-IN"/>
        </w:rPr>
        <w:t>&gt;&lt;/span&gt;&lt;/div&gt;</w:t>
      </w:r>
    </w:p>
    <w:p w14:paraId="3D7C36D7"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94px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&gt;&lt;b&gt;</w:t>
      </w:r>
      <w:r w:rsidRPr="0035795E">
        <w:rPr>
          <w:rFonts w:ascii="Courier New" w:eastAsia="Times New Roman" w:hAnsi="Courier New" w:cs="Courier New"/>
          <w:color w:val="FFFFFF"/>
          <w:kern w:val="0"/>
          <w:sz w:val="27"/>
          <w:szCs w:val="27"/>
          <w:lang w:val="en-IN" w:eastAsia="en-IN"/>
        </w:rPr>
        <w:t>Status:</w:t>
      </w:r>
      <w:r w:rsidRPr="0035795E">
        <w:rPr>
          <w:rFonts w:ascii="Courier New" w:eastAsia="Times New Roman" w:hAnsi="Courier New" w:cs="Courier New"/>
          <w:color w:val="89BDFF"/>
          <w:kern w:val="0"/>
          <w:sz w:val="27"/>
          <w:szCs w:val="27"/>
          <w:lang w:val="en-IN" w:eastAsia="en-IN"/>
        </w:rPr>
        <w:t>&lt;/b&gt;&lt;span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"pAvailable1"</w:t>
      </w:r>
      <w:r w:rsidRPr="0035795E">
        <w:rPr>
          <w:rFonts w:ascii="Courier New" w:eastAsia="Times New Roman" w:hAnsi="Courier New" w:cs="Courier New"/>
          <w:color w:val="89BDFF"/>
          <w:kern w:val="0"/>
          <w:sz w:val="27"/>
          <w:szCs w:val="27"/>
          <w:lang w:val="en-IN" w:eastAsia="en-IN"/>
        </w:rPr>
        <w:t>&gt;&lt;/span&gt;&lt;/div&gt;</w:t>
      </w:r>
      <w:r w:rsidRPr="0035795E">
        <w:rPr>
          <w:rFonts w:ascii="Courier New" w:eastAsia="Times New Roman" w:hAnsi="Courier New" w:cs="Courier New"/>
          <w:color w:val="FFFFFF"/>
          <w:kern w:val="0"/>
          <w:sz w:val="27"/>
          <w:szCs w:val="27"/>
          <w:lang w:val="en-IN" w:eastAsia="en-IN"/>
        </w:rPr>
        <w:t xml:space="preserve">        </w:t>
      </w:r>
    </w:p>
    <w:p w14:paraId="6150A740"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6E2D3796"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57BA6090"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class</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"col-md-4"</w:t>
      </w:r>
      <w:r w:rsidRPr="0035795E">
        <w:rPr>
          <w:rFonts w:ascii="Courier New" w:eastAsia="Times New Roman" w:hAnsi="Courier New" w:cs="Courier New"/>
          <w:color w:val="89BDFF"/>
          <w:kern w:val="0"/>
          <w:sz w:val="27"/>
          <w:szCs w:val="27"/>
          <w:lang w:val="en-IN" w:eastAsia="en-IN"/>
        </w:rPr>
        <w:t>&gt;</w:t>
      </w:r>
    </w:p>
    <w:p w14:paraId="241763E2"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text-align: center;</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305F9A56"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&lt;img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"Images/Part 1/lumia_640xl.jpg"</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height</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"250px"</w:t>
      </w:r>
      <w:r w:rsidRPr="0035795E">
        <w:rPr>
          <w:rFonts w:ascii="Courier New" w:eastAsia="Times New Roman" w:hAnsi="Courier New" w:cs="Courier New"/>
          <w:color w:val="89BDFF"/>
          <w:kern w:val="0"/>
          <w:sz w:val="27"/>
          <w:szCs w:val="27"/>
          <w:lang w:val="en-IN" w:eastAsia="en-IN"/>
        </w:rPr>
        <w:t>&gt;</w:t>
      </w:r>
    </w:p>
    <w:p w14:paraId="5EB0A8C9"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3A48152A"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10px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w:t>
      </w:r>
    </w:p>
    <w:p w14:paraId="7A60C68B"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onclick</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getMobileDetails(</w:t>
      </w:r>
      <w:r w:rsidRPr="0035795E">
        <w:rPr>
          <w:rFonts w:ascii="Courier New" w:eastAsia="Times New Roman" w:hAnsi="Courier New" w:cs="Courier New"/>
          <w:color w:val="65B042"/>
          <w:kern w:val="0"/>
          <w:sz w:val="27"/>
          <w:szCs w:val="27"/>
          <w:lang w:val="en-IN" w:eastAsia="en-IN"/>
        </w:rPr>
        <w:t>'lumia'</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3387CC"/>
          <w:kern w:val="0"/>
          <w:sz w:val="27"/>
          <w:szCs w:val="27"/>
          <w:lang w:val="en-IN" w:eastAsia="en-IN"/>
        </w:rPr>
        <w:t>875</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cursor:pointer;color:</w:t>
      </w:r>
      <w:r w:rsidRPr="0035795E">
        <w:rPr>
          <w:rFonts w:ascii="Courier New" w:eastAsia="Times New Roman" w:hAnsi="Courier New" w:cs="Courier New"/>
          <w:color w:val="89BDFF"/>
          <w:kern w:val="0"/>
          <w:sz w:val="27"/>
          <w:szCs w:val="27"/>
          <w:lang w:val="en-IN" w:eastAsia="en-IN"/>
        </w:rPr>
        <w:t>Steelblue</w:t>
      </w:r>
      <w:r w:rsidRPr="0035795E">
        <w:rPr>
          <w:rFonts w:ascii="Courier New" w:eastAsia="Times New Roman" w:hAnsi="Courier New" w:cs="Courier New"/>
          <w:color w:val="FFFFFF"/>
          <w:kern w:val="0"/>
          <w:sz w:val="27"/>
          <w:szCs w:val="27"/>
          <w:lang w:val="en-IN" w:eastAsia="en-IN"/>
        </w:rPr>
        <w:t xml:space="preserve">;text-align: center; </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&gt;&lt;b&gt;&lt;span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"pName2"</w:t>
      </w:r>
      <w:r w:rsidRPr="0035795E">
        <w:rPr>
          <w:rFonts w:ascii="Courier New" w:eastAsia="Times New Roman" w:hAnsi="Courier New" w:cs="Courier New"/>
          <w:color w:val="89BDFF"/>
          <w:kern w:val="0"/>
          <w:sz w:val="27"/>
          <w:szCs w:val="27"/>
          <w:lang w:val="en-IN" w:eastAsia="en-IN"/>
        </w:rPr>
        <w:t>&gt;&lt;/span&gt;&lt;/b&gt;&lt;/div&gt;</w:t>
      </w:r>
    </w:p>
    <w:p w14:paraId="6DADBDFA"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padding-top:</w:t>
      </w:r>
      <w:r w:rsidRPr="0035795E">
        <w:rPr>
          <w:rFonts w:ascii="Courier New" w:eastAsia="Times New Roman" w:hAnsi="Courier New" w:cs="Courier New"/>
          <w:color w:val="3387CC"/>
          <w:kern w:val="0"/>
          <w:sz w:val="27"/>
          <w:szCs w:val="27"/>
          <w:lang w:val="en-IN" w:eastAsia="en-IN"/>
        </w:rPr>
        <w:t>10px</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118px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&gt;&lt;b&gt;</w:t>
      </w:r>
      <w:r w:rsidRPr="0035795E">
        <w:rPr>
          <w:rFonts w:ascii="Courier New" w:eastAsia="Times New Roman" w:hAnsi="Courier New" w:cs="Courier New"/>
          <w:color w:val="FFFFFF"/>
          <w:kern w:val="0"/>
          <w:sz w:val="27"/>
          <w:szCs w:val="27"/>
          <w:lang w:val="en-IN" w:eastAsia="en-IN"/>
        </w:rPr>
        <w:t>Price:</w:t>
      </w:r>
      <w:r w:rsidRPr="0035795E">
        <w:rPr>
          <w:rFonts w:ascii="Courier New" w:eastAsia="Times New Roman" w:hAnsi="Courier New" w:cs="Courier New"/>
          <w:color w:val="89BDFF"/>
          <w:kern w:val="0"/>
          <w:sz w:val="27"/>
          <w:szCs w:val="27"/>
          <w:lang w:val="en-IN" w:eastAsia="en-IN"/>
        </w:rPr>
        <w:t>&lt;/b&gt;</w:t>
      </w:r>
      <w:r w:rsidRPr="0035795E">
        <w:rPr>
          <w:rFonts w:ascii="Courier New" w:eastAsia="Times New Roman" w:hAnsi="Courier New" w:cs="Courier New"/>
          <w:color w:val="FFFFFF"/>
          <w:kern w:val="0"/>
          <w:sz w:val="27"/>
          <w:szCs w:val="27"/>
          <w:lang w:val="en-IN" w:eastAsia="en-IN"/>
        </w:rPr>
        <w:t>&amp;nbsp;&amp;dollar;</w:t>
      </w:r>
      <w:r w:rsidRPr="0035795E">
        <w:rPr>
          <w:rFonts w:ascii="Courier New" w:eastAsia="Times New Roman" w:hAnsi="Courier New" w:cs="Courier New"/>
          <w:color w:val="89BDFF"/>
          <w:kern w:val="0"/>
          <w:sz w:val="27"/>
          <w:szCs w:val="27"/>
          <w:lang w:val="en-IN" w:eastAsia="en-IN"/>
        </w:rPr>
        <w: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"pPrice2"</w:t>
      </w:r>
      <w:r w:rsidRPr="0035795E">
        <w:rPr>
          <w:rFonts w:ascii="Courier New" w:eastAsia="Times New Roman" w:hAnsi="Courier New" w:cs="Courier New"/>
          <w:color w:val="89BDFF"/>
          <w:kern w:val="0"/>
          <w:sz w:val="27"/>
          <w:szCs w:val="27"/>
          <w:lang w:val="en-IN" w:eastAsia="en-IN"/>
        </w:rPr>
        <w:t>&gt;&lt;/span&gt;&lt;/div&gt;</w:t>
      </w:r>
    </w:p>
    <w:p w14:paraId="3D5E06D9"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style</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FFFFFF"/>
          <w:kern w:val="0"/>
          <w:sz w:val="27"/>
          <w:szCs w:val="27"/>
          <w:lang w:val="en-IN" w:eastAsia="en-IN"/>
        </w:rPr>
        <w:t xml:space="preserve">padding-left: </w:t>
      </w:r>
      <w:r w:rsidRPr="0035795E">
        <w:rPr>
          <w:rFonts w:ascii="Courier New" w:eastAsia="Times New Roman" w:hAnsi="Courier New" w:cs="Courier New"/>
          <w:color w:val="3387CC"/>
          <w:kern w:val="0"/>
          <w:sz w:val="27"/>
          <w:szCs w:val="27"/>
          <w:lang w:val="en-IN" w:eastAsia="en-IN"/>
        </w:rPr>
        <w:t>117px</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w:t>
      </w:r>
      <w:r w:rsidRPr="0035795E">
        <w:rPr>
          <w:rFonts w:ascii="Courier New" w:eastAsia="Times New Roman" w:hAnsi="Courier New" w:cs="Courier New"/>
          <w:color w:val="89BDFF"/>
          <w:kern w:val="0"/>
          <w:sz w:val="27"/>
          <w:szCs w:val="27"/>
          <w:lang w:val="en-IN" w:eastAsia="en-IN"/>
        </w:rPr>
        <w:t>&gt;&lt;b&gt;</w:t>
      </w:r>
      <w:r w:rsidRPr="0035795E">
        <w:rPr>
          <w:rFonts w:ascii="Courier New" w:eastAsia="Times New Roman" w:hAnsi="Courier New" w:cs="Courier New"/>
          <w:color w:val="FFFFFF"/>
          <w:kern w:val="0"/>
          <w:sz w:val="27"/>
          <w:szCs w:val="27"/>
          <w:lang w:val="en-IN" w:eastAsia="en-IN"/>
        </w:rPr>
        <w:t>Status:</w:t>
      </w:r>
      <w:r w:rsidRPr="0035795E">
        <w:rPr>
          <w:rFonts w:ascii="Courier New" w:eastAsia="Times New Roman" w:hAnsi="Courier New" w:cs="Courier New"/>
          <w:color w:val="89BDFF"/>
          <w:kern w:val="0"/>
          <w:sz w:val="27"/>
          <w:szCs w:val="27"/>
          <w:lang w:val="en-IN" w:eastAsia="en-IN"/>
        </w:rPr>
        <w:t>&lt;/b&gt;&lt;span</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id</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"pAvailable2"</w:t>
      </w:r>
      <w:r w:rsidRPr="0035795E">
        <w:rPr>
          <w:rFonts w:ascii="Courier New" w:eastAsia="Times New Roman" w:hAnsi="Courier New" w:cs="Courier New"/>
          <w:color w:val="89BDFF"/>
          <w:kern w:val="0"/>
          <w:sz w:val="27"/>
          <w:szCs w:val="27"/>
          <w:lang w:val="en-IN" w:eastAsia="en-IN"/>
        </w:rPr>
        <w:t>&gt;&lt;/span&gt;&lt;/div&gt;</w:t>
      </w:r>
    </w:p>
    <w:p w14:paraId="5B398361"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48720431"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5917B17A"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r w:rsidRPr="0035795E">
        <w:rPr>
          <w:rFonts w:ascii="Courier New" w:eastAsia="Times New Roman" w:hAnsi="Courier New" w:cs="Courier New"/>
          <w:color w:val="FFFFFF"/>
          <w:kern w:val="0"/>
          <w:sz w:val="27"/>
          <w:szCs w:val="27"/>
          <w:lang w:val="en-IN" w:eastAsia="en-IN"/>
        </w:rPr>
        <w:t xml:space="preserve">                       </w:t>
      </w:r>
    </w:p>
    <w:p w14:paraId="7D0081D0"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1781095E"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&lt;/div&gt;</w:t>
      </w:r>
    </w:p>
    <w:p w14:paraId="4C5117EA"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p>
    <w:p w14:paraId="5E0F51C2"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&lt;/body&gt;</w:t>
      </w:r>
    </w:p>
    <w:p w14:paraId="0CC072F2"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i/>
          <w:iCs/>
          <w:color w:val="AEAEAE"/>
          <w:kern w:val="0"/>
          <w:sz w:val="27"/>
          <w:szCs w:val="27"/>
          <w:lang w:val="en-IN" w:eastAsia="en-IN"/>
        </w:rPr>
        <w:t>&lt;!--Adding the converted js file --&gt;</w:t>
      </w:r>
    </w:p>
    <w:p w14:paraId="4E065DDE" w14:textId="77777777"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89BDFF"/>
          <w:kern w:val="0"/>
          <w:sz w:val="27"/>
          <w:szCs w:val="27"/>
          <w:lang w:val="en-IN" w:eastAsia="en-IN"/>
        </w:rPr>
        <w:t>&lt;script</w:t>
      </w:r>
      <w:r w:rsidRPr="0035795E">
        <w:rPr>
          <w:rFonts w:ascii="Courier New" w:eastAsia="Times New Roman" w:hAnsi="Courier New" w:cs="Courier New"/>
          <w:color w:val="FFFFFF"/>
          <w:kern w:val="0"/>
          <w:sz w:val="27"/>
          <w:szCs w:val="27"/>
          <w:lang w:val="en-IN" w:eastAsia="en-IN"/>
        </w:rPr>
        <w:t xml:space="preserve"> </w:t>
      </w:r>
      <w:r w:rsidRPr="0035795E">
        <w:rPr>
          <w:rFonts w:ascii="Courier New" w:eastAsia="Times New Roman" w:hAnsi="Courier New" w:cs="Courier New"/>
          <w:color w:val="BDB76B"/>
          <w:kern w:val="0"/>
          <w:sz w:val="27"/>
          <w:szCs w:val="27"/>
          <w:lang w:val="en-IN" w:eastAsia="en-IN"/>
        </w:rPr>
        <w:t>src</w:t>
      </w:r>
      <w:r w:rsidRPr="0035795E">
        <w:rPr>
          <w:rFonts w:ascii="Courier New" w:eastAsia="Times New Roman" w:hAnsi="Courier New" w:cs="Courier New"/>
          <w:color w:val="FFFFFF"/>
          <w:kern w:val="0"/>
          <w:sz w:val="27"/>
          <w:szCs w:val="27"/>
          <w:lang w:val="en-IN" w:eastAsia="en-IN"/>
        </w:rPr>
        <w:t>=</w:t>
      </w:r>
      <w:r w:rsidRPr="0035795E">
        <w:rPr>
          <w:rFonts w:ascii="Courier New" w:eastAsia="Times New Roman" w:hAnsi="Courier New" w:cs="Courier New"/>
          <w:color w:val="65B042"/>
          <w:kern w:val="0"/>
          <w:sz w:val="27"/>
          <w:szCs w:val="27"/>
          <w:lang w:val="en-IN" w:eastAsia="en-IN"/>
        </w:rPr>
        <w:t>"arrays.js"</w:t>
      </w:r>
      <w:r w:rsidRPr="0035795E">
        <w:rPr>
          <w:rFonts w:ascii="Courier New" w:eastAsia="Times New Roman" w:hAnsi="Courier New" w:cs="Courier New"/>
          <w:color w:val="89BDFF"/>
          <w:kern w:val="0"/>
          <w:sz w:val="27"/>
          <w:szCs w:val="27"/>
          <w:lang w:val="en-IN" w:eastAsia="en-IN"/>
        </w:rPr>
        <w:t>&gt;&lt;/script&gt;</w:t>
      </w:r>
    </w:p>
    <w:p w14:paraId="654BF114" w14:textId="71D80E74" w:rsidR="0035795E" w:rsidRPr="0035795E" w:rsidRDefault="0035795E" w:rsidP="0035795E">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5795E">
        <w:rPr>
          <w:rFonts w:ascii="Courier New" w:eastAsia="Times New Roman" w:hAnsi="Courier New" w:cs="Courier New"/>
          <w:color w:val="89BDFF"/>
          <w:kern w:val="0"/>
          <w:sz w:val="27"/>
          <w:szCs w:val="27"/>
          <w:lang w:val="en-IN" w:eastAsia="en-IN"/>
        </w:rPr>
        <w:t>&lt;/html&gt;</w:t>
      </w:r>
      <w:r w:rsidRPr="00357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CC21C4B" wp14:editId="3EFC5866">
                <wp:extent cx="304800" cy="304800"/>
                <wp:effectExtent l="0" t="0" r="0" b="0"/>
                <wp:docPr id="61" name="Rectangle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C196DB" id="Rectangle 6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111833" w14:textId="77777777" w:rsidR="0066790F" w:rsidRDefault="0066790F" w:rsidP="0035795E">
      <w:pPr>
        <w:shd w:val="clear" w:color="auto" w:fill="FFFFFF"/>
        <w:spacing w:before="100" w:beforeAutospacing="1" w:after="100" w:afterAutospacing="1"/>
        <w:ind w:left="0" w:right="0"/>
        <w:jc w:val="both"/>
        <w:rPr>
          <w:rFonts w:ascii="Roboto" w:eastAsia="Times New Roman" w:hAnsi="Roboto" w:cs="Times New Roman"/>
          <w:b/>
          <w:bCs/>
          <w:color w:val="01014A"/>
          <w:kern w:val="0"/>
          <w:sz w:val="27"/>
          <w:szCs w:val="27"/>
          <w:lang w:val="en-IN" w:eastAsia="en-IN"/>
        </w:rPr>
      </w:pPr>
    </w:p>
    <w:p w14:paraId="177C5E57" w14:textId="77777777" w:rsidR="0066790F" w:rsidRDefault="0066790F" w:rsidP="0035795E">
      <w:pPr>
        <w:shd w:val="clear" w:color="auto" w:fill="FFFFFF"/>
        <w:spacing w:before="100" w:beforeAutospacing="1" w:after="100" w:afterAutospacing="1"/>
        <w:ind w:left="0" w:right="0"/>
        <w:jc w:val="both"/>
        <w:rPr>
          <w:rFonts w:ascii="Roboto" w:eastAsia="Times New Roman" w:hAnsi="Roboto" w:cs="Times New Roman"/>
          <w:b/>
          <w:bCs/>
          <w:color w:val="01014A"/>
          <w:kern w:val="0"/>
          <w:sz w:val="27"/>
          <w:szCs w:val="27"/>
          <w:lang w:val="en-IN" w:eastAsia="en-IN"/>
        </w:rPr>
      </w:pPr>
    </w:p>
    <w:p w14:paraId="291ED2D4" w14:textId="77777777" w:rsidR="0066790F" w:rsidRDefault="0066790F" w:rsidP="0035795E">
      <w:pPr>
        <w:shd w:val="clear" w:color="auto" w:fill="FFFFFF"/>
        <w:spacing w:before="100" w:beforeAutospacing="1" w:after="100" w:afterAutospacing="1"/>
        <w:ind w:left="0" w:right="0"/>
        <w:jc w:val="both"/>
        <w:rPr>
          <w:rFonts w:ascii="Roboto" w:eastAsia="Times New Roman" w:hAnsi="Roboto" w:cs="Times New Roman"/>
          <w:b/>
          <w:bCs/>
          <w:color w:val="01014A"/>
          <w:kern w:val="0"/>
          <w:sz w:val="27"/>
          <w:szCs w:val="27"/>
          <w:lang w:val="en-IN" w:eastAsia="en-IN"/>
        </w:rPr>
      </w:pPr>
    </w:p>
    <w:p w14:paraId="50A11BEA" w14:textId="77777777" w:rsidR="0066790F" w:rsidRDefault="0066790F" w:rsidP="0035795E">
      <w:pPr>
        <w:shd w:val="clear" w:color="auto" w:fill="FFFFFF"/>
        <w:spacing w:before="100" w:beforeAutospacing="1" w:after="100" w:afterAutospacing="1"/>
        <w:ind w:left="0" w:right="0"/>
        <w:jc w:val="both"/>
        <w:rPr>
          <w:rFonts w:ascii="Roboto" w:eastAsia="Times New Roman" w:hAnsi="Roboto" w:cs="Times New Roman"/>
          <w:b/>
          <w:bCs/>
          <w:color w:val="01014A"/>
          <w:kern w:val="0"/>
          <w:sz w:val="27"/>
          <w:szCs w:val="27"/>
          <w:lang w:val="en-IN" w:eastAsia="en-IN"/>
        </w:rPr>
      </w:pPr>
    </w:p>
    <w:p w14:paraId="2D6C6788" w14:textId="1E8ADF31" w:rsidR="0035795E" w:rsidRPr="0035795E" w:rsidRDefault="0035795E" w:rsidP="0035795E">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5795E">
        <w:rPr>
          <w:rFonts w:ascii="Roboto" w:eastAsia="Times New Roman" w:hAnsi="Roboto" w:cs="Times New Roman"/>
          <w:b/>
          <w:bCs/>
          <w:color w:val="01014A"/>
          <w:kern w:val="0"/>
          <w:sz w:val="27"/>
          <w:szCs w:val="27"/>
          <w:lang w:val="en-IN" w:eastAsia="en-IN"/>
        </w:rPr>
        <w:lastRenderedPageBreak/>
        <w:t>Attach the transpiled TypeScript file to the HTML page as highlighted in the above code.</w:t>
      </w:r>
    </w:p>
    <w:p w14:paraId="4ECA199B" w14:textId="77777777" w:rsidR="0066790F" w:rsidRPr="0066790F" w:rsidRDefault="0066790F" w:rsidP="0066790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Tuple type is a kind of array which accepts more than one predefined type of data. Arrays are used to represent a collection of similar objects, whereas tuples are used to represent a collection of different objects.</w:t>
      </w:r>
    </w:p>
    <w:p w14:paraId="3A45270D" w14:textId="77777777" w:rsidR="0066790F" w:rsidRPr="0066790F" w:rsidRDefault="0066790F" w:rsidP="0066790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Let us consider an example, where customerCreditId, Customer object, and customerCreditLimit must be represented in a data type.</w:t>
      </w:r>
    </w:p>
    <w:p w14:paraId="09F7EC1A" w14:textId="77777777" w:rsidR="0066790F" w:rsidRPr="0066790F" w:rsidRDefault="0066790F" w:rsidP="0066790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The choice could be to define a class, with these properties. If it is represented using the class, then there will be a requirement to instantiate the class and then the properties can be accessed.</w:t>
      </w:r>
    </w:p>
    <w:p w14:paraId="072954C6" w14:textId="77777777" w:rsidR="0066790F" w:rsidRPr="0066790F" w:rsidRDefault="0066790F" w:rsidP="0066790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Tuples provides an easy way to implement the same scenario with an array-like data structure, which is easy to access and manipulate.</w:t>
      </w:r>
    </w:p>
    <w:p w14:paraId="57A5F3AA" w14:textId="60D289FC" w:rsidR="0066790F" w:rsidRPr="0066790F" w:rsidRDefault="0066790F" w:rsidP="0066790F">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noProof/>
          <w:color w:val="01014A"/>
          <w:kern w:val="0"/>
          <w:sz w:val="27"/>
          <w:szCs w:val="27"/>
          <w:lang w:val="en-IN" w:eastAsia="en-IN"/>
        </w:rPr>
        <w:drawing>
          <wp:inline distT="0" distB="0" distL="0" distR="0" wp14:anchorId="78898541" wp14:editId="3E97CE4F">
            <wp:extent cx="6534150" cy="16510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34150" cy="1651000"/>
                    </a:xfrm>
                    <a:prstGeom prst="rect">
                      <a:avLst/>
                    </a:prstGeom>
                    <a:noFill/>
                    <a:ln>
                      <a:noFill/>
                    </a:ln>
                  </pic:spPr>
                </pic:pic>
              </a:graphicData>
            </a:graphic>
          </wp:inline>
        </w:drawing>
      </w:r>
    </w:p>
    <w:p w14:paraId="1481A264" w14:textId="77777777" w:rsidR="0066790F" w:rsidRPr="0066790F" w:rsidRDefault="0066790F" w:rsidP="0066790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In order to access the customerCreditId, you can use customerCreditInfo[0].</w:t>
      </w:r>
    </w:p>
    <w:p w14:paraId="4C3FA3CE" w14:textId="77777777" w:rsidR="0066790F" w:rsidRPr="0066790F" w:rsidRDefault="0066790F" w:rsidP="0066790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In order to access the customer object, you can use customerCreditInfo[1].</w:t>
      </w:r>
    </w:p>
    <w:p w14:paraId="0276E9C0" w14:textId="4FB8B3ED" w:rsidR="0035795E" w:rsidRDefault="0035795E" w:rsidP="0035795E">
      <w:pPr>
        <w:pStyle w:val="Signature"/>
        <w:rPr>
          <w:color w:val="000000" w:themeColor="text1"/>
        </w:rPr>
      </w:pPr>
    </w:p>
    <w:p w14:paraId="4BB480FB" w14:textId="77777777" w:rsidR="0066790F" w:rsidRPr="0066790F" w:rsidRDefault="0066790F" w:rsidP="0066790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In a shopping cart application, you can use tuples to store product details that should require more than one type of data.</w:t>
      </w:r>
    </w:p>
    <w:p w14:paraId="66C4EE54" w14:textId="77777777" w:rsidR="0066790F" w:rsidRPr="0066790F" w:rsidRDefault="0066790F" w:rsidP="0066790F">
      <w:pPr>
        <w:numPr>
          <w:ilvl w:val="0"/>
          <w:numId w:val="5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The order of the first set of data entries while initializing a tuple variable should be the same as the order in which the type is declared in a tuple.</w:t>
      </w:r>
    </w:p>
    <w:p w14:paraId="2BF801DB" w14:textId="77777777" w:rsidR="0066790F" w:rsidRPr="0066790F" w:rsidRDefault="0066790F" w:rsidP="0066790F">
      <w:pPr>
        <w:numPr>
          <w:ilvl w:val="0"/>
          <w:numId w:val="5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A developer can initialize only one entry as per TypeScript data restriction length policy.  </w:t>
      </w:r>
    </w:p>
    <w:p w14:paraId="646BF344" w14:textId="77777777" w:rsidR="0066790F" w:rsidRPr="0066790F" w:rsidRDefault="0066790F" w:rsidP="0066790F">
      <w:pPr>
        <w:numPr>
          <w:ilvl w:val="0"/>
          <w:numId w:val="5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A compilation error will be thrown in below two cases:</w:t>
      </w:r>
    </w:p>
    <w:p w14:paraId="1C606733" w14:textId="77777777" w:rsidR="0066790F" w:rsidRPr="0066790F" w:rsidRDefault="0066790F" w:rsidP="0066790F">
      <w:pPr>
        <w:numPr>
          <w:ilvl w:val="1"/>
          <w:numId w:val="5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if you are trying to assign multiple entries in the first initialization. </w:t>
      </w:r>
    </w:p>
    <w:p w14:paraId="3963CDCB" w14:textId="77777777" w:rsidR="0066790F" w:rsidRPr="0066790F" w:rsidRDefault="0066790F" w:rsidP="0066790F">
      <w:pPr>
        <w:numPr>
          <w:ilvl w:val="1"/>
          <w:numId w:val="5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if you try to initialize different datatypes directly to the tuple declared variable. </w:t>
      </w:r>
    </w:p>
    <w:p w14:paraId="44DABC6A" w14:textId="77777777" w:rsidR="0066790F" w:rsidRPr="0066790F" w:rsidRDefault="0066790F" w:rsidP="0066790F">
      <w:pPr>
        <w:numPr>
          <w:ilvl w:val="0"/>
          <w:numId w:val="5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In order to overcome the above-mentioned compilation errors, you can use the push() method. </w:t>
      </w:r>
    </w:p>
    <w:p w14:paraId="167AF5EB" w14:textId="77777777" w:rsidR="0066790F" w:rsidRPr="0066790F" w:rsidRDefault="0066790F" w:rsidP="0066790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b/>
          <w:bCs/>
          <w:color w:val="01014A"/>
          <w:kern w:val="0"/>
          <w:sz w:val="27"/>
          <w:szCs w:val="27"/>
          <w:lang w:val="en-IN" w:eastAsia="en-IN"/>
        </w:rPr>
        <w:t>Example:</w:t>
      </w:r>
    </w:p>
    <w:p w14:paraId="0638EFD2" w14:textId="361CDFCE" w:rsidR="0066790F" w:rsidRPr="0066790F" w:rsidRDefault="0066790F" w:rsidP="0066790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noProof/>
          <w:color w:val="01014A"/>
          <w:kern w:val="0"/>
          <w:sz w:val="27"/>
          <w:szCs w:val="27"/>
          <w:lang w:val="en-IN" w:eastAsia="en-IN"/>
        </w:rPr>
        <w:lastRenderedPageBreak/>
        <w:drawing>
          <wp:inline distT="0" distB="0" distL="0" distR="0" wp14:anchorId="683B72EB" wp14:editId="686CEF15">
            <wp:extent cx="6858000" cy="14274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1427480"/>
                    </a:xfrm>
                    <a:prstGeom prst="rect">
                      <a:avLst/>
                    </a:prstGeom>
                    <a:noFill/>
                    <a:ln>
                      <a:noFill/>
                    </a:ln>
                  </pic:spPr>
                </pic:pic>
              </a:graphicData>
            </a:graphic>
          </wp:inline>
        </w:drawing>
      </w:r>
    </w:p>
    <w:p w14:paraId="51550EA6" w14:textId="77777777" w:rsidR="0066790F" w:rsidRPr="0066790F" w:rsidRDefault="0066790F" w:rsidP="0066790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In the above example, the underlined error is due to multiple declarations in the first initialization which violates the length restriction policy. To avoid this, the push method can be used as shown in the code.</w:t>
      </w:r>
    </w:p>
    <w:p w14:paraId="7C4044A3" w14:textId="7998BBE5" w:rsidR="0066790F" w:rsidRPr="0066790F" w:rsidRDefault="0066790F"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6790F">
        <w:rPr>
          <w:rFonts w:ascii="Roboto" w:eastAsia="Times New Roman" w:hAnsi="Roboto" w:cs="Times New Roman"/>
          <w:color w:val="01014A"/>
          <w:kern w:val="0"/>
          <w:sz w:val="27"/>
          <w:szCs w:val="27"/>
          <w:lang w:val="en-IN" w:eastAsia="en-IN"/>
        </w:rPr>
        <w:t> </w:t>
      </w:r>
      <w:r w:rsidRPr="0066790F">
        <w:rPr>
          <w:rFonts w:ascii="Roboto" w:eastAsia="Times New Roman" w:hAnsi="Roboto" w:cs="Times New Roman"/>
          <w:color w:val="auto"/>
          <w:kern w:val="36"/>
          <w:sz w:val="30"/>
          <w:szCs w:val="30"/>
          <w:lang w:val="en-IN" w:eastAsia="en-IN"/>
        </w:rPr>
        <w:t>Tryout : Tuple</w:t>
      </w:r>
    </w:p>
    <w:p w14:paraId="48961295" w14:textId="77777777" w:rsidR="0066790F" w:rsidRPr="0066790F" w:rsidRDefault="0066790F" w:rsidP="0066790F">
      <w:pPr>
        <w:spacing w:before="0" w:after="0"/>
        <w:ind w:left="0" w:right="0"/>
        <w:rPr>
          <w:rFonts w:ascii="Roboto" w:eastAsia="Times New Roman" w:hAnsi="Roboto" w:cs="Times New Roman"/>
          <w:color w:val="auto"/>
          <w:kern w:val="0"/>
          <w:sz w:val="21"/>
          <w:szCs w:val="21"/>
          <w:lang w:val="en-IN" w:eastAsia="en-IN"/>
        </w:rPr>
      </w:pPr>
      <w:r w:rsidRPr="0066790F">
        <w:rPr>
          <w:rFonts w:ascii="Roboto" w:eastAsia="Times New Roman" w:hAnsi="Roboto" w:cs="Times New Roman"/>
          <w:color w:val="auto"/>
          <w:kern w:val="0"/>
          <w:sz w:val="21"/>
          <w:szCs w:val="21"/>
          <w:lang w:val="en-IN" w:eastAsia="en-IN"/>
        </w:rPr>
        <w:t>Problem Statement</w:t>
      </w:r>
    </w:p>
    <w:p w14:paraId="4053B13A" w14:textId="77777777" w:rsidR="0066790F" w:rsidRPr="0066790F" w:rsidRDefault="0066790F" w:rsidP="0066790F">
      <w:pPr>
        <w:spacing w:before="0" w:after="180" w:line="300" w:lineRule="atLeast"/>
        <w:ind w:left="0" w:right="0"/>
        <w:rPr>
          <w:rFonts w:ascii="Roboto" w:eastAsia="Times New Roman" w:hAnsi="Roboto" w:cs="Times New Roman"/>
          <w:color w:val="auto"/>
          <w:kern w:val="0"/>
          <w:sz w:val="21"/>
          <w:szCs w:val="21"/>
          <w:lang w:val="en-IN" w:eastAsia="en-IN"/>
        </w:rPr>
      </w:pPr>
      <w:r w:rsidRPr="0066790F">
        <w:rPr>
          <w:rFonts w:ascii="Roboto" w:eastAsia="Times New Roman" w:hAnsi="Roboto" w:cs="Times New Roman"/>
          <w:color w:val="auto"/>
          <w:kern w:val="0"/>
          <w:sz w:val="21"/>
          <w:szCs w:val="21"/>
          <w:lang w:val="en-IN" w:eastAsia="en-IN"/>
        </w:rPr>
        <w:t>Consider that a developer needs to declare a Tuple variable named productAvailable consisting of two parameters like string and boolean and needs to populate the message "The product &lt;&lt;productName value&gt;&gt; is available" when availability parameter is true and populate the message "The product &lt;&lt;productName value&gt;&gt; is not available" when availability parameter is false and need have appropriate logic to assign productName respectively.  Below mentioned code-snippet would fit into this requirement. </w:t>
      </w:r>
    </w:p>
    <w:p w14:paraId="65C2C267" w14:textId="77777777" w:rsidR="0066790F" w:rsidRPr="0066790F" w:rsidRDefault="0066790F" w:rsidP="0066790F">
      <w:pPr>
        <w:spacing w:before="0" w:after="180" w:line="300" w:lineRule="atLeast"/>
        <w:ind w:left="0" w:right="0"/>
        <w:rPr>
          <w:rFonts w:ascii="Roboto" w:eastAsia="Times New Roman" w:hAnsi="Roboto" w:cs="Times New Roman"/>
          <w:color w:val="auto"/>
          <w:kern w:val="0"/>
          <w:sz w:val="21"/>
          <w:szCs w:val="21"/>
          <w:lang w:val="en-IN" w:eastAsia="en-IN"/>
        </w:rPr>
      </w:pPr>
      <w:r w:rsidRPr="0066790F">
        <w:rPr>
          <w:rFonts w:ascii="Roboto" w:eastAsia="Times New Roman" w:hAnsi="Roboto" w:cs="Times New Roman"/>
          <w:b/>
          <w:bCs/>
          <w:color w:val="auto"/>
          <w:kern w:val="0"/>
          <w:sz w:val="21"/>
          <w:szCs w:val="21"/>
          <w:lang w:val="en-IN" w:eastAsia="en-IN"/>
        </w:rPr>
        <w:t>Activity:</w:t>
      </w:r>
    </w:p>
    <w:p w14:paraId="7BA8DC6E" w14:textId="77777777" w:rsidR="0066790F" w:rsidRPr="0066790F" w:rsidRDefault="0066790F" w:rsidP="0066790F">
      <w:pPr>
        <w:numPr>
          <w:ilvl w:val="0"/>
          <w:numId w:val="51"/>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66790F">
        <w:rPr>
          <w:rFonts w:ascii="Roboto" w:eastAsia="Times New Roman" w:hAnsi="Roboto" w:cs="Times New Roman"/>
          <w:color w:val="auto"/>
          <w:kern w:val="0"/>
          <w:sz w:val="21"/>
          <w:szCs w:val="21"/>
          <w:lang w:val="en-IN" w:eastAsia="en-IN"/>
        </w:rPr>
        <w:t>Modify line no 11 as given below and re-execute the code. </w:t>
      </w:r>
    </w:p>
    <w:p w14:paraId="181D6133" w14:textId="77777777" w:rsidR="0066790F" w:rsidRPr="0066790F" w:rsidRDefault="0066790F" w:rsidP="0066790F">
      <w:pPr>
        <w:spacing w:before="0" w:after="180" w:line="300" w:lineRule="atLeast"/>
        <w:ind w:left="1200" w:right="0"/>
        <w:rPr>
          <w:rFonts w:ascii="Roboto" w:eastAsia="Times New Roman" w:hAnsi="Roboto" w:cs="Times New Roman"/>
          <w:color w:val="auto"/>
          <w:kern w:val="0"/>
          <w:sz w:val="21"/>
          <w:szCs w:val="21"/>
          <w:lang w:val="en-IN" w:eastAsia="en-IN"/>
        </w:rPr>
      </w:pPr>
      <w:r w:rsidRPr="0066790F">
        <w:rPr>
          <w:rFonts w:ascii="Roboto" w:eastAsia="Times New Roman" w:hAnsi="Roboto" w:cs="Times New Roman"/>
          <w:color w:val="auto"/>
          <w:kern w:val="0"/>
          <w:sz w:val="21"/>
          <w:szCs w:val="21"/>
          <w:lang w:val="en-IN" w:eastAsia="en-IN"/>
        </w:rPr>
        <w:t>productAvailable.push("Samsung Galaxy J5",false,1);</w:t>
      </w:r>
    </w:p>
    <w:p w14:paraId="3A26911C" w14:textId="77777777" w:rsidR="0066790F" w:rsidRPr="0066790F" w:rsidRDefault="0066790F" w:rsidP="0066790F">
      <w:pPr>
        <w:numPr>
          <w:ilvl w:val="0"/>
          <w:numId w:val="52"/>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66790F">
        <w:rPr>
          <w:rFonts w:ascii="Roboto" w:eastAsia="Times New Roman" w:hAnsi="Roboto" w:cs="Times New Roman"/>
          <w:color w:val="auto"/>
          <w:kern w:val="0"/>
          <w:sz w:val="21"/>
          <w:szCs w:val="21"/>
          <w:lang w:val="en-IN" w:eastAsia="en-IN"/>
        </w:rPr>
        <w:t>Modify line no 11 as given below and re-execute the code. </w:t>
      </w:r>
    </w:p>
    <w:p w14:paraId="74999FC2" w14:textId="77777777" w:rsidR="0066790F" w:rsidRPr="0066790F" w:rsidRDefault="0066790F" w:rsidP="0066790F">
      <w:pPr>
        <w:spacing w:before="0" w:after="180" w:line="300" w:lineRule="atLeast"/>
        <w:ind w:left="1200" w:right="0"/>
        <w:rPr>
          <w:rFonts w:ascii="Roboto" w:eastAsia="Times New Roman" w:hAnsi="Roboto" w:cs="Times New Roman"/>
          <w:color w:val="auto"/>
          <w:kern w:val="0"/>
          <w:sz w:val="21"/>
          <w:szCs w:val="21"/>
          <w:lang w:val="en-IN" w:eastAsia="en-IN"/>
        </w:rPr>
      </w:pPr>
      <w:r w:rsidRPr="0066790F">
        <w:rPr>
          <w:rFonts w:ascii="Roboto" w:eastAsia="Times New Roman" w:hAnsi="Roboto" w:cs="Times New Roman"/>
          <w:color w:val="auto"/>
          <w:kern w:val="0"/>
          <w:sz w:val="21"/>
          <w:szCs w:val="21"/>
          <w:lang w:val="en-IN" w:eastAsia="en-IN"/>
        </w:rPr>
        <w:t>productAvailable.push(false,"Samsung Galaxy J5");</w:t>
      </w:r>
    </w:p>
    <w:p w14:paraId="6523C16E"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declaring a Tuple</w:t>
      </w:r>
    </w:p>
    <w:p w14:paraId="27C08802"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let productAvailable: [string, boolean];</w:t>
      </w:r>
    </w:p>
    <w:p w14:paraId="202E6F8C"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307A17E4"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let productName;</w:t>
      </w:r>
    </w:p>
    <w:p w14:paraId="56F34AFC"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let availability;</w:t>
      </w:r>
    </w:p>
    <w:p w14:paraId="4E90987C"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1C36BF51"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assigning value to Tuple</w:t>
      </w:r>
    </w:p>
    <w:p w14:paraId="7B5639F9"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productAvailable = ['Samsung Galaxy J7', true];</w:t>
      </w:r>
    </w:p>
    <w:p w14:paraId="35FB0476"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79E6F835"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xml:space="preserve"> // Adding new value to Tuple</w:t>
      </w:r>
    </w:p>
    <w:p w14:paraId="2CCD0530"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productAvailable.push('Samsung Galaxy J5', false);</w:t>
      </w:r>
    </w:p>
    <w:p w14:paraId="504CC6B2"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2C6F86B6"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logic to check product availability based on datatype of declared Tuple variable</w:t>
      </w:r>
    </w:p>
    <w:p w14:paraId="4D8FCB1C"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for (const item of productAvailable) {</w:t>
      </w:r>
    </w:p>
    <w:p w14:paraId="206FC698"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xml:space="preserve">     if (typeof item === 'string') {</w:t>
      </w:r>
    </w:p>
    <w:p w14:paraId="7B226B63"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xml:space="preserve">         productName = item;</w:t>
      </w:r>
    </w:p>
    <w:p w14:paraId="727EC1AD"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xml:space="preserve">     } else if (typeof item === 'boolean') {</w:t>
      </w:r>
    </w:p>
    <w:p w14:paraId="03D90ED9"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xml:space="preserve">         availability = item;</w:t>
      </w:r>
    </w:p>
    <w:p w14:paraId="391B5E31"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xml:space="preserve">         if (availability === true) {</w:t>
      </w:r>
    </w:p>
    <w:p w14:paraId="69F962F4"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xml:space="preserve">             console.log(`The product ${productName} is available`);</w:t>
      </w:r>
    </w:p>
    <w:p w14:paraId="1F560CB9"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xml:space="preserve">         } else if (availability === false) {</w:t>
      </w:r>
    </w:p>
    <w:p w14:paraId="4332E621"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xml:space="preserve">             console.log(`The product ${productName} is not available`);</w:t>
      </w:r>
    </w:p>
    <w:p w14:paraId="12B3606D"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xml:space="preserve">         }</w:t>
      </w:r>
    </w:p>
    <w:p w14:paraId="0686E050"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xml:space="preserve">     }</w:t>
      </w:r>
    </w:p>
    <w:p w14:paraId="7F57FEB4" w14:textId="77777777" w:rsidR="005942F9" w:rsidRPr="005942F9" w:rsidRDefault="005942F9" w:rsidP="005942F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w:t>
      </w:r>
    </w:p>
    <w:p w14:paraId="6B12BEA7" w14:textId="77777777" w:rsidR="005942F9" w:rsidRPr="005942F9" w:rsidRDefault="005942F9" w:rsidP="005942F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At the end of this module, you have learnt:   </w:t>
      </w:r>
    </w:p>
    <w:p w14:paraId="49290CDF" w14:textId="77777777" w:rsidR="005942F9" w:rsidRPr="005942F9" w:rsidRDefault="005942F9" w:rsidP="005942F9">
      <w:pPr>
        <w:numPr>
          <w:ilvl w:val="0"/>
          <w:numId w:val="5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How to declare variables in TypeScript?</w:t>
      </w:r>
    </w:p>
    <w:p w14:paraId="46DF98C2" w14:textId="77777777" w:rsidR="005942F9" w:rsidRPr="005942F9" w:rsidRDefault="005942F9" w:rsidP="005942F9">
      <w:pPr>
        <w:numPr>
          <w:ilvl w:val="0"/>
          <w:numId w:val="5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How to work with Enum objects using TypeScript?</w:t>
      </w:r>
    </w:p>
    <w:p w14:paraId="0AF42AD7" w14:textId="77777777" w:rsidR="005942F9" w:rsidRPr="005942F9" w:rsidRDefault="005942F9" w:rsidP="005942F9">
      <w:pPr>
        <w:numPr>
          <w:ilvl w:val="0"/>
          <w:numId w:val="5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5942F9">
        <w:rPr>
          <w:rFonts w:ascii="Roboto" w:eastAsia="Times New Roman" w:hAnsi="Roboto" w:cs="Times New Roman"/>
          <w:color w:val="01014A"/>
          <w:kern w:val="0"/>
          <w:sz w:val="27"/>
          <w:szCs w:val="27"/>
          <w:lang w:val="en-IN" w:eastAsia="en-IN"/>
        </w:rPr>
        <w:t> Implement the Tuple and Arrays concepts through TypeScript. </w:t>
      </w:r>
    </w:p>
    <w:p w14:paraId="265605A2" w14:textId="17599EE4" w:rsidR="0066790F" w:rsidRPr="0066790F" w:rsidRDefault="0066790F" w:rsidP="0066790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3071DDFF"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1B5E3A4F"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08EFA4CC" w14:textId="341AEAD6"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noProof/>
          <w:color w:val="01014A"/>
          <w:kern w:val="0"/>
          <w:sz w:val="27"/>
          <w:szCs w:val="27"/>
          <w:lang w:val="en-IN" w:eastAsia="en-IN"/>
        </w:rPr>
        <w:lastRenderedPageBreak/>
        <w:drawing>
          <wp:inline distT="0" distB="0" distL="0" distR="0" wp14:anchorId="7EF5A2C2" wp14:editId="17A51B74">
            <wp:extent cx="6858000" cy="290639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2906395"/>
                    </a:xfrm>
                    <a:prstGeom prst="rect">
                      <a:avLst/>
                    </a:prstGeom>
                    <a:noFill/>
                    <a:ln>
                      <a:noFill/>
                    </a:ln>
                  </pic:spPr>
                </pic:pic>
              </a:graphicData>
            </a:graphic>
          </wp:inline>
        </w:drawing>
      </w:r>
    </w:p>
    <w:p w14:paraId="3C36C29E"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Consider the below page that displays the list of mobile phones available. For each mobile in the list, you can see its image, name, price, and availability status. The property ‘name’ of the mobile is clickable.</w:t>
      </w:r>
    </w:p>
    <w:p w14:paraId="1BD4F507"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53C8C7E9"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58AA2297" w14:textId="0F40623A"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noProof/>
          <w:color w:val="01014A"/>
          <w:kern w:val="0"/>
          <w:sz w:val="27"/>
          <w:szCs w:val="27"/>
          <w:lang w:val="en-IN" w:eastAsia="en-IN"/>
        </w:rPr>
        <w:drawing>
          <wp:inline distT="0" distB="0" distL="0" distR="0" wp14:anchorId="05456451" wp14:editId="4674F0A2">
            <wp:extent cx="6858000" cy="31857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3185795"/>
                    </a:xfrm>
                    <a:prstGeom prst="rect">
                      <a:avLst/>
                    </a:prstGeom>
                    <a:noFill/>
                    <a:ln>
                      <a:noFill/>
                    </a:ln>
                  </pic:spPr>
                </pic:pic>
              </a:graphicData>
            </a:graphic>
          </wp:inline>
        </w:drawing>
      </w:r>
    </w:p>
    <w:p w14:paraId="11FDD8BE"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5270BB5A"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xml:space="preserve">When the mobile name link is clicked, the user is navigated to the next screen which shows the details specific to the phone selected. The details such as different colors in which the </w:t>
      </w:r>
      <w:r w:rsidRPr="008B6E76">
        <w:rPr>
          <w:rFonts w:ascii="Roboto" w:eastAsia="Times New Roman" w:hAnsi="Roboto" w:cs="Times New Roman"/>
          <w:color w:val="01014A"/>
          <w:kern w:val="0"/>
          <w:sz w:val="27"/>
          <w:szCs w:val="27"/>
          <w:lang w:val="en-IN" w:eastAsia="en-IN"/>
        </w:rPr>
        <w:lastRenderedPageBreak/>
        <w:t>phone is available, price of mobile according to the color selected, description of the phone, availability status, and discounts if any.</w:t>
      </w:r>
    </w:p>
    <w:p w14:paraId="49D04CBA"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571C5E06" w14:textId="0A9CD4B1"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noProof/>
          <w:color w:val="01014A"/>
          <w:kern w:val="0"/>
          <w:sz w:val="27"/>
          <w:szCs w:val="27"/>
          <w:lang w:val="en-IN" w:eastAsia="en-IN"/>
        </w:rPr>
        <w:drawing>
          <wp:inline distT="0" distB="0" distL="0" distR="0" wp14:anchorId="5226231C" wp14:editId="0F5D5544">
            <wp:extent cx="6858000" cy="39109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3910965"/>
                    </a:xfrm>
                    <a:prstGeom prst="rect">
                      <a:avLst/>
                    </a:prstGeom>
                    <a:noFill/>
                    <a:ln>
                      <a:noFill/>
                    </a:ln>
                  </pic:spPr>
                </pic:pic>
              </a:graphicData>
            </a:graphic>
          </wp:inline>
        </w:drawing>
      </w:r>
    </w:p>
    <w:p w14:paraId="764FFFF1"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761AB2BD" w14:textId="77777777"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7947F5F7"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58B407EE"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Users can click on each color to view the mobile image for that color. The Price corresponding to the color selected can also be shown. For example: On click of PinkGold the below screen should be rendered:</w:t>
      </w:r>
    </w:p>
    <w:p w14:paraId="0DA11167" w14:textId="64445BB9"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noProof/>
          <w:color w:val="01014A"/>
          <w:kern w:val="0"/>
          <w:sz w:val="27"/>
          <w:szCs w:val="27"/>
          <w:lang w:val="en-IN" w:eastAsia="en-IN"/>
        </w:rPr>
        <w:lastRenderedPageBreak/>
        <w:drawing>
          <wp:inline distT="0" distB="0" distL="0" distR="0" wp14:anchorId="1C1DBF0B" wp14:editId="2E21DDBD">
            <wp:extent cx="6858000" cy="37807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3780790"/>
                    </a:xfrm>
                    <a:prstGeom prst="rect">
                      <a:avLst/>
                    </a:prstGeom>
                    <a:noFill/>
                    <a:ln>
                      <a:noFill/>
                    </a:ln>
                  </pic:spPr>
                </pic:pic>
              </a:graphicData>
            </a:graphic>
          </wp:inline>
        </w:drawing>
      </w:r>
    </w:p>
    <w:p w14:paraId="77254B05"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6CBBFE44" w14:textId="77777777"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031675DC"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0FB435D8"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This requirement is implemented using the </w:t>
      </w:r>
      <w:r w:rsidRPr="008B6E76">
        <w:rPr>
          <w:rFonts w:ascii="Roboto" w:eastAsia="Times New Roman" w:hAnsi="Roboto" w:cs="Times New Roman"/>
          <w:b/>
          <w:bCs/>
          <w:color w:val="01014A"/>
          <w:kern w:val="0"/>
          <w:sz w:val="27"/>
          <w:szCs w:val="27"/>
          <w:lang w:val="en-IN" w:eastAsia="en-IN"/>
        </w:rPr>
        <w:t>function </w:t>
      </w:r>
      <w:r w:rsidRPr="008B6E76">
        <w:rPr>
          <w:rFonts w:ascii="Roboto" w:eastAsia="Times New Roman" w:hAnsi="Roboto" w:cs="Times New Roman"/>
          <w:color w:val="01014A"/>
          <w:kern w:val="0"/>
          <w:sz w:val="27"/>
          <w:szCs w:val="27"/>
          <w:lang w:val="en-IN" w:eastAsia="en-IN"/>
        </w:rPr>
        <w:t>concept in TypeScript that helps us to implement business logic and event handlers. Let us discuss functions in TypeScript.</w:t>
      </w:r>
    </w:p>
    <w:p w14:paraId="7D3C60F7"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b/>
          <w:bCs/>
          <w:color w:val="01014A"/>
          <w:kern w:val="0"/>
          <w:sz w:val="27"/>
          <w:szCs w:val="27"/>
          <w:lang w:val="en-IN" w:eastAsia="en-IN"/>
        </w:rPr>
        <w:t>Function in TypeScript Vs JavaScript:</w:t>
      </w:r>
    </w:p>
    <w:p w14:paraId="1060E4AF" w14:textId="77777777" w:rsidR="008B6E76" w:rsidRPr="008B6E76" w:rsidRDefault="008B6E76" w:rsidP="008B6E76">
      <w:pPr>
        <w:numPr>
          <w:ilvl w:val="0"/>
          <w:numId w:val="54"/>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A function is a block of statements to perform a particular task.</w:t>
      </w:r>
    </w:p>
    <w:p w14:paraId="7031D846" w14:textId="77777777" w:rsidR="008B6E76" w:rsidRPr="008B6E76" w:rsidRDefault="008B6E76" w:rsidP="008B6E76">
      <w:pPr>
        <w:numPr>
          <w:ilvl w:val="0"/>
          <w:numId w:val="54"/>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A sequence of statements written within function forms function body.</w:t>
      </w:r>
    </w:p>
    <w:p w14:paraId="4342F94E" w14:textId="77777777" w:rsidR="008B6E76" w:rsidRPr="008B6E76" w:rsidRDefault="008B6E76" w:rsidP="008B6E76">
      <w:pPr>
        <w:numPr>
          <w:ilvl w:val="0"/>
          <w:numId w:val="54"/>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Functions are executed when it is invoked by a function call. Values can be passed to a function as function parameters and the function returns a value.</w:t>
      </w:r>
    </w:p>
    <w:p w14:paraId="7B62F32F" w14:textId="77777777" w:rsidR="008B6E76" w:rsidRPr="008B6E76" w:rsidRDefault="008B6E76" w:rsidP="008B6E76">
      <w:pPr>
        <w:numPr>
          <w:ilvl w:val="0"/>
          <w:numId w:val="54"/>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Functions in TypeScript are like functions in JavaScript with some additional features.</w:t>
      </w:r>
    </w:p>
    <w:p w14:paraId="1E1847B7"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tbl>
      <w:tblPr>
        <w:tblW w:w="0" w:type="auto"/>
        <w:tblCellSpacing w:w="5"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3740"/>
        <w:gridCol w:w="1260"/>
        <w:gridCol w:w="2949"/>
      </w:tblGrid>
      <w:tr w:rsidR="008B6E76" w:rsidRPr="008B6E76" w14:paraId="6FAC0D1D" w14:textId="77777777" w:rsidTr="008B6E76">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83F1DA"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E1FEC6"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 TypeScript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F7F62E"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JavaScript</w:t>
            </w:r>
          </w:p>
        </w:tc>
      </w:tr>
      <w:tr w:rsidR="008B6E76" w:rsidRPr="008B6E76" w14:paraId="46070ACC" w14:textId="77777777" w:rsidTr="008B6E76">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7FF989"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Types: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94DB1A"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Supports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A66895"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Do not support</w:t>
            </w:r>
          </w:p>
        </w:tc>
      </w:tr>
      <w:tr w:rsidR="008B6E76" w:rsidRPr="008B6E76" w14:paraId="49F016F3" w14:textId="77777777" w:rsidTr="008B6E76">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3618E4"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Required and optional parameters: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65A212"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Supports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074BB5"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All parameters are optional</w:t>
            </w:r>
          </w:p>
        </w:tc>
      </w:tr>
      <w:tr w:rsidR="008B6E76" w:rsidRPr="008B6E76" w14:paraId="618EEA8B" w14:textId="77777777" w:rsidTr="008B6E76">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AD4AF6"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Function overloading: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219251"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Supports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F6E3D2"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Do not support</w:t>
            </w:r>
          </w:p>
        </w:tc>
      </w:tr>
      <w:tr w:rsidR="008B6E76" w:rsidRPr="008B6E76" w14:paraId="14F6506B" w14:textId="77777777" w:rsidTr="008B6E76">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C8CF0E"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Arrow functions: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BC2FE4"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Supports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861592"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Supported with ES2015</w:t>
            </w:r>
          </w:p>
        </w:tc>
      </w:tr>
      <w:tr w:rsidR="008B6E76" w:rsidRPr="008B6E76" w14:paraId="6AEC20EE" w14:textId="77777777" w:rsidTr="008B6E76">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77CC32"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Default parameters: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E18443"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Supports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9BDFFA"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Supported with ES2015</w:t>
            </w:r>
          </w:p>
        </w:tc>
      </w:tr>
      <w:tr w:rsidR="008B6E76" w:rsidRPr="008B6E76" w14:paraId="097D57A0" w14:textId="77777777" w:rsidTr="008B6E76">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B8439E"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lastRenderedPageBreak/>
              <w:t>Rest parameters: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06F9A9"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Supports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A4AC93" w14:textId="77777777" w:rsidR="008B6E76" w:rsidRPr="008B6E76" w:rsidRDefault="008B6E76" w:rsidP="008B6E76">
            <w:pPr>
              <w:spacing w:before="100" w:beforeAutospacing="1" w:after="100" w:afterAutospacing="1"/>
              <w:ind w:left="0" w:right="0"/>
              <w:rPr>
                <w:rFonts w:ascii="Roboto" w:eastAsia="Times New Roman" w:hAnsi="Roboto" w:cs="Times New Roman"/>
                <w:color w:val="auto"/>
                <w:kern w:val="0"/>
                <w:szCs w:val="24"/>
                <w:lang w:val="en-IN" w:eastAsia="en-IN"/>
              </w:rPr>
            </w:pPr>
            <w:r w:rsidRPr="008B6E76">
              <w:rPr>
                <w:rFonts w:ascii="Roboto" w:eastAsia="Times New Roman" w:hAnsi="Roboto" w:cs="Times New Roman"/>
                <w:color w:val="auto"/>
                <w:kern w:val="0"/>
                <w:szCs w:val="24"/>
                <w:lang w:val="en-IN" w:eastAsia="en-IN"/>
              </w:rPr>
              <w:t>Supported with ES2015</w:t>
            </w:r>
          </w:p>
        </w:tc>
      </w:tr>
    </w:tbl>
    <w:p w14:paraId="28974EE5"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4FBA82C1" w14:textId="77777777"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348EAE94"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The parameter type is the data type of the parameter and the return type is the data type of the returned value from the function. </w:t>
      </w:r>
    </w:p>
    <w:p w14:paraId="60CC2CBE"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With the TypeScript function, you can add types to the parameter passed to the function and the function return types.</w:t>
      </w:r>
    </w:p>
    <w:p w14:paraId="13DD7215"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While defining the function, return the data with the same type as the function return type. While invoking the function you need to pass the data with the same data type as the function parameter type, or else it will throw a compilation error.</w:t>
      </w:r>
    </w:p>
    <w:p w14:paraId="316E492D"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6EFA0A01"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33F84C4B" w14:textId="77777777" w:rsid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noProof/>
          <w:color w:val="01014A"/>
          <w:kern w:val="0"/>
          <w:sz w:val="27"/>
          <w:szCs w:val="27"/>
          <w:lang w:val="en-IN" w:eastAsia="en-IN"/>
        </w:rPr>
        <w:drawing>
          <wp:inline distT="0" distB="0" distL="0" distR="0" wp14:anchorId="50039597" wp14:editId="6BD85F4E">
            <wp:extent cx="5543550" cy="26098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3550" cy="2609850"/>
                    </a:xfrm>
                    <a:prstGeom prst="rect">
                      <a:avLst/>
                    </a:prstGeom>
                    <a:noFill/>
                    <a:ln>
                      <a:noFill/>
                    </a:ln>
                  </pic:spPr>
                </pic:pic>
              </a:graphicData>
            </a:graphic>
          </wp:inline>
        </w:drawing>
      </w:r>
    </w:p>
    <w:p w14:paraId="58B1A002" w14:textId="77777777" w:rsid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09D63255" w14:textId="77777777" w:rsid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p>
    <w:p w14:paraId="29B642A5" w14:textId="31544B36"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auto"/>
          <w:kern w:val="36"/>
          <w:sz w:val="30"/>
          <w:szCs w:val="30"/>
          <w:lang w:val="en-IN" w:eastAsia="en-IN"/>
        </w:rPr>
        <w:t>Tryout : Parameter Types and Return Types</w:t>
      </w:r>
    </w:p>
    <w:p w14:paraId="1860045E" w14:textId="2E1E7418" w:rsidR="008B6E76" w:rsidRPr="008B6E76" w:rsidRDefault="008B6E76" w:rsidP="008B6E76">
      <w:pPr>
        <w:spacing w:before="0" w:after="0"/>
        <w:ind w:left="0" w:right="0"/>
        <w:rPr>
          <w:rFonts w:ascii="Times New Roman" w:eastAsia="Times New Roman" w:hAnsi="Times New Roman" w:cs="Times New Roman"/>
          <w:color w:val="auto"/>
          <w:kern w:val="0"/>
          <w:szCs w:val="24"/>
          <w:lang w:val="en-IN" w:eastAsia="en-IN"/>
        </w:rPr>
      </w:pPr>
    </w:p>
    <w:p w14:paraId="369437C8" w14:textId="77777777" w:rsidR="008B6E76" w:rsidRPr="008B6E76" w:rsidRDefault="008B6E76" w:rsidP="008B6E76">
      <w:pPr>
        <w:spacing w:before="0" w:after="0"/>
        <w:ind w:left="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Problem Statement</w:t>
      </w:r>
    </w:p>
    <w:p w14:paraId="6F2CBEE2" w14:textId="77777777" w:rsidR="008B6E76" w:rsidRPr="008B6E76" w:rsidRDefault="008B6E76" w:rsidP="008B6E76">
      <w:pPr>
        <w:spacing w:before="0" w:after="180" w:line="300" w:lineRule="atLeast"/>
        <w:ind w:left="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Consider that developer needs to declare a function - getMobileByManufacturer which accepts string as input parameter and returns the list of mobiles then below mentioned code-snippet fits into requirement. </w:t>
      </w:r>
    </w:p>
    <w:p w14:paraId="22A3CC07" w14:textId="77777777" w:rsidR="008B6E76" w:rsidRPr="008B6E76" w:rsidRDefault="008B6E76" w:rsidP="008B6E76">
      <w:pPr>
        <w:spacing w:before="0" w:after="180" w:line="300" w:lineRule="atLeast"/>
        <w:ind w:left="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b/>
          <w:bCs/>
          <w:color w:val="auto"/>
          <w:kern w:val="0"/>
          <w:sz w:val="21"/>
          <w:szCs w:val="21"/>
          <w:lang w:val="en-IN" w:eastAsia="en-IN"/>
        </w:rPr>
        <w:t>Activity:</w:t>
      </w:r>
    </w:p>
    <w:p w14:paraId="00D6FFFD" w14:textId="77777777" w:rsidR="008B6E76" w:rsidRPr="008B6E76" w:rsidRDefault="008B6E76" w:rsidP="008B6E76">
      <w:pPr>
        <w:numPr>
          <w:ilvl w:val="0"/>
          <w:numId w:val="55"/>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Comment the line nos 9, 13 and 17 and re-execute the code.</w:t>
      </w:r>
    </w:p>
    <w:p w14:paraId="53273F69" w14:textId="77777777" w:rsidR="008B6E76" w:rsidRPr="008B6E76" w:rsidRDefault="008B6E76" w:rsidP="008B6E76">
      <w:pPr>
        <w:numPr>
          <w:ilvl w:val="0"/>
          <w:numId w:val="56"/>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Modify line no 22 as below and re-execute the code. </w:t>
      </w:r>
    </w:p>
    <w:p w14:paraId="23B88952" w14:textId="77777777" w:rsidR="008B6E76" w:rsidRPr="008B6E76" w:rsidRDefault="008B6E76" w:rsidP="008B6E76">
      <w:pPr>
        <w:spacing w:before="0" w:after="180" w:line="300" w:lineRule="atLeast"/>
        <w:ind w:left="120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lastRenderedPageBreak/>
        <w:t>console.log("The available mobile list:"+getMobileByManufacturer("Nokia"));</w:t>
      </w:r>
    </w:p>
    <w:p w14:paraId="3D784B0E" w14:textId="77777777" w:rsidR="008B6E76" w:rsidRPr="008B6E76" w:rsidRDefault="008B6E76" w:rsidP="008B6E76">
      <w:pPr>
        <w:pStyle w:val="Signature"/>
        <w:rPr>
          <w:b w:val="0"/>
          <w:bCs w:val="0"/>
          <w:color w:val="000000" w:themeColor="text1"/>
        </w:rPr>
      </w:pPr>
      <w:r w:rsidRPr="008B6E76">
        <w:rPr>
          <w:b w:val="0"/>
          <w:bCs w:val="0"/>
          <w:color w:val="000000" w:themeColor="text1"/>
        </w:rPr>
        <w:t>// declaring a function which accepts string datatype as parameter and returns string array</w:t>
      </w:r>
    </w:p>
    <w:p w14:paraId="4AE43BD1" w14:textId="77777777" w:rsidR="008B6E76" w:rsidRPr="008B6E76" w:rsidRDefault="008B6E76" w:rsidP="008B6E76">
      <w:pPr>
        <w:pStyle w:val="Signature"/>
        <w:rPr>
          <w:b w:val="0"/>
          <w:bCs w:val="0"/>
          <w:color w:val="000000" w:themeColor="text1"/>
        </w:rPr>
      </w:pPr>
      <w:r w:rsidRPr="008B6E76">
        <w:rPr>
          <w:b w:val="0"/>
          <w:bCs w:val="0"/>
          <w:color w:val="000000" w:themeColor="text1"/>
        </w:rPr>
        <w:t>function getMobileByManufacturer(manufacturer: string): string[] {</w:t>
      </w:r>
    </w:p>
    <w:p w14:paraId="30D791B3" w14:textId="77777777" w:rsidR="008B6E76" w:rsidRPr="008B6E76" w:rsidRDefault="008B6E76" w:rsidP="008B6E76">
      <w:pPr>
        <w:pStyle w:val="Signature"/>
        <w:rPr>
          <w:b w:val="0"/>
          <w:bCs w:val="0"/>
          <w:color w:val="000000" w:themeColor="text1"/>
        </w:rPr>
      </w:pPr>
    </w:p>
    <w:p w14:paraId="58FD5286" w14:textId="77777777" w:rsidR="008B6E76" w:rsidRPr="008B6E76" w:rsidRDefault="008B6E76" w:rsidP="008B6E76">
      <w:pPr>
        <w:pStyle w:val="Signature"/>
        <w:rPr>
          <w:b w:val="0"/>
          <w:bCs w:val="0"/>
          <w:color w:val="000000" w:themeColor="text1"/>
        </w:rPr>
      </w:pPr>
      <w:r w:rsidRPr="008B6E76">
        <w:rPr>
          <w:b w:val="0"/>
          <w:bCs w:val="0"/>
          <w:color w:val="000000" w:themeColor="text1"/>
        </w:rPr>
        <w:t xml:space="preserve">    let mobileList: string[];</w:t>
      </w:r>
    </w:p>
    <w:p w14:paraId="0953B7FF" w14:textId="77777777" w:rsidR="008B6E76" w:rsidRPr="008B6E76" w:rsidRDefault="008B6E76" w:rsidP="008B6E76">
      <w:pPr>
        <w:pStyle w:val="Signature"/>
        <w:rPr>
          <w:b w:val="0"/>
          <w:bCs w:val="0"/>
          <w:color w:val="000000" w:themeColor="text1"/>
        </w:rPr>
      </w:pPr>
    </w:p>
    <w:p w14:paraId="6BC678E4" w14:textId="77777777" w:rsidR="008B6E76" w:rsidRPr="008B6E76" w:rsidRDefault="008B6E76" w:rsidP="008B6E76">
      <w:pPr>
        <w:pStyle w:val="Signature"/>
        <w:rPr>
          <w:b w:val="0"/>
          <w:bCs w:val="0"/>
          <w:color w:val="000000" w:themeColor="text1"/>
        </w:rPr>
      </w:pPr>
      <w:r w:rsidRPr="008B6E76">
        <w:rPr>
          <w:b w:val="0"/>
          <w:bCs w:val="0"/>
          <w:color w:val="000000" w:themeColor="text1"/>
        </w:rPr>
        <w:t xml:space="preserve">    if (manufacturer === 'Samsung') {</w:t>
      </w:r>
    </w:p>
    <w:p w14:paraId="3818B911" w14:textId="77777777" w:rsidR="008B6E76" w:rsidRPr="008B6E76" w:rsidRDefault="008B6E76" w:rsidP="008B6E76">
      <w:pPr>
        <w:pStyle w:val="Signature"/>
        <w:rPr>
          <w:b w:val="0"/>
          <w:bCs w:val="0"/>
          <w:color w:val="000000" w:themeColor="text1"/>
        </w:rPr>
      </w:pPr>
      <w:r w:rsidRPr="008B6E76">
        <w:rPr>
          <w:b w:val="0"/>
          <w:bCs w:val="0"/>
          <w:color w:val="000000" w:themeColor="text1"/>
        </w:rPr>
        <w:t xml:space="preserve">        mobileList = ['Samsung Galaxy S6 Edge', 'Samsung Galaxy Note 7',</w:t>
      </w:r>
    </w:p>
    <w:p w14:paraId="27808CEE" w14:textId="77777777" w:rsidR="008B6E76" w:rsidRPr="008B6E76" w:rsidRDefault="008B6E76" w:rsidP="008B6E76">
      <w:pPr>
        <w:pStyle w:val="Signature"/>
        <w:rPr>
          <w:b w:val="0"/>
          <w:bCs w:val="0"/>
          <w:color w:val="000000" w:themeColor="text1"/>
        </w:rPr>
      </w:pPr>
      <w:r w:rsidRPr="008B6E76">
        <w:rPr>
          <w:b w:val="0"/>
          <w:bCs w:val="0"/>
          <w:color w:val="000000" w:themeColor="text1"/>
        </w:rPr>
        <w:t>'Samsung Galaxy J7 SM-J700F'];</w:t>
      </w:r>
    </w:p>
    <w:p w14:paraId="09AB5271" w14:textId="77777777" w:rsidR="008B6E76" w:rsidRPr="008B6E76" w:rsidRDefault="008B6E76" w:rsidP="008B6E76">
      <w:pPr>
        <w:pStyle w:val="Signature"/>
        <w:rPr>
          <w:b w:val="0"/>
          <w:bCs w:val="0"/>
          <w:color w:val="000000" w:themeColor="text1"/>
        </w:rPr>
      </w:pPr>
      <w:r w:rsidRPr="008B6E76">
        <w:rPr>
          <w:b w:val="0"/>
          <w:bCs w:val="0"/>
          <w:color w:val="000000" w:themeColor="text1"/>
        </w:rPr>
        <w:t xml:space="preserve">        return mobileList;</w:t>
      </w:r>
    </w:p>
    <w:p w14:paraId="0C867393" w14:textId="77777777" w:rsidR="008B6E76" w:rsidRPr="008B6E76" w:rsidRDefault="008B6E76" w:rsidP="008B6E76">
      <w:pPr>
        <w:pStyle w:val="Signature"/>
        <w:rPr>
          <w:b w:val="0"/>
          <w:bCs w:val="0"/>
          <w:color w:val="000000" w:themeColor="text1"/>
        </w:rPr>
      </w:pPr>
      <w:r w:rsidRPr="008B6E76">
        <w:rPr>
          <w:b w:val="0"/>
          <w:bCs w:val="0"/>
          <w:color w:val="000000" w:themeColor="text1"/>
        </w:rPr>
        <w:t xml:space="preserve">    } else if (manufacturer === 'Apple') {</w:t>
      </w:r>
    </w:p>
    <w:p w14:paraId="1D0C7C90" w14:textId="77777777" w:rsidR="008B6E76" w:rsidRPr="008B6E76" w:rsidRDefault="008B6E76" w:rsidP="008B6E76">
      <w:pPr>
        <w:pStyle w:val="Signature"/>
        <w:rPr>
          <w:b w:val="0"/>
          <w:bCs w:val="0"/>
          <w:color w:val="000000" w:themeColor="text1"/>
        </w:rPr>
      </w:pPr>
      <w:r w:rsidRPr="008B6E76">
        <w:rPr>
          <w:b w:val="0"/>
          <w:bCs w:val="0"/>
          <w:color w:val="000000" w:themeColor="text1"/>
        </w:rPr>
        <w:t xml:space="preserve">    mobileList = ['Apple iPhone 5s', 'Apple iPhone 6s ', 'Apple iPhone 7'];</w:t>
      </w:r>
    </w:p>
    <w:p w14:paraId="03134F99" w14:textId="77777777" w:rsidR="008B6E76" w:rsidRPr="008B6E76" w:rsidRDefault="008B6E76" w:rsidP="008B6E76">
      <w:pPr>
        <w:pStyle w:val="Signature"/>
        <w:rPr>
          <w:b w:val="0"/>
          <w:bCs w:val="0"/>
          <w:color w:val="000000" w:themeColor="text1"/>
        </w:rPr>
      </w:pPr>
      <w:r w:rsidRPr="008B6E76">
        <w:rPr>
          <w:b w:val="0"/>
          <w:bCs w:val="0"/>
          <w:color w:val="000000" w:themeColor="text1"/>
        </w:rPr>
        <w:t xml:space="preserve">    return mobileList;</w:t>
      </w:r>
    </w:p>
    <w:p w14:paraId="16E1454D" w14:textId="77777777" w:rsidR="008B6E76" w:rsidRPr="008B6E76" w:rsidRDefault="008B6E76" w:rsidP="008B6E76">
      <w:pPr>
        <w:pStyle w:val="Signature"/>
        <w:rPr>
          <w:b w:val="0"/>
          <w:bCs w:val="0"/>
          <w:color w:val="000000" w:themeColor="text1"/>
        </w:rPr>
      </w:pPr>
      <w:r w:rsidRPr="008B6E76">
        <w:rPr>
          <w:b w:val="0"/>
          <w:bCs w:val="0"/>
          <w:color w:val="000000" w:themeColor="text1"/>
        </w:rPr>
        <w:t xml:space="preserve">    } else {</w:t>
      </w:r>
    </w:p>
    <w:p w14:paraId="5B2C4E99" w14:textId="77777777" w:rsidR="008B6E76" w:rsidRPr="008B6E76" w:rsidRDefault="008B6E76" w:rsidP="008B6E76">
      <w:pPr>
        <w:pStyle w:val="Signature"/>
        <w:rPr>
          <w:b w:val="0"/>
          <w:bCs w:val="0"/>
          <w:color w:val="000000" w:themeColor="text1"/>
        </w:rPr>
      </w:pPr>
      <w:r w:rsidRPr="008B6E76">
        <w:rPr>
          <w:b w:val="0"/>
          <w:bCs w:val="0"/>
          <w:color w:val="000000" w:themeColor="text1"/>
        </w:rPr>
        <w:t xml:space="preserve">    mobileList = ['Nokia 105', 'Nokia 230 Dual Sim'];</w:t>
      </w:r>
    </w:p>
    <w:p w14:paraId="4DD03A31" w14:textId="77777777" w:rsidR="008B6E76" w:rsidRPr="008B6E76" w:rsidRDefault="008B6E76" w:rsidP="008B6E76">
      <w:pPr>
        <w:pStyle w:val="Signature"/>
        <w:rPr>
          <w:b w:val="0"/>
          <w:bCs w:val="0"/>
          <w:color w:val="000000" w:themeColor="text1"/>
        </w:rPr>
      </w:pPr>
      <w:r w:rsidRPr="008B6E76">
        <w:rPr>
          <w:b w:val="0"/>
          <w:bCs w:val="0"/>
          <w:color w:val="000000" w:themeColor="text1"/>
        </w:rPr>
        <w:t xml:space="preserve">    return mobileList;</w:t>
      </w:r>
    </w:p>
    <w:p w14:paraId="4855583F" w14:textId="77777777" w:rsidR="008B6E76" w:rsidRPr="008B6E76" w:rsidRDefault="008B6E76" w:rsidP="008B6E76">
      <w:pPr>
        <w:pStyle w:val="Signature"/>
        <w:rPr>
          <w:b w:val="0"/>
          <w:bCs w:val="0"/>
          <w:color w:val="000000" w:themeColor="text1"/>
        </w:rPr>
      </w:pPr>
      <w:r w:rsidRPr="008B6E76">
        <w:rPr>
          <w:b w:val="0"/>
          <w:bCs w:val="0"/>
          <w:color w:val="000000" w:themeColor="text1"/>
        </w:rPr>
        <w:t xml:space="preserve">    }</w:t>
      </w:r>
    </w:p>
    <w:p w14:paraId="0D2738B0" w14:textId="77777777" w:rsidR="008B6E76" w:rsidRPr="008B6E76" w:rsidRDefault="008B6E76" w:rsidP="008B6E76">
      <w:pPr>
        <w:pStyle w:val="Signature"/>
        <w:rPr>
          <w:b w:val="0"/>
          <w:bCs w:val="0"/>
          <w:color w:val="000000" w:themeColor="text1"/>
        </w:rPr>
      </w:pPr>
      <w:r w:rsidRPr="008B6E76">
        <w:rPr>
          <w:b w:val="0"/>
          <w:bCs w:val="0"/>
          <w:color w:val="000000" w:themeColor="text1"/>
        </w:rPr>
        <w:t>}</w:t>
      </w:r>
    </w:p>
    <w:p w14:paraId="34B67C93" w14:textId="77777777" w:rsidR="008B6E76" w:rsidRPr="008B6E76" w:rsidRDefault="008B6E76" w:rsidP="008B6E76">
      <w:pPr>
        <w:pStyle w:val="Signature"/>
        <w:rPr>
          <w:b w:val="0"/>
          <w:bCs w:val="0"/>
          <w:color w:val="000000" w:themeColor="text1"/>
        </w:rPr>
      </w:pPr>
    </w:p>
    <w:p w14:paraId="57D5D590" w14:textId="77777777" w:rsidR="008B6E76" w:rsidRPr="008B6E76" w:rsidRDefault="008B6E76" w:rsidP="008B6E76">
      <w:pPr>
        <w:pStyle w:val="Signature"/>
        <w:rPr>
          <w:b w:val="0"/>
          <w:bCs w:val="0"/>
          <w:color w:val="000000" w:themeColor="text1"/>
        </w:rPr>
      </w:pPr>
      <w:r w:rsidRPr="008B6E76">
        <w:rPr>
          <w:b w:val="0"/>
          <w:bCs w:val="0"/>
          <w:color w:val="000000" w:themeColor="text1"/>
        </w:rPr>
        <w:t>// logic to populate the Samsung manufacturer details on console</w:t>
      </w:r>
    </w:p>
    <w:p w14:paraId="7BDB75B8" w14:textId="5549E31A" w:rsidR="0066790F" w:rsidRDefault="008B6E76" w:rsidP="008B6E76">
      <w:pPr>
        <w:pStyle w:val="Signature"/>
        <w:rPr>
          <w:b w:val="0"/>
          <w:bCs w:val="0"/>
          <w:color w:val="000000" w:themeColor="text1"/>
        </w:rPr>
      </w:pPr>
      <w:r w:rsidRPr="008B6E76">
        <w:rPr>
          <w:b w:val="0"/>
          <w:bCs w:val="0"/>
          <w:color w:val="000000" w:themeColor="text1"/>
        </w:rPr>
        <w:t>console.log('The available mobile list: ' + getMobileByManufacturer('Samsung'));</w:t>
      </w:r>
    </w:p>
    <w:p w14:paraId="0E9A4DBD" w14:textId="50A517B6" w:rsidR="008B6E76" w:rsidRDefault="008B6E76" w:rsidP="008B6E76">
      <w:pPr>
        <w:pStyle w:val="Signature"/>
        <w:rPr>
          <w:b w:val="0"/>
          <w:bCs w:val="0"/>
          <w:color w:val="000000" w:themeColor="text1"/>
        </w:rPr>
      </w:pPr>
    </w:p>
    <w:p w14:paraId="688B88F7" w14:textId="4C12627E" w:rsidR="008B6E76" w:rsidRDefault="008B6E76" w:rsidP="008B6E76">
      <w:pPr>
        <w:pStyle w:val="Signature"/>
        <w:rPr>
          <w:b w:val="0"/>
          <w:bCs w:val="0"/>
          <w:color w:val="000000" w:themeColor="text1"/>
        </w:rPr>
      </w:pPr>
    </w:p>
    <w:p w14:paraId="1F8F1C7F"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Arrow function is a concise way of writing a function. Whenever you need a function to be written within a loop, the arrow function will be the opt choice.</w:t>
      </w:r>
    </w:p>
    <w:p w14:paraId="5044F673"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Do not use the function keyword to define an arrow function.</w:t>
      </w:r>
    </w:p>
    <w:p w14:paraId="00AF6A1B"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In a shopping cart application, you can use the arrow function to perform filtering, sorting, searching operations, and so on.</w:t>
      </w:r>
    </w:p>
    <w:p w14:paraId="6486367E" w14:textId="5870650D"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noProof/>
          <w:color w:val="01014A"/>
          <w:kern w:val="0"/>
          <w:sz w:val="27"/>
          <w:szCs w:val="27"/>
          <w:lang w:val="en-IN" w:eastAsia="en-IN"/>
        </w:rPr>
        <w:drawing>
          <wp:inline distT="0" distB="0" distL="0" distR="0" wp14:anchorId="2946E36A" wp14:editId="54944D90">
            <wp:extent cx="6858000" cy="14986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1498600"/>
                    </a:xfrm>
                    <a:prstGeom prst="rect">
                      <a:avLst/>
                    </a:prstGeom>
                    <a:noFill/>
                    <a:ln>
                      <a:noFill/>
                    </a:ln>
                  </pic:spPr>
                </pic:pic>
              </a:graphicData>
            </a:graphic>
          </wp:inline>
        </w:drawing>
      </w:r>
    </w:p>
    <w:p w14:paraId="0AC06D0E"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13246112"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75AC9EBE"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7A52C97E" w14:textId="53918DF3"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b/>
          <w:bCs/>
          <w:noProof/>
          <w:color w:val="01014A"/>
          <w:kern w:val="0"/>
          <w:sz w:val="27"/>
          <w:szCs w:val="27"/>
          <w:lang w:val="en-IN" w:eastAsia="en-IN"/>
        </w:rPr>
        <w:lastRenderedPageBreak/>
        <w:drawing>
          <wp:inline distT="0" distB="0" distL="0" distR="0" wp14:anchorId="03474B5C" wp14:editId="682E4ECA">
            <wp:extent cx="6858000" cy="24269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2426970"/>
                    </a:xfrm>
                    <a:prstGeom prst="rect">
                      <a:avLst/>
                    </a:prstGeom>
                    <a:noFill/>
                    <a:ln>
                      <a:noFill/>
                    </a:ln>
                  </pic:spPr>
                </pic:pic>
              </a:graphicData>
            </a:graphic>
          </wp:inline>
        </w:drawing>
      </w:r>
    </w:p>
    <w:p w14:paraId="5508EB52"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In a class, if a method wants to access the property of the class it should use this keyword.</w:t>
      </w:r>
    </w:p>
    <w:p w14:paraId="52388F11"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For a particular object, this keyword will help to access the properties of the current object. This is possible because all the methods and properties are within the same scope.</w:t>
      </w:r>
    </w:p>
    <w:p w14:paraId="5ED556B1"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In the above example, when you use this.productName inside the getProductDetails method, getProductDetails method, and productName variable are in the same scope. Also, you get the desired result.</w:t>
      </w:r>
    </w:p>
    <w:p w14:paraId="396BA423"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But when you use this.productName inside the setTimeout function, instead of directly using it in testThisFunction method, the scope of this.productName will be inside the setTimeout's callback function and not the testThisFunction method. That is the reason you are unable to access the value of productName for that particular object.</w:t>
      </w:r>
    </w:p>
    <w:p w14:paraId="71849267"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If you need to access the class scope with this keyword inside the callback function then use the arrow function.</w:t>
      </w:r>
    </w:p>
    <w:p w14:paraId="05F16265"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Arrow function lexically captures the meaning of this keyword.</w:t>
      </w:r>
    </w:p>
    <w:p w14:paraId="1858829A"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Rewrite the same logic using the arrow function as below:</w:t>
      </w:r>
    </w:p>
    <w:p w14:paraId="1697137B"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3CD31EBD"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0A4F1653" w14:textId="728F00A1"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b/>
          <w:bCs/>
          <w:noProof/>
          <w:color w:val="01014A"/>
          <w:kern w:val="0"/>
          <w:sz w:val="27"/>
          <w:szCs w:val="27"/>
          <w:lang w:val="en-IN" w:eastAsia="en-IN"/>
        </w:rPr>
        <w:lastRenderedPageBreak/>
        <w:drawing>
          <wp:inline distT="0" distB="0" distL="0" distR="0" wp14:anchorId="6122AFD5" wp14:editId="35EA24B5">
            <wp:extent cx="6858000" cy="19373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1937385"/>
                    </a:xfrm>
                    <a:prstGeom prst="rect">
                      <a:avLst/>
                    </a:prstGeom>
                    <a:noFill/>
                    <a:ln>
                      <a:noFill/>
                    </a:ln>
                  </pic:spPr>
                </pic:pic>
              </a:graphicData>
            </a:graphic>
          </wp:inline>
        </w:drawing>
      </w:r>
    </w:p>
    <w:p w14:paraId="17182394"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5D8AEBC0" w14:textId="77777777" w:rsid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b/>
          <w:bCs/>
          <w:color w:val="01014A"/>
          <w:kern w:val="0"/>
          <w:sz w:val="27"/>
          <w:szCs w:val="27"/>
          <w:lang w:val="en-IN" w:eastAsia="en-IN"/>
        </w:rPr>
        <w:t> </w:t>
      </w:r>
      <w:r w:rsidRPr="008B6E76">
        <w:rPr>
          <w:rFonts w:ascii="Roboto" w:eastAsia="Times New Roman" w:hAnsi="Roboto" w:cs="Times New Roman"/>
          <w:color w:val="01014A"/>
          <w:kern w:val="0"/>
          <w:sz w:val="27"/>
          <w:szCs w:val="27"/>
          <w:lang w:val="en-IN" w:eastAsia="en-IN"/>
        </w:rPr>
        <w:t>In the above code, this.productName is written inside an arrow function. Since the callback function of setTimeout is implemented using the arrow function, it does not create a new scope and it will be in the same scope as the testThisFunction method. </w:t>
      </w:r>
    </w:p>
    <w:p w14:paraId="7DC9B463" w14:textId="77777777" w:rsid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548045B3" w14:textId="358300FD"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auto"/>
          <w:kern w:val="36"/>
          <w:sz w:val="30"/>
          <w:szCs w:val="30"/>
          <w:lang w:val="en-IN" w:eastAsia="en-IN"/>
        </w:rPr>
        <w:t>Tryout : Arrow Function</w:t>
      </w:r>
    </w:p>
    <w:p w14:paraId="57FEB865" w14:textId="77777777" w:rsidR="008B6E76" w:rsidRPr="008B6E76" w:rsidRDefault="008B6E76" w:rsidP="008B6E76">
      <w:pPr>
        <w:spacing w:before="0" w:after="0"/>
        <w:ind w:left="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Problem Statement</w:t>
      </w:r>
    </w:p>
    <w:p w14:paraId="61F4E8C2" w14:textId="77777777" w:rsidR="008B6E76" w:rsidRPr="008B6E76" w:rsidRDefault="008B6E76" w:rsidP="008B6E76">
      <w:pPr>
        <w:spacing w:before="0" w:after="180" w:line="300" w:lineRule="atLeast"/>
        <w:ind w:left="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Consider that developer needs to declare a manufacturer's array holding 4 objects with id and price as a parameter and needs to implement an arrow function - myfunction to populate the id parameter of manufacturers array whose price is greater than or equal to 200 dollars then below mentioned code-snippet would fit into this requirement. </w:t>
      </w:r>
    </w:p>
    <w:p w14:paraId="0B92542A" w14:textId="77777777" w:rsidR="008B6E76" w:rsidRPr="008B6E76" w:rsidRDefault="008B6E76" w:rsidP="008B6E76">
      <w:pPr>
        <w:spacing w:before="0" w:after="180" w:line="300" w:lineRule="atLeast"/>
        <w:ind w:left="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b/>
          <w:bCs/>
          <w:color w:val="auto"/>
          <w:kern w:val="0"/>
          <w:sz w:val="21"/>
          <w:szCs w:val="21"/>
          <w:lang w:val="en-IN" w:eastAsia="en-IN"/>
        </w:rPr>
        <w:t>Activity:</w:t>
      </w:r>
    </w:p>
    <w:p w14:paraId="07B38223" w14:textId="77777777" w:rsidR="008B6E76" w:rsidRPr="008B6E76" w:rsidRDefault="008B6E76" w:rsidP="008B6E76">
      <w:pPr>
        <w:numPr>
          <w:ilvl w:val="0"/>
          <w:numId w:val="57"/>
        </w:num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Modify the arrow function logic to populate the price value when the id is Apple and re-execute the code. </w:t>
      </w:r>
    </w:p>
    <w:p w14:paraId="0C943902" w14:textId="3E1A28EF" w:rsidR="008B6E76" w:rsidRDefault="008B6E76" w:rsidP="008B6E76">
      <w:pPr>
        <w:numPr>
          <w:ilvl w:val="0"/>
          <w:numId w:val="57"/>
        </w:num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Modify the for loop logic to populate only Microsoft manufacture id and price details and re-execute the code. </w:t>
      </w:r>
    </w:p>
    <w:p w14:paraId="5922A4F7"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 declaring an Array with 3 objects</w:t>
      </w:r>
    </w:p>
    <w:p w14:paraId="211F6F8C"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const manufacturers = [{ id: 'Samsung', price: 150 },</w:t>
      </w:r>
    </w:p>
    <w:p w14:paraId="4E072334"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 xml:space="preserve">        { id: 'Microsoft', price: 200 },</w:t>
      </w:r>
    </w:p>
    <w:p w14:paraId="02DE5776"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 xml:space="preserve">        { id: 'Apple', price: 400  },</w:t>
      </w:r>
    </w:p>
    <w:p w14:paraId="26CE0DFB"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 xml:space="preserve">        { id: 'Micromax', price: 100  }</w:t>
      </w:r>
    </w:p>
    <w:p w14:paraId="49FB0DEF"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 xml:space="preserve">    ];</w:t>
      </w:r>
    </w:p>
    <w:p w14:paraId="3F5259B3"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p>
    <w:p w14:paraId="5547F3A1"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let test;</w:t>
      </w:r>
    </w:p>
    <w:p w14:paraId="445A4BE4"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p>
    <w:p w14:paraId="571E52F4"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 Arrow function to populate the details of Array whose price is greater than 200</w:t>
      </w:r>
    </w:p>
    <w:p w14:paraId="41612E69"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lastRenderedPageBreak/>
        <w:t>function myFunction() {</w:t>
      </w:r>
    </w:p>
    <w:p w14:paraId="483E4ED5"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 xml:space="preserve">  test = manufacturers.filter((manufacturer) =&gt; manufacturer.price &gt;= 200);</w:t>
      </w:r>
    </w:p>
    <w:p w14:paraId="19630F4F"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w:t>
      </w:r>
    </w:p>
    <w:p w14:paraId="084EF995"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p>
    <w:p w14:paraId="58C97F3A"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 self-invoking an arrow function</w:t>
      </w:r>
    </w:p>
    <w:p w14:paraId="4522B374"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myFunction();</w:t>
      </w:r>
    </w:p>
    <w:p w14:paraId="5F4B4BBF"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p>
    <w:p w14:paraId="66A5B9B9"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console.log('Details of Manufacturer array are : ');</w:t>
      </w:r>
    </w:p>
    <w:p w14:paraId="7ED2D827"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p>
    <w:p w14:paraId="79BB4A39"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 logic to populate the manufacturer array details based on id value</w:t>
      </w:r>
    </w:p>
    <w:p w14:paraId="211B68DE"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for (const item of test) {</w:t>
      </w:r>
    </w:p>
    <w:p w14:paraId="3392BF60"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 xml:space="preserve">    console.log(item.id);</w:t>
      </w:r>
    </w:p>
    <w:p w14:paraId="0CA1331E" w14:textId="5504E317" w:rsid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w:t>
      </w:r>
    </w:p>
    <w:p w14:paraId="3788DA33" w14:textId="18279F23" w:rsid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p>
    <w:p w14:paraId="24C8719A"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Function types are a combination of parameter types and return type. Functions can be assigned to variables.</w:t>
      </w:r>
    </w:p>
    <w:p w14:paraId="38BAF41E"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While assigning a function to a variable make sure that the variable declaration is the same as the assigned function’s return type.</w:t>
      </w:r>
    </w:p>
    <w:p w14:paraId="7733EE33"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1E46096C"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7FE4477A" w14:textId="1CCE937C"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noProof/>
          <w:color w:val="01014A"/>
          <w:kern w:val="0"/>
          <w:sz w:val="27"/>
          <w:szCs w:val="27"/>
          <w:lang w:val="en-IN" w:eastAsia="en-IN"/>
        </w:rPr>
        <w:lastRenderedPageBreak/>
        <w:drawing>
          <wp:inline distT="0" distB="0" distL="0" distR="0" wp14:anchorId="1D35674B" wp14:editId="44DE3CC8">
            <wp:extent cx="6070600" cy="29845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70600" cy="2984500"/>
                    </a:xfrm>
                    <a:prstGeom prst="rect">
                      <a:avLst/>
                    </a:prstGeom>
                    <a:noFill/>
                    <a:ln>
                      <a:noFill/>
                    </a:ln>
                  </pic:spPr>
                </pic:pic>
              </a:graphicData>
            </a:graphic>
          </wp:inline>
        </w:drawing>
      </w:r>
    </w:p>
    <w:p w14:paraId="0DDD0690"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TypeScript treats every function parameter as mandatory. So when a function is compiled, the compiler will check whether there is a value supplied to all the parameters of the function, or else it will throw a compilation error.</w:t>
      </w:r>
    </w:p>
    <w:p w14:paraId="73518D3D"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Consider the code below:</w:t>
      </w:r>
    </w:p>
    <w:p w14:paraId="1AA44F94"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2C8DA254"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509947E2" w14:textId="5C8B0D46"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noProof/>
          <w:color w:val="01014A"/>
          <w:kern w:val="0"/>
          <w:sz w:val="27"/>
          <w:szCs w:val="27"/>
          <w:lang w:val="en-IN" w:eastAsia="en-IN"/>
        </w:rPr>
        <w:drawing>
          <wp:inline distT="0" distB="0" distL="0" distR="0" wp14:anchorId="04B0CE0A" wp14:editId="196BEDB6">
            <wp:extent cx="6858000" cy="22199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0" cy="2219960"/>
                    </a:xfrm>
                    <a:prstGeom prst="rect">
                      <a:avLst/>
                    </a:prstGeom>
                    <a:noFill/>
                    <a:ln>
                      <a:noFill/>
                    </a:ln>
                  </pic:spPr>
                </pic:pic>
              </a:graphicData>
            </a:graphic>
          </wp:inline>
        </w:drawing>
      </w:r>
    </w:p>
    <w:p w14:paraId="23677B00"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br/>
        <w:t>In the above example, you have tried to invoke a function with only a single parameter, whereas the definition of the function accepts two parameters. Hence, it will throw a compilation error. Also, optional parameter can be used to tackle this issue.</w:t>
      </w:r>
    </w:p>
    <w:p w14:paraId="2FB423DC"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The Optional parameter is used to make a parameter, optional in a function while invoking the function.</w:t>
      </w:r>
    </w:p>
    <w:p w14:paraId="2CD08098"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lastRenderedPageBreak/>
        <w:t>If you rewrite the previous code using an optional parameter, it looks like the below:</w:t>
      </w:r>
    </w:p>
    <w:p w14:paraId="55E2209B"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5F09CEE5"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1653194F" w14:textId="3C4F9F0E"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noProof/>
          <w:color w:val="01014A"/>
          <w:kern w:val="0"/>
          <w:sz w:val="27"/>
          <w:szCs w:val="27"/>
          <w:lang w:val="en-IN" w:eastAsia="en-IN"/>
        </w:rPr>
        <w:drawing>
          <wp:inline distT="0" distB="0" distL="0" distR="0" wp14:anchorId="5C6527C9" wp14:editId="53389241">
            <wp:extent cx="6858000" cy="19551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1955165"/>
                    </a:xfrm>
                    <a:prstGeom prst="rect">
                      <a:avLst/>
                    </a:prstGeom>
                    <a:noFill/>
                    <a:ln>
                      <a:noFill/>
                    </a:ln>
                  </pic:spPr>
                </pic:pic>
              </a:graphicData>
            </a:graphic>
          </wp:inline>
        </w:drawing>
      </w:r>
    </w:p>
    <w:p w14:paraId="0CFEB7AE"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22D948BB"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An Optional parameter must appear after all the mandatory parameters of a function.</w:t>
      </w:r>
    </w:p>
    <w:p w14:paraId="6E4DD8B0"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Default parameter is used to assign the default value to a function parameter.</w:t>
      </w:r>
    </w:p>
    <w:p w14:paraId="3B7EBB71"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If the user does not provide a value for a function parameter or provide the value as undefined for it while invoking the function, the default value assigned will be considered.</w:t>
      </w:r>
    </w:p>
    <w:p w14:paraId="07E9C049"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If the default parameter comes before a required parameter, you need to explicitly pass undefined as the value to get the default value.</w:t>
      </w:r>
    </w:p>
    <w:p w14:paraId="2D826904"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7F0396A4"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47B709C3" w14:textId="77777777" w:rsidR="008B6E76" w:rsidRPr="008B6E76" w:rsidRDefault="008B6E76" w:rsidP="008B6E76">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color w:val="01014A"/>
          <w:kern w:val="0"/>
          <w:sz w:val="27"/>
          <w:szCs w:val="27"/>
          <w:lang w:val="en-IN" w:eastAsia="en-IN"/>
        </w:rPr>
        <w:t> </w:t>
      </w:r>
    </w:p>
    <w:p w14:paraId="53FE652A" w14:textId="098C675B" w:rsidR="008B6E76" w:rsidRPr="008B6E76" w:rsidRDefault="008B6E76" w:rsidP="008B6E76">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8B6E76">
        <w:rPr>
          <w:rFonts w:ascii="Roboto" w:eastAsia="Times New Roman" w:hAnsi="Roboto" w:cs="Times New Roman"/>
          <w:noProof/>
          <w:color w:val="01014A"/>
          <w:kern w:val="0"/>
          <w:sz w:val="27"/>
          <w:szCs w:val="27"/>
          <w:lang w:val="en-IN" w:eastAsia="en-IN"/>
        </w:rPr>
        <w:drawing>
          <wp:inline distT="0" distB="0" distL="0" distR="0" wp14:anchorId="51EC38DA" wp14:editId="251AA082">
            <wp:extent cx="6858000" cy="20777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2077720"/>
                    </a:xfrm>
                    <a:prstGeom prst="rect">
                      <a:avLst/>
                    </a:prstGeom>
                    <a:noFill/>
                    <a:ln>
                      <a:noFill/>
                    </a:ln>
                  </pic:spPr>
                </pic:pic>
              </a:graphicData>
            </a:graphic>
          </wp:inline>
        </w:drawing>
      </w:r>
    </w:p>
    <w:p w14:paraId="4310B591" w14:textId="6A65D683" w:rsid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p>
    <w:p w14:paraId="5E7B5727" w14:textId="3DE33BA2" w:rsidR="008B6E76" w:rsidRPr="008B6E76" w:rsidRDefault="008B6E76" w:rsidP="008B6E76">
      <w:pPr>
        <w:spacing w:before="0" w:after="0" w:line="480" w:lineRule="atLeast"/>
        <w:ind w:left="0" w:right="0"/>
        <w:outlineLvl w:val="0"/>
        <w:rPr>
          <w:rFonts w:ascii="Roboto" w:eastAsia="Times New Roman" w:hAnsi="Roboto" w:cs="Times New Roman"/>
          <w:color w:val="auto"/>
          <w:kern w:val="36"/>
          <w:sz w:val="30"/>
          <w:szCs w:val="30"/>
          <w:lang w:val="en-IN" w:eastAsia="en-IN"/>
        </w:rPr>
      </w:pPr>
      <w:r w:rsidRPr="008B6E76">
        <w:rPr>
          <w:rFonts w:ascii="Roboto" w:eastAsia="Times New Roman" w:hAnsi="Roboto" w:cs="Times New Roman"/>
          <w:color w:val="auto"/>
          <w:kern w:val="36"/>
          <w:sz w:val="30"/>
          <w:szCs w:val="30"/>
          <w:lang w:val="en-IN" w:eastAsia="en-IN"/>
        </w:rPr>
        <w:lastRenderedPageBreak/>
        <w:t>Tryout : Optional and Default Parameters</w:t>
      </w:r>
    </w:p>
    <w:p w14:paraId="3CCB6D87" w14:textId="77777777" w:rsidR="008B6E76" w:rsidRPr="008B6E76" w:rsidRDefault="008B6E76" w:rsidP="008B6E76">
      <w:pPr>
        <w:spacing w:before="0" w:after="0"/>
        <w:ind w:left="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Problem Statement</w:t>
      </w:r>
    </w:p>
    <w:p w14:paraId="63359F45" w14:textId="77777777" w:rsidR="008B6E76" w:rsidRPr="008B6E76" w:rsidRDefault="008B6E76" w:rsidP="008B6E76">
      <w:pPr>
        <w:spacing w:before="0" w:after="180" w:line="300" w:lineRule="atLeast"/>
        <w:ind w:left="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Consider that developer needs to declare a function - getMobileByManufacturer with two parameters namely manufacturer and id, where manufacturer value should passed as Samsung and id parameter should be optional while invoking the function, if id is passed as 101 then this function should return Moto mobile list and if manufacturer parameter is either Samsung/Apple then this function should return respective mobile list and similar to make Samsung as default Manufacturer. Below mentioned code-snippet would fit into this requirement. </w:t>
      </w:r>
    </w:p>
    <w:p w14:paraId="1B2C01FF" w14:textId="77777777" w:rsidR="008B6E76" w:rsidRPr="008B6E76" w:rsidRDefault="008B6E76" w:rsidP="008B6E76">
      <w:pPr>
        <w:spacing w:before="0" w:after="180" w:line="300" w:lineRule="atLeast"/>
        <w:ind w:left="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b/>
          <w:bCs/>
          <w:color w:val="auto"/>
          <w:kern w:val="0"/>
          <w:sz w:val="21"/>
          <w:szCs w:val="21"/>
          <w:lang w:val="en-IN" w:eastAsia="en-IN"/>
        </w:rPr>
        <w:t>Activity:</w:t>
      </w:r>
    </w:p>
    <w:p w14:paraId="025544A5" w14:textId="77777777" w:rsidR="008B6E76" w:rsidRPr="008B6E76" w:rsidRDefault="008B6E76" w:rsidP="008B6E76">
      <w:pPr>
        <w:numPr>
          <w:ilvl w:val="0"/>
          <w:numId w:val="58"/>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Modify the function declaration line no 2 as below and re-execute the code. </w:t>
      </w:r>
    </w:p>
    <w:p w14:paraId="1C37197A" w14:textId="77777777" w:rsidR="008B6E76" w:rsidRPr="008B6E76" w:rsidRDefault="008B6E76" w:rsidP="008B6E76">
      <w:pPr>
        <w:spacing w:before="0" w:after="180" w:line="300" w:lineRule="atLeast"/>
        <w:ind w:left="120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function getMobileByManufacturer(manufacturer,id?:number): string[]</w:t>
      </w:r>
    </w:p>
    <w:p w14:paraId="08D92542" w14:textId="77777777" w:rsidR="008B6E76" w:rsidRPr="008B6E76" w:rsidRDefault="008B6E76" w:rsidP="008B6E76">
      <w:pPr>
        <w:numPr>
          <w:ilvl w:val="0"/>
          <w:numId w:val="59"/>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Modify the line no 35 as below and re-execute the code. </w:t>
      </w:r>
    </w:p>
    <w:p w14:paraId="0D77077B" w14:textId="77777777" w:rsidR="008B6E76" w:rsidRPr="008B6E76" w:rsidRDefault="008B6E76" w:rsidP="008B6E76">
      <w:pPr>
        <w:spacing w:before="0" w:after="180" w:line="300" w:lineRule="atLeast"/>
        <w:ind w:left="120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console.log("The available mobile list : " + getMobileByManufacturer(undefined));</w:t>
      </w:r>
    </w:p>
    <w:p w14:paraId="2A66BD7F" w14:textId="77777777" w:rsidR="008B6E76" w:rsidRPr="008B6E76" w:rsidRDefault="008B6E76" w:rsidP="008B6E76">
      <w:pPr>
        <w:spacing w:before="0" w:after="180" w:line="300" w:lineRule="atLeast"/>
        <w:ind w:left="120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console.log("The available mobile list : " + getMobileByManufacturer(101));</w:t>
      </w:r>
    </w:p>
    <w:p w14:paraId="42807360" w14:textId="77777777" w:rsidR="008B6E76" w:rsidRPr="008B6E76" w:rsidRDefault="008B6E76" w:rsidP="008B6E76">
      <w:pPr>
        <w:spacing w:before="0" w:after="180" w:line="300" w:lineRule="atLeast"/>
        <w:ind w:left="1200" w:right="0"/>
        <w:rPr>
          <w:rFonts w:ascii="Roboto" w:eastAsia="Times New Roman" w:hAnsi="Roboto" w:cs="Times New Roman"/>
          <w:color w:val="auto"/>
          <w:kern w:val="0"/>
          <w:sz w:val="21"/>
          <w:szCs w:val="21"/>
          <w:lang w:val="en-IN" w:eastAsia="en-IN"/>
        </w:rPr>
      </w:pPr>
      <w:r w:rsidRPr="008B6E76">
        <w:rPr>
          <w:rFonts w:ascii="Roboto" w:eastAsia="Times New Roman" w:hAnsi="Roboto" w:cs="Times New Roman"/>
          <w:color w:val="auto"/>
          <w:kern w:val="0"/>
          <w:sz w:val="21"/>
          <w:szCs w:val="21"/>
          <w:lang w:val="en-IN" w:eastAsia="en-IN"/>
        </w:rPr>
        <w:t>console.log("The available mobile list : " + getMobileByManufacturer(undefined,102));</w:t>
      </w:r>
    </w:p>
    <w:p w14:paraId="74BFC40C" w14:textId="77777777" w:rsidR="008B6E76" w:rsidRPr="008B6E76" w:rsidRDefault="008B6E76" w:rsidP="008B6E76">
      <w:pPr>
        <w:spacing w:before="0" w:after="180" w:line="300" w:lineRule="atLeast"/>
        <w:ind w:right="0"/>
        <w:rPr>
          <w:rFonts w:ascii="Roboto" w:eastAsia="Times New Roman" w:hAnsi="Roboto" w:cs="Times New Roman"/>
          <w:color w:val="auto"/>
          <w:kern w:val="0"/>
          <w:sz w:val="21"/>
          <w:szCs w:val="21"/>
          <w:lang w:val="en-IN" w:eastAsia="en-IN"/>
        </w:rPr>
      </w:pPr>
    </w:p>
    <w:p w14:paraId="2D3B8A84" w14:textId="77777777" w:rsidR="009C607F" w:rsidRPr="009C607F" w:rsidRDefault="009C607F" w:rsidP="009C607F">
      <w:pPr>
        <w:pStyle w:val="Signature"/>
        <w:rPr>
          <w:b w:val="0"/>
          <w:bCs w:val="0"/>
          <w:color w:val="000000" w:themeColor="text1"/>
        </w:rPr>
      </w:pPr>
      <w:r w:rsidRPr="009C607F">
        <w:rPr>
          <w:b w:val="0"/>
          <w:bCs w:val="0"/>
          <w:color w:val="000000" w:themeColor="text1"/>
        </w:rPr>
        <w:t>// declaring a function with optional parameter</w:t>
      </w:r>
    </w:p>
    <w:p w14:paraId="603DC2F7" w14:textId="77777777" w:rsidR="009C607F" w:rsidRPr="009C607F" w:rsidRDefault="009C607F" w:rsidP="009C607F">
      <w:pPr>
        <w:pStyle w:val="Signature"/>
        <w:rPr>
          <w:b w:val="0"/>
          <w:bCs w:val="0"/>
          <w:color w:val="000000" w:themeColor="text1"/>
        </w:rPr>
      </w:pPr>
      <w:r w:rsidRPr="009C607F">
        <w:rPr>
          <w:b w:val="0"/>
          <w:bCs w:val="0"/>
          <w:color w:val="000000" w:themeColor="text1"/>
        </w:rPr>
        <w:t>function getMobileByManufacturer(manufacturer: string = 'Samsung', id?: number): string[] {</w:t>
      </w:r>
    </w:p>
    <w:p w14:paraId="3C6D75D7" w14:textId="77777777" w:rsidR="009C607F" w:rsidRPr="009C607F" w:rsidRDefault="009C607F" w:rsidP="009C607F">
      <w:pPr>
        <w:pStyle w:val="Signature"/>
        <w:rPr>
          <w:b w:val="0"/>
          <w:bCs w:val="0"/>
          <w:color w:val="000000" w:themeColor="text1"/>
        </w:rPr>
      </w:pPr>
    </w:p>
    <w:p w14:paraId="4E4E9976"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let mobileList: string[];</w:t>
      </w:r>
    </w:p>
    <w:p w14:paraId="38623456" w14:textId="77777777" w:rsidR="009C607F" w:rsidRPr="009C607F" w:rsidRDefault="009C607F" w:rsidP="009C607F">
      <w:pPr>
        <w:pStyle w:val="Signature"/>
        <w:rPr>
          <w:b w:val="0"/>
          <w:bCs w:val="0"/>
          <w:color w:val="000000" w:themeColor="text1"/>
        </w:rPr>
      </w:pPr>
    </w:p>
    <w:p w14:paraId="2A7E935F"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 logic to be evaluated if id parameter while invoking above declared function</w:t>
      </w:r>
    </w:p>
    <w:p w14:paraId="54E86BF7"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if (id) {</w:t>
      </w:r>
    </w:p>
    <w:p w14:paraId="7382D55E"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if (id === 101) {</w:t>
      </w:r>
    </w:p>
    <w:p w14:paraId="7D4073E7"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mobileList = ['Moto G Play, 4th Gen', 'Moto Z Play with Style Mod'];</w:t>
      </w:r>
    </w:p>
    <w:p w14:paraId="2CAB4F65"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return mobileList;</w:t>
      </w:r>
    </w:p>
    <w:p w14:paraId="43118D83"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w:t>
      </w:r>
    </w:p>
    <w:p w14:paraId="136EC0CC"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w:t>
      </w:r>
    </w:p>
    <w:p w14:paraId="1AE6FC4C" w14:textId="77777777" w:rsidR="009C607F" w:rsidRPr="009C607F" w:rsidRDefault="009C607F" w:rsidP="009C607F">
      <w:pPr>
        <w:pStyle w:val="Signature"/>
        <w:rPr>
          <w:b w:val="0"/>
          <w:bCs w:val="0"/>
          <w:color w:val="000000" w:themeColor="text1"/>
        </w:rPr>
      </w:pPr>
    </w:p>
    <w:p w14:paraId="2A69AD34"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 logic to return mobileList based on manufacturer category</w:t>
      </w:r>
    </w:p>
    <w:p w14:paraId="33266335"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if (manufacturer === 'Samsung') {</w:t>
      </w:r>
    </w:p>
    <w:p w14:paraId="62B8AE63"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mobileList = [' Samsung Galaxy S6 Edge', ' Samsung Galaxy Note 7',</w:t>
      </w:r>
    </w:p>
    <w:p w14:paraId="6206E667"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 Samsung Galaxy J7 SM-J700F'];</w:t>
      </w:r>
    </w:p>
    <w:p w14:paraId="3DC1E079"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return mobileList;</w:t>
      </w:r>
    </w:p>
    <w:p w14:paraId="51CD60BE"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 else if (manufacturer === 'Apple') {</w:t>
      </w:r>
    </w:p>
    <w:p w14:paraId="4F052A3F"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mobileList = [' Apple iPhone 5s', ' Apple iPhone 6s', ' Apple iPhone 7'];</w:t>
      </w:r>
    </w:p>
    <w:p w14:paraId="143288D5"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return mobileList;</w:t>
      </w:r>
    </w:p>
    <w:p w14:paraId="71B813F7"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 else {</w:t>
      </w:r>
    </w:p>
    <w:p w14:paraId="3DE2DA99"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mobileList = [' Nokia 105', ' Nokia 230 Dual Sim'];</w:t>
      </w:r>
    </w:p>
    <w:p w14:paraId="42E900C4"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return mobileList;</w:t>
      </w:r>
    </w:p>
    <w:p w14:paraId="7FCF293B"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w:t>
      </w:r>
    </w:p>
    <w:p w14:paraId="496DA7F5" w14:textId="77777777" w:rsidR="009C607F" w:rsidRPr="009C607F" w:rsidRDefault="009C607F" w:rsidP="009C607F">
      <w:pPr>
        <w:pStyle w:val="Signature"/>
        <w:rPr>
          <w:b w:val="0"/>
          <w:bCs w:val="0"/>
          <w:color w:val="000000" w:themeColor="text1"/>
        </w:rPr>
      </w:pPr>
    </w:p>
    <w:p w14:paraId="0ED12EA9"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w:t>
      </w:r>
    </w:p>
    <w:p w14:paraId="09F7B5E8" w14:textId="77777777" w:rsidR="009C607F" w:rsidRPr="009C607F" w:rsidRDefault="009C607F" w:rsidP="009C607F">
      <w:pPr>
        <w:pStyle w:val="Signature"/>
        <w:rPr>
          <w:b w:val="0"/>
          <w:bCs w:val="0"/>
          <w:color w:val="000000" w:themeColor="text1"/>
        </w:rPr>
      </w:pPr>
    </w:p>
    <w:p w14:paraId="7F0A34B5" w14:textId="77777777" w:rsidR="009C607F" w:rsidRPr="009C607F" w:rsidRDefault="009C607F" w:rsidP="009C607F">
      <w:pPr>
        <w:pStyle w:val="Signature"/>
        <w:rPr>
          <w:b w:val="0"/>
          <w:bCs w:val="0"/>
          <w:color w:val="000000" w:themeColor="text1"/>
        </w:rPr>
      </w:pPr>
      <w:r w:rsidRPr="009C607F">
        <w:rPr>
          <w:b w:val="0"/>
          <w:bCs w:val="0"/>
          <w:color w:val="000000" w:themeColor="text1"/>
        </w:rPr>
        <w:lastRenderedPageBreak/>
        <w:t xml:space="preserve">  // statement to invoke function with optional parameter</w:t>
      </w:r>
    </w:p>
    <w:p w14:paraId="45950322" w14:textId="77777777" w:rsidR="009C607F" w:rsidRPr="009C607F" w:rsidRDefault="009C607F" w:rsidP="009C607F">
      <w:pPr>
        <w:pStyle w:val="Signature"/>
        <w:rPr>
          <w:b w:val="0"/>
          <w:bCs w:val="0"/>
          <w:color w:val="000000" w:themeColor="text1"/>
        </w:rPr>
      </w:pPr>
      <w:r w:rsidRPr="009C607F">
        <w:rPr>
          <w:b w:val="0"/>
          <w:bCs w:val="0"/>
          <w:color w:val="000000" w:themeColor="text1"/>
        </w:rPr>
        <w:t>console.log('The available mobile list : ' + getMobileByManufacturer('Apple'));</w:t>
      </w:r>
    </w:p>
    <w:p w14:paraId="00A6011A" w14:textId="77777777" w:rsidR="009C607F" w:rsidRPr="009C607F" w:rsidRDefault="009C607F" w:rsidP="009C607F">
      <w:pPr>
        <w:pStyle w:val="Signature"/>
        <w:rPr>
          <w:b w:val="0"/>
          <w:bCs w:val="0"/>
          <w:color w:val="000000" w:themeColor="text1"/>
        </w:rPr>
      </w:pPr>
    </w:p>
    <w:p w14:paraId="7B84FC70"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 statement to invoke function with default parameter</w:t>
      </w:r>
    </w:p>
    <w:p w14:paraId="785951CA" w14:textId="216CECDF" w:rsidR="008B6E76" w:rsidRDefault="009C607F" w:rsidP="009C607F">
      <w:pPr>
        <w:pStyle w:val="Signature"/>
        <w:rPr>
          <w:b w:val="0"/>
          <w:bCs w:val="0"/>
          <w:color w:val="000000" w:themeColor="text1"/>
        </w:rPr>
      </w:pPr>
      <w:r w:rsidRPr="009C607F">
        <w:rPr>
          <w:b w:val="0"/>
          <w:bCs w:val="0"/>
          <w:color w:val="000000" w:themeColor="text1"/>
        </w:rPr>
        <w:t>console.log('The available mobile list : ' + getMobileByManufacturer(undefined, 101));</w:t>
      </w:r>
    </w:p>
    <w:p w14:paraId="6AC7FAB4" w14:textId="14E9C77A" w:rsidR="009C607F" w:rsidRDefault="009C607F" w:rsidP="009C607F">
      <w:pPr>
        <w:pStyle w:val="Signature"/>
        <w:rPr>
          <w:b w:val="0"/>
          <w:bCs w:val="0"/>
          <w:color w:val="000000" w:themeColor="text1"/>
        </w:rPr>
      </w:pPr>
    </w:p>
    <w:p w14:paraId="2F391080"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Rest Parameter is used to pass multiple values to a single parameter of a function. It accepts zero or more values for a single parameter.</w:t>
      </w:r>
    </w:p>
    <w:p w14:paraId="3B3ADC9C" w14:textId="77777777" w:rsidR="009C607F" w:rsidRPr="009C607F" w:rsidRDefault="009C607F" w:rsidP="009C607F">
      <w:pPr>
        <w:numPr>
          <w:ilvl w:val="0"/>
          <w:numId w:val="6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Rest Parameter should be declared as an array.</w:t>
      </w:r>
    </w:p>
    <w:p w14:paraId="5C2E2BE8" w14:textId="77777777" w:rsidR="009C607F" w:rsidRPr="009C607F" w:rsidRDefault="009C607F" w:rsidP="009C607F">
      <w:pPr>
        <w:numPr>
          <w:ilvl w:val="0"/>
          <w:numId w:val="6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Precede the parameter to be made as rest parameter with triple dots.</w:t>
      </w:r>
    </w:p>
    <w:p w14:paraId="725737F3" w14:textId="77777777" w:rsidR="009C607F" w:rsidRPr="009C607F" w:rsidRDefault="009C607F" w:rsidP="009C607F">
      <w:pPr>
        <w:numPr>
          <w:ilvl w:val="0"/>
          <w:numId w:val="6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Rest parameter should be the last parameter in the function parameter list.</w:t>
      </w:r>
    </w:p>
    <w:p w14:paraId="170A48DC"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 </w:t>
      </w:r>
    </w:p>
    <w:p w14:paraId="0099E2D6"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 </w:t>
      </w:r>
    </w:p>
    <w:p w14:paraId="2A9FE716"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 </w:t>
      </w:r>
    </w:p>
    <w:p w14:paraId="53710B70" w14:textId="1E7A8808" w:rsidR="009C607F" w:rsidRPr="009C607F" w:rsidRDefault="009C607F" w:rsidP="009C607F">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noProof/>
          <w:color w:val="01014A"/>
          <w:kern w:val="0"/>
          <w:sz w:val="27"/>
          <w:szCs w:val="27"/>
          <w:lang w:val="en-IN" w:eastAsia="en-IN"/>
        </w:rPr>
        <w:drawing>
          <wp:inline distT="0" distB="0" distL="0" distR="0" wp14:anchorId="1C3B6FB4" wp14:editId="209C1266">
            <wp:extent cx="6858000" cy="26720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2672080"/>
                    </a:xfrm>
                    <a:prstGeom prst="rect">
                      <a:avLst/>
                    </a:prstGeom>
                    <a:noFill/>
                    <a:ln>
                      <a:noFill/>
                    </a:ln>
                  </pic:spPr>
                </pic:pic>
              </a:graphicData>
            </a:graphic>
          </wp:inline>
        </w:drawing>
      </w:r>
    </w:p>
    <w:p w14:paraId="6155D75C" w14:textId="77777777" w:rsid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 </w:t>
      </w:r>
    </w:p>
    <w:p w14:paraId="718788D3" w14:textId="05E29AB5"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auto"/>
          <w:kern w:val="36"/>
          <w:sz w:val="30"/>
          <w:szCs w:val="30"/>
          <w:lang w:val="en-IN" w:eastAsia="en-IN"/>
        </w:rPr>
        <w:t>Tryout : Rest Parameter</w:t>
      </w:r>
    </w:p>
    <w:p w14:paraId="7798EE93" w14:textId="77777777" w:rsidR="009C607F" w:rsidRPr="009C607F" w:rsidRDefault="009C607F" w:rsidP="009C607F">
      <w:pPr>
        <w:spacing w:before="0" w:after="0"/>
        <w:ind w:left="0" w:right="0"/>
        <w:rPr>
          <w:rFonts w:ascii="Roboto" w:eastAsia="Times New Roman" w:hAnsi="Roboto" w:cs="Times New Roman"/>
          <w:color w:val="auto"/>
          <w:kern w:val="0"/>
          <w:sz w:val="21"/>
          <w:szCs w:val="21"/>
          <w:lang w:val="en-IN" w:eastAsia="en-IN"/>
        </w:rPr>
      </w:pPr>
      <w:r w:rsidRPr="009C607F">
        <w:rPr>
          <w:rFonts w:ascii="Roboto" w:eastAsia="Times New Roman" w:hAnsi="Roboto" w:cs="Times New Roman"/>
          <w:color w:val="auto"/>
          <w:kern w:val="0"/>
          <w:sz w:val="21"/>
          <w:szCs w:val="21"/>
          <w:lang w:val="en-IN" w:eastAsia="en-IN"/>
        </w:rPr>
        <w:t>Problem Statement</w:t>
      </w:r>
    </w:p>
    <w:p w14:paraId="41057B35" w14:textId="77777777" w:rsidR="009C607F" w:rsidRPr="009C607F" w:rsidRDefault="009C607F" w:rsidP="009C607F">
      <w:pPr>
        <w:spacing w:before="0" w:after="180" w:line="300" w:lineRule="atLeast"/>
        <w:ind w:left="0" w:right="0"/>
        <w:rPr>
          <w:rFonts w:ascii="Roboto" w:eastAsia="Times New Roman" w:hAnsi="Roboto" w:cs="Times New Roman"/>
          <w:color w:val="auto"/>
          <w:kern w:val="0"/>
          <w:sz w:val="21"/>
          <w:szCs w:val="21"/>
          <w:lang w:val="en-IN" w:eastAsia="en-IN"/>
        </w:rPr>
      </w:pPr>
      <w:r w:rsidRPr="009C607F">
        <w:rPr>
          <w:rFonts w:ascii="Roboto" w:eastAsia="Times New Roman" w:hAnsi="Roboto" w:cs="Times New Roman"/>
          <w:color w:val="auto"/>
          <w:kern w:val="0"/>
          <w:sz w:val="21"/>
          <w:szCs w:val="21"/>
          <w:lang w:val="en-IN" w:eastAsia="en-IN"/>
        </w:rPr>
        <w:t>Consider that developer needs to implement business logic for adding multiple Product values into a cart variable which is type of string array. Below mentioned code-snippet fits into the requirement. </w:t>
      </w:r>
    </w:p>
    <w:p w14:paraId="0A547933" w14:textId="77777777" w:rsidR="009C607F" w:rsidRPr="009C607F" w:rsidRDefault="009C607F" w:rsidP="009C607F">
      <w:pPr>
        <w:spacing w:before="0" w:after="180" w:line="300" w:lineRule="atLeast"/>
        <w:ind w:left="0" w:right="0"/>
        <w:rPr>
          <w:rFonts w:ascii="Roboto" w:eastAsia="Times New Roman" w:hAnsi="Roboto" w:cs="Times New Roman"/>
          <w:color w:val="auto"/>
          <w:kern w:val="0"/>
          <w:sz w:val="21"/>
          <w:szCs w:val="21"/>
          <w:lang w:val="en-IN" w:eastAsia="en-IN"/>
        </w:rPr>
      </w:pPr>
      <w:r w:rsidRPr="009C607F">
        <w:rPr>
          <w:rFonts w:ascii="Roboto" w:eastAsia="Times New Roman" w:hAnsi="Roboto" w:cs="Times New Roman"/>
          <w:b/>
          <w:bCs/>
          <w:color w:val="auto"/>
          <w:kern w:val="0"/>
          <w:sz w:val="21"/>
          <w:szCs w:val="21"/>
          <w:lang w:val="en-IN" w:eastAsia="en-IN"/>
        </w:rPr>
        <w:t>Activity:</w:t>
      </w:r>
    </w:p>
    <w:p w14:paraId="65BA3DF1" w14:textId="77777777" w:rsidR="009C607F" w:rsidRPr="009C607F" w:rsidRDefault="009C607F" w:rsidP="009C607F">
      <w:pPr>
        <w:numPr>
          <w:ilvl w:val="0"/>
          <w:numId w:val="61"/>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9C607F">
        <w:rPr>
          <w:rFonts w:ascii="Roboto" w:eastAsia="Times New Roman" w:hAnsi="Roboto" w:cs="Times New Roman"/>
          <w:color w:val="auto"/>
          <w:kern w:val="0"/>
          <w:sz w:val="21"/>
          <w:szCs w:val="21"/>
          <w:lang w:val="en-IN" w:eastAsia="en-IN"/>
        </w:rPr>
        <w:t>Modify line no 2 as given below and re-execute the code. </w:t>
      </w:r>
    </w:p>
    <w:p w14:paraId="34E72B08" w14:textId="77777777" w:rsidR="009C607F" w:rsidRPr="009C607F" w:rsidRDefault="009C607F" w:rsidP="009C607F">
      <w:pPr>
        <w:spacing w:before="0" w:after="180" w:line="300" w:lineRule="atLeast"/>
        <w:ind w:left="1200" w:right="0"/>
        <w:rPr>
          <w:rFonts w:ascii="Roboto" w:eastAsia="Times New Roman" w:hAnsi="Roboto" w:cs="Times New Roman"/>
          <w:color w:val="auto"/>
          <w:kern w:val="0"/>
          <w:sz w:val="21"/>
          <w:szCs w:val="21"/>
          <w:lang w:val="en-IN" w:eastAsia="en-IN"/>
        </w:rPr>
      </w:pPr>
      <w:r w:rsidRPr="009C607F">
        <w:rPr>
          <w:rFonts w:ascii="Roboto" w:eastAsia="Times New Roman" w:hAnsi="Roboto" w:cs="Times New Roman"/>
          <w:color w:val="auto"/>
          <w:kern w:val="0"/>
          <w:sz w:val="21"/>
          <w:szCs w:val="21"/>
          <w:lang w:val="en-IN" w:eastAsia="en-IN"/>
        </w:rPr>
        <w:t>let cart: string=[];</w:t>
      </w:r>
    </w:p>
    <w:p w14:paraId="236A9BA3" w14:textId="77777777" w:rsidR="009C607F" w:rsidRPr="009C607F" w:rsidRDefault="009C607F" w:rsidP="009C607F">
      <w:pPr>
        <w:numPr>
          <w:ilvl w:val="0"/>
          <w:numId w:val="62"/>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9C607F">
        <w:rPr>
          <w:rFonts w:ascii="Roboto" w:eastAsia="Times New Roman" w:hAnsi="Roboto" w:cs="Times New Roman"/>
          <w:color w:val="auto"/>
          <w:kern w:val="0"/>
          <w:sz w:val="21"/>
          <w:szCs w:val="21"/>
          <w:lang w:val="en-IN" w:eastAsia="en-IN"/>
        </w:rPr>
        <w:lastRenderedPageBreak/>
        <w:t>Modify line no 8 as given below and re-execute the code. </w:t>
      </w:r>
    </w:p>
    <w:p w14:paraId="4BE18BDD" w14:textId="77777777" w:rsidR="009C607F" w:rsidRPr="009C607F" w:rsidRDefault="009C607F" w:rsidP="009C607F">
      <w:pPr>
        <w:spacing w:before="0" w:after="180" w:line="300" w:lineRule="atLeast"/>
        <w:ind w:left="1200" w:right="0"/>
        <w:rPr>
          <w:rFonts w:ascii="Roboto" w:eastAsia="Times New Roman" w:hAnsi="Roboto" w:cs="Times New Roman"/>
          <w:color w:val="auto"/>
          <w:kern w:val="0"/>
          <w:sz w:val="21"/>
          <w:szCs w:val="21"/>
          <w:lang w:val="en-IN" w:eastAsia="en-IN"/>
        </w:rPr>
      </w:pPr>
      <w:r w:rsidRPr="009C607F">
        <w:rPr>
          <w:rFonts w:ascii="Roboto" w:eastAsia="Times New Roman" w:hAnsi="Roboto" w:cs="Times New Roman"/>
          <w:color w:val="auto"/>
          <w:kern w:val="0"/>
          <w:sz w:val="21"/>
          <w:szCs w:val="21"/>
          <w:lang w:val="en-IN" w:eastAsia="en-IN"/>
        </w:rPr>
        <w:t>function addtoCart(productName: string[]): string[]</w:t>
      </w:r>
    </w:p>
    <w:p w14:paraId="26BF7A59" w14:textId="77777777" w:rsidR="009C607F" w:rsidRPr="009C607F" w:rsidRDefault="009C607F" w:rsidP="009C607F">
      <w:pPr>
        <w:numPr>
          <w:ilvl w:val="0"/>
          <w:numId w:val="63"/>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9C607F">
        <w:rPr>
          <w:rFonts w:ascii="Roboto" w:eastAsia="Times New Roman" w:hAnsi="Roboto" w:cs="Times New Roman"/>
          <w:color w:val="auto"/>
          <w:kern w:val="0"/>
          <w:sz w:val="21"/>
          <w:szCs w:val="21"/>
          <w:lang w:val="en-IN" w:eastAsia="en-IN"/>
        </w:rPr>
        <w:t>Modify line no 18 as given below and re-execute the code. </w:t>
      </w:r>
    </w:p>
    <w:p w14:paraId="1AC572BD" w14:textId="77777777" w:rsidR="009C607F" w:rsidRPr="009C607F" w:rsidRDefault="009C607F" w:rsidP="009C607F">
      <w:pPr>
        <w:spacing w:before="0" w:after="180" w:line="300" w:lineRule="atLeast"/>
        <w:ind w:left="1200" w:right="0"/>
        <w:rPr>
          <w:rFonts w:ascii="Roboto" w:eastAsia="Times New Roman" w:hAnsi="Roboto" w:cs="Times New Roman"/>
          <w:color w:val="auto"/>
          <w:kern w:val="0"/>
          <w:sz w:val="21"/>
          <w:szCs w:val="21"/>
          <w:lang w:val="en-IN" w:eastAsia="en-IN"/>
        </w:rPr>
      </w:pPr>
      <w:r w:rsidRPr="009C607F">
        <w:rPr>
          <w:rFonts w:ascii="Roboto" w:eastAsia="Times New Roman" w:hAnsi="Roboto" w:cs="Times New Roman"/>
          <w:color w:val="auto"/>
          <w:kern w:val="0"/>
          <w:sz w:val="21"/>
          <w:szCs w:val="21"/>
          <w:lang w:val="en-IN" w:eastAsia="en-IN"/>
        </w:rPr>
        <w:t>console.log("Cart Items are:"+addtoCart("Moto G Play, 4th Gen","Apple iPhone 5s",1));</w:t>
      </w:r>
    </w:p>
    <w:p w14:paraId="1F6E2AA7" w14:textId="77777777" w:rsidR="009C607F" w:rsidRPr="009C607F" w:rsidRDefault="009C607F" w:rsidP="009C607F">
      <w:pPr>
        <w:pStyle w:val="Signature"/>
        <w:rPr>
          <w:b w:val="0"/>
          <w:bCs w:val="0"/>
          <w:color w:val="000000" w:themeColor="text1"/>
        </w:rPr>
      </w:pPr>
      <w:r w:rsidRPr="009C607F">
        <w:rPr>
          <w:b w:val="0"/>
          <w:bCs w:val="0"/>
          <w:color w:val="000000" w:themeColor="text1"/>
        </w:rPr>
        <w:t>// declaring a empty string array</w:t>
      </w:r>
    </w:p>
    <w:p w14:paraId="60670C7A" w14:textId="77777777" w:rsidR="009C607F" w:rsidRPr="009C607F" w:rsidRDefault="009C607F" w:rsidP="009C607F">
      <w:pPr>
        <w:pStyle w:val="Signature"/>
        <w:rPr>
          <w:b w:val="0"/>
          <w:bCs w:val="0"/>
          <w:color w:val="000000" w:themeColor="text1"/>
        </w:rPr>
      </w:pPr>
      <w:r w:rsidRPr="009C607F">
        <w:rPr>
          <w:b w:val="0"/>
          <w:bCs w:val="0"/>
          <w:color w:val="000000" w:themeColor="text1"/>
        </w:rPr>
        <w:t>const cart: string[] = [];</w:t>
      </w:r>
    </w:p>
    <w:p w14:paraId="6C568CEB" w14:textId="77777777" w:rsidR="009C607F" w:rsidRPr="009C607F" w:rsidRDefault="009C607F" w:rsidP="009C607F">
      <w:pPr>
        <w:pStyle w:val="Signature"/>
        <w:rPr>
          <w:b w:val="0"/>
          <w:bCs w:val="0"/>
          <w:color w:val="000000" w:themeColor="text1"/>
        </w:rPr>
      </w:pPr>
    </w:p>
    <w:p w14:paraId="4F690317" w14:textId="77777777" w:rsidR="009C607F" w:rsidRPr="009C607F" w:rsidRDefault="009C607F" w:rsidP="009C607F">
      <w:pPr>
        <w:pStyle w:val="Signature"/>
        <w:rPr>
          <w:b w:val="0"/>
          <w:bCs w:val="0"/>
          <w:color w:val="000000" w:themeColor="text1"/>
        </w:rPr>
      </w:pPr>
      <w:r w:rsidRPr="009C607F">
        <w:rPr>
          <w:b w:val="0"/>
          <w:bCs w:val="0"/>
          <w:color w:val="000000" w:themeColor="text1"/>
        </w:rPr>
        <w:t>// arrow function logic to push values into cart array</w:t>
      </w:r>
    </w:p>
    <w:p w14:paraId="0AA85C9B" w14:textId="77777777" w:rsidR="009C607F" w:rsidRPr="009C607F" w:rsidRDefault="009C607F" w:rsidP="009C607F">
      <w:pPr>
        <w:pStyle w:val="Signature"/>
        <w:rPr>
          <w:b w:val="0"/>
          <w:bCs w:val="0"/>
          <w:color w:val="000000" w:themeColor="text1"/>
        </w:rPr>
      </w:pPr>
      <w:r w:rsidRPr="009C607F">
        <w:rPr>
          <w:b w:val="0"/>
          <w:bCs w:val="0"/>
          <w:color w:val="000000" w:themeColor="text1"/>
        </w:rPr>
        <w:t>const pushtoCart = (item: string) =&gt; { cart.push(item); };</w:t>
      </w:r>
    </w:p>
    <w:p w14:paraId="77F55237" w14:textId="77777777" w:rsidR="009C607F" w:rsidRPr="009C607F" w:rsidRDefault="009C607F" w:rsidP="009C607F">
      <w:pPr>
        <w:pStyle w:val="Signature"/>
        <w:rPr>
          <w:b w:val="0"/>
          <w:bCs w:val="0"/>
          <w:color w:val="000000" w:themeColor="text1"/>
        </w:rPr>
      </w:pPr>
    </w:p>
    <w:p w14:paraId="195FF2C2" w14:textId="77777777" w:rsidR="009C607F" w:rsidRPr="009C607F" w:rsidRDefault="009C607F" w:rsidP="009C607F">
      <w:pPr>
        <w:pStyle w:val="Signature"/>
        <w:rPr>
          <w:b w:val="0"/>
          <w:bCs w:val="0"/>
          <w:color w:val="000000" w:themeColor="text1"/>
        </w:rPr>
      </w:pPr>
      <w:r w:rsidRPr="009C607F">
        <w:rPr>
          <w:b w:val="0"/>
          <w:bCs w:val="0"/>
          <w:color w:val="000000" w:themeColor="text1"/>
        </w:rPr>
        <w:t>// logic to add items into cart</w:t>
      </w:r>
    </w:p>
    <w:p w14:paraId="10F0A9D0" w14:textId="77777777" w:rsidR="009C607F" w:rsidRPr="009C607F" w:rsidRDefault="009C607F" w:rsidP="009C607F">
      <w:pPr>
        <w:pStyle w:val="Signature"/>
        <w:rPr>
          <w:b w:val="0"/>
          <w:bCs w:val="0"/>
          <w:color w:val="000000" w:themeColor="text1"/>
        </w:rPr>
      </w:pPr>
      <w:r w:rsidRPr="009C607F">
        <w:rPr>
          <w:b w:val="0"/>
          <w:bCs w:val="0"/>
          <w:color w:val="000000" w:themeColor="text1"/>
        </w:rPr>
        <w:t>function addtoCart(...productName: string[]): string[] {</w:t>
      </w:r>
    </w:p>
    <w:p w14:paraId="7BAF3FEA" w14:textId="77777777" w:rsidR="009C607F" w:rsidRPr="009C607F" w:rsidRDefault="009C607F" w:rsidP="009C607F">
      <w:pPr>
        <w:pStyle w:val="Signature"/>
        <w:rPr>
          <w:b w:val="0"/>
          <w:bCs w:val="0"/>
          <w:color w:val="000000" w:themeColor="text1"/>
        </w:rPr>
      </w:pPr>
    </w:p>
    <w:p w14:paraId="0D33EC6C"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for (const item of productName) {</w:t>
      </w:r>
    </w:p>
    <w:p w14:paraId="1C019AD1"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pushtoCart(item);</w:t>
      </w:r>
    </w:p>
    <w:p w14:paraId="049D0485"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w:t>
      </w:r>
    </w:p>
    <w:p w14:paraId="16C30576" w14:textId="77777777" w:rsidR="009C607F" w:rsidRPr="009C607F" w:rsidRDefault="009C607F" w:rsidP="009C607F">
      <w:pPr>
        <w:pStyle w:val="Signature"/>
        <w:rPr>
          <w:b w:val="0"/>
          <w:bCs w:val="0"/>
          <w:color w:val="000000" w:themeColor="text1"/>
        </w:rPr>
      </w:pPr>
      <w:r w:rsidRPr="009C607F">
        <w:rPr>
          <w:b w:val="0"/>
          <w:bCs w:val="0"/>
          <w:color w:val="000000" w:themeColor="text1"/>
        </w:rPr>
        <w:t xml:space="preserve">    return cart;</w:t>
      </w:r>
    </w:p>
    <w:p w14:paraId="52B53A9C" w14:textId="77777777" w:rsidR="009C607F" w:rsidRPr="009C607F" w:rsidRDefault="009C607F" w:rsidP="009C607F">
      <w:pPr>
        <w:pStyle w:val="Signature"/>
        <w:rPr>
          <w:b w:val="0"/>
          <w:bCs w:val="0"/>
          <w:color w:val="000000" w:themeColor="text1"/>
        </w:rPr>
      </w:pPr>
    </w:p>
    <w:p w14:paraId="0D965C19" w14:textId="77777777" w:rsidR="009C607F" w:rsidRPr="009C607F" w:rsidRDefault="009C607F" w:rsidP="009C607F">
      <w:pPr>
        <w:pStyle w:val="Signature"/>
        <w:rPr>
          <w:b w:val="0"/>
          <w:bCs w:val="0"/>
          <w:color w:val="000000" w:themeColor="text1"/>
        </w:rPr>
      </w:pPr>
      <w:r w:rsidRPr="009C607F">
        <w:rPr>
          <w:b w:val="0"/>
          <w:bCs w:val="0"/>
          <w:color w:val="000000" w:themeColor="text1"/>
        </w:rPr>
        <w:t>}</w:t>
      </w:r>
    </w:p>
    <w:p w14:paraId="5C57F45C" w14:textId="77777777" w:rsidR="009C607F" w:rsidRPr="009C607F" w:rsidRDefault="009C607F" w:rsidP="009C607F">
      <w:pPr>
        <w:pStyle w:val="Signature"/>
        <w:rPr>
          <w:b w:val="0"/>
          <w:bCs w:val="0"/>
          <w:color w:val="000000" w:themeColor="text1"/>
        </w:rPr>
      </w:pPr>
    </w:p>
    <w:p w14:paraId="35465FFD" w14:textId="77777777" w:rsidR="009C607F" w:rsidRPr="009C607F" w:rsidRDefault="009C607F" w:rsidP="009C607F">
      <w:pPr>
        <w:pStyle w:val="Signature"/>
        <w:rPr>
          <w:b w:val="0"/>
          <w:bCs w:val="0"/>
          <w:color w:val="000000" w:themeColor="text1"/>
        </w:rPr>
      </w:pPr>
      <w:r w:rsidRPr="009C607F">
        <w:rPr>
          <w:b w:val="0"/>
          <w:bCs w:val="0"/>
          <w:color w:val="000000" w:themeColor="text1"/>
        </w:rPr>
        <w:t>// to populate value on console</w:t>
      </w:r>
    </w:p>
    <w:p w14:paraId="67DD3C55" w14:textId="77777777" w:rsidR="009C607F" w:rsidRPr="009C607F" w:rsidRDefault="009C607F" w:rsidP="009C607F">
      <w:pPr>
        <w:pStyle w:val="Signature"/>
        <w:rPr>
          <w:b w:val="0"/>
          <w:bCs w:val="0"/>
          <w:color w:val="000000" w:themeColor="text1"/>
        </w:rPr>
      </w:pPr>
      <w:r w:rsidRPr="009C607F">
        <w:rPr>
          <w:b w:val="0"/>
          <w:bCs w:val="0"/>
          <w:color w:val="000000" w:themeColor="text1"/>
        </w:rPr>
        <w:t>console.log('Cart Items are:' + addtoCart(' Moto G Play, 4th Gen', ' Apple iPhone 5s'));</w:t>
      </w:r>
    </w:p>
    <w:p w14:paraId="67963F00" w14:textId="2D607766" w:rsidR="009C607F" w:rsidRDefault="009C607F" w:rsidP="009C607F">
      <w:pPr>
        <w:pStyle w:val="Signature"/>
        <w:rPr>
          <w:b w:val="0"/>
          <w:bCs w:val="0"/>
          <w:color w:val="000000" w:themeColor="text1"/>
        </w:rPr>
      </w:pPr>
    </w:p>
    <w:p w14:paraId="68D15AD2" w14:textId="4296112A" w:rsidR="009C607F" w:rsidRDefault="009C607F" w:rsidP="009C607F">
      <w:pPr>
        <w:pStyle w:val="Signature"/>
        <w:rPr>
          <w:b w:val="0"/>
          <w:bCs w:val="0"/>
          <w:color w:val="000000" w:themeColor="text1"/>
        </w:rPr>
      </w:pPr>
    </w:p>
    <w:p w14:paraId="6201DA2A"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b/>
          <w:bCs/>
          <w:color w:val="01014A"/>
          <w:kern w:val="0"/>
          <w:sz w:val="27"/>
          <w:szCs w:val="27"/>
          <w:lang w:val="en-IN" w:eastAsia="en-IN"/>
        </w:rPr>
        <w:t>Problem Statement:</w:t>
      </w:r>
    </w:p>
    <w:p w14:paraId="7C1B5718"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Consider the below requirement of the Mobile Cart application:</w:t>
      </w:r>
    </w:p>
    <w:p w14:paraId="3FE92BC1"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Design the below screen:</w:t>
      </w:r>
    </w:p>
    <w:p w14:paraId="6F4064A6"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 </w:t>
      </w:r>
    </w:p>
    <w:p w14:paraId="146236D5"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 </w:t>
      </w:r>
    </w:p>
    <w:p w14:paraId="16DE4D0B" w14:textId="68CCBA3E" w:rsidR="009C607F" w:rsidRPr="009C607F" w:rsidRDefault="009C607F" w:rsidP="009C607F">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noProof/>
          <w:color w:val="01014A"/>
          <w:kern w:val="0"/>
          <w:sz w:val="27"/>
          <w:szCs w:val="27"/>
          <w:lang w:val="en-IN" w:eastAsia="en-IN"/>
        </w:rPr>
        <w:lastRenderedPageBreak/>
        <w:drawing>
          <wp:inline distT="0" distB="0" distL="0" distR="0" wp14:anchorId="0C891A74" wp14:editId="3EAF5E98">
            <wp:extent cx="6858000" cy="31864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3186430"/>
                    </a:xfrm>
                    <a:prstGeom prst="rect">
                      <a:avLst/>
                    </a:prstGeom>
                    <a:noFill/>
                    <a:ln>
                      <a:noFill/>
                    </a:ln>
                  </pic:spPr>
                </pic:pic>
              </a:graphicData>
            </a:graphic>
          </wp:inline>
        </w:drawing>
      </w:r>
    </w:p>
    <w:p w14:paraId="693E534B"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 </w:t>
      </w:r>
    </w:p>
    <w:p w14:paraId="170E5C36"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On click of the mobile name, it should navigate to the next screen as below:</w:t>
      </w:r>
    </w:p>
    <w:p w14:paraId="1CF42FAD"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 </w:t>
      </w:r>
    </w:p>
    <w:p w14:paraId="5ED5D231"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 </w:t>
      </w:r>
    </w:p>
    <w:p w14:paraId="4BED938B" w14:textId="253D762B" w:rsidR="009C607F" w:rsidRPr="009C607F" w:rsidRDefault="009C607F" w:rsidP="009C607F">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noProof/>
          <w:color w:val="01014A"/>
          <w:kern w:val="0"/>
          <w:sz w:val="27"/>
          <w:szCs w:val="27"/>
          <w:lang w:val="en-IN" w:eastAsia="en-IN"/>
        </w:rPr>
        <w:drawing>
          <wp:inline distT="0" distB="0" distL="0" distR="0" wp14:anchorId="02C899E7" wp14:editId="1739F374">
            <wp:extent cx="6858000" cy="39109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3910965"/>
                    </a:xfrm>
                    <a:prstGeom prst="rect">
                      <a:avLst/>
                    </a:prstGeom>
                    <a:noFill/>
                    <a:ln>
                      <a:noFill/>
                    </a:ln>
                  </pic:spPr>
                </pic:pic>
              </a:graphicData>
            </a:graphic>
          </wp:inline>
        </w:drawing>
      </w:r>
    </w:p>
    <w:p w14:paraId="74420AFE"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lastRenderedPageBreak/>
        <w:t> </w:t>
      </w:r>
    </w:p>
    <w:p w14:paraId="24ACA7C3"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To implement this, make the click event handler function to accept productName and productId as parameters.</w:t>
      </w:r>
    </w:p>
    <w:p w14:paraId="0EACB67D"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Define an arrow function inside the event handler to filter the product array with the selected product object using the productId received by the function. Pass the selected product object to the next screen.</w:t>
      </w:r>
    </w:p>
    <w:p w14:paraId="12E19A4D"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w:t>
      </w:r>
    </w:p>
    <w:p w14:paraId="73E93AFC"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b/>
          <w:bCs/>
          <w:color w:val="01014A"/>
          <w:kern w:val="0"/>
          <w:sz w:val="27"/>
          <w:szCs w:val="27"/>
          <w:lang w:val="en-IN" w:eastAsia="en-IN"/>
        </w:rPr>
        <w:t>Hint:</w:t>
      </w:r>
      <w:r w:rsidRPr="009C607F">
        <w:rPr>
          <w:rFonts w:ascii="Roboto" w:eastAsia="Times New Roman" w:hAnsi="Roboto" w:cs="Times New Roman"/>
          <w:color w:val="01014A"/>
          <w:kern w:val="0"/>
          <w:sz w:val="27"/>
          <w:szCs w:val="27"/>
          <w:lang w:val="en-IN" w:eastAsia="en-IN"/>
        </w:rPr>
        <w:t> </w:t>
      </w:r>
    </w:p>
    <w:p w14:paraId="5588CC88"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Use localStorage to store the product object as below:</w:t>
      </w:r>
    </w:p>
    <w:p w14:paraId="7C1B6853"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localStorage.setItem("Product",JSON.stringify(filteredList[0]));</w:t>
      </w:r>
    </w:p>
    <w:p w14:paraId="427E4013"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Here filteredList is the array holding the selected product object which needs to be converted to string representation using JSON.stringify function, so that you can access the properties in the next page.</w:t>
      </w:r>
    </w:p>
    <w:p w14:paraId="006CDF90"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In the ProductDetail page, get the selected product object from the localStorage as below:</w:t>
      </w:r>
    </w:p>
    <w:p w14:paraId="6BC955CD"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 let Product=JSON.parse(localStorage.getItem("Product"));</w:t>
      </w:r>
    </w:p>
    <w:p w14:paraId="25ED860C"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w:t>
      </w:r>
    </w:p>
    <w:p w14:paraId="243C4105"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Write a TypeScript code to solve the above requirement. The Complete HTML code is given below:</w:t>
      </w:r>
    </w:p>
    <w:p w14:paraId="36971B4F"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HomePage.html:</w:t>
      </w:r>
    </w:p>
    <w:p w14:paraId="5DFF6BE8" w14:textId="77777777" w:rsidR="009C607F" w:rsidRPr="009C607F" w:rsidRDefault="009C607F" w:rsidP="009C607F">
      <w:pPr>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3387CC"/>
          <w:kern w:val="0"/>
          <w:sz w:val="27"/>
          <w:szCs w:val="27"/>
          <w:lang w:val="en-IN" w:eastAsia="en-IN"/>
        </w:rPr>
        <w:t>&lt;!doctype html&gt;</w:t>
      </w:r>
    </w:p>
    <w:p w14:paraId="2ADB84B1"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&lt;html&gt;</w:t>
      </w:r>
    </w:p>
    <w:p w14:paraId="427E32DF"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E72742B"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&lt;head&gt;</w:t>
      </w:r>
    </w:p>
    <w:p w14:paraId="07DF89B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&lt;title&gt;</w:t>
      </w:r>
      <w:r w:rsidRPr="009C607F">
        <w:rPr>
          <w:rFonts w:ascii="Courier New" w:eastAsia="Times New Roman" w:hAnsi="Courier New" w:cs="Courier New"/>
          <w:color w:val="FFFFFF"/>
          <w:kern w:val="0"/>
          <w:sz w:val="27"/>
          <w:szCs w:val="27"/>
          <w:lang w:val="en-IN" w:eastAsia="en-IN"/>
        </w:rPr>
        <w:t>Mobile Cart</w:t>
      </w:r>
      <w:r w:rsidRPr="009C607F">
        <w:rPr>
          <w:rFonts w:ascii="Courier New" w:eastAsia="Times New Roman" w:hAnsi="Courier New" w:cs="Courier New"/>
          <w:color w:val="89BDFF"/>
          <w:kern w:val="0"/>
          <w:sz w:val="27"/>
          <w:szCs w:val="27"/>
          <w:lang w:val="en-IN" w:eastAsia="en-IN"/>
        </w:rPr>
        <w:t>&lt;/title&gt;</w:t>
      </w:r>
    </w:p>
    <w:p w14:paraId="25B1E65A"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&lt;meta</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charset</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"UTF-8"</w:t>
      </w:r>
      <w:r w:rsidRPr="009C607F">
        <w:rPr>
          <w:rFonts w:ascii="Courier New" w:eastAsia="Times New Roman" w:hAnsi="Courier New" w:cs="Courier New"/>
          <w:color w:val="89BDFF"/>
          <w:kern w:val="0"/>
          <w:sz w:val="27"/>
          <w:szCs w:val="27"/>
          <w:lang w:val="en-IN" w:eastAsia="en-IN"/>
        </w:rPr>
        <w:t>&gt;</w:t>
      </w:r>
    </w:p>
    <w:p w14:paraId="34DED42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&lt;meta</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name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"viewport"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content</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"width=device-width, initial-scale=1"</w:t>
      </w:r>
      <w:r w:rsidRPr="009C607F">
        <w:rPr>
          <w:rFonts w:ascii="Courier New" w:eastAsia="Times New Roman" w:hAnsi="Courier New" w:cs="Courier New"/>
          <w:color w:val="89BDFF"/>
          <w:kern w:val="0"/>
          <w:sz w:val="27"/>
          <w:szCs w:val="27"/>
          <w:lang w:val="en-IN" w:eastAsia="en-IN"/>
        </w:rPr>
        <w:t>&gt;</w:t>
      </w:r>
    </w:p>
    <w:p w14:paraId="637CA9C3"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40898B63"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&lt;link</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href</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"https://maxcdn.bootstrapcdn.com/bootstrap/3.3.7/css/bootstrap.min.css"</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rel</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"stylesheet"</w:t>
      </w:r>
      <w:r w:rsidRPr="009C607F">
        <w:rPr>
          <w:rFonts w:ascii="Courier New" w:eastAsia="Times New Roman" w:hAnsi="Courier New" w:cs="Courier New"/>
          <w:color w:val="89BDFF"/>
          <w:kern w:val="0"/>
          <w:sz w:val="27"/>
          <w:szCs w:val="27"/>
          <w:lang w:val="en-IN" w:eastAsia="en-IN"/>
        </w:rPr>
        <w:t>&gt;</w:t>
      </w:r>
    </w:p>
    <w:p w14:paraId="77B51DDE"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lastRenderedPageBreak/>
        <w:t xml:space="preserve">    </w:t>
      </w:r>
      <w:r w:rsidRPr="009C607F">
        <w:rPr>
          <w:rFonts w:ascii="Courier New" w:eastAsia="Times New Roman" w:hAnsi="Courier New" w:cs="Courier New"/>
          <w:color w:val="89BDFF"/>
          <w:kern w:val="0"/>
          <w:sz w:val="27"/>
          <w:szCs w:val="27"/>
          <w:lang w:val="en-IN" w:eastAsia="en-IN"/>
        </w:rPr>
        <w:t>&lt;script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"https://cdnjs.cloudflare.com/ajax/libs/jquery/3.2.1/jquery.min.js"</w:t>
      </w:r>
      <w:r w:rsidRPr="009C607F">
        <w:rPr>
          <w:rFonts w:ascii="Courier New" w:eastAsia="Times New Roman" w:hAnsi="Courier New" w:cs="Courier New"/>
          <w:color w:val="89BDFF"/>
          <w:kern w:val="0"/>
          <w:sz w:val="27"/>
          <w:szCs w:val="27"/>
          <w:lang w:val="en-IN" w:eastAsia="en-IN"/>
        </w:rPr>
        <w:t>&gt;&lt;/script&gt;</w:t>
      </w:r>
    </w:p>
    <w:p w14:paraId="7A47C3BB"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&lt;script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"https://maxcdn.bootstrapcdn.com/bootstrap/3.3.7/js/bootstrap.min.js"</w:t>
      </w:r>
      <w:r w:rsidRPr="009C607F">
        <w:rPr>
          <w:rFonts w:ascii="Courier New" w:eastAsia="Times New Roman" w:hAnsi="Courier New" w:cs="Courier New"/>
          <w:color w:val="89BDFF"/>
          <w:kern w:val="0"/>
          <w:sz w:val="27"/>
          <w:szCs w:val="27"/>
          <w:lang w:val="en-IN" w:eastAsia="en-IN"/>
        </w:rPr>
        <w:t>&gt;&lt;/script&gt;</w:t>
      </w:r>
    </w:p>
    <w:p w14:paraId="2E2CE754"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0BB347E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&lt;style&gt;</w:t>
      </w:r>
    </w:p>
    <w:p w14:paraId="77D9255A"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.navbar-inverse {</w:t>
      </w:r>
    </w:p>
    <w:p w14:paraId="607AEAC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background-color: </w:t>
      </w:r>
      <w:r w:rsidRPr="009C607F">
        <w:rPr>
          <w:rFonts w:ascii="Courier New" w:eastAsia="Times New Roman" w:hAnsi="Courier New" w:cs="Courier New"/>
          <w:i/>
          <w:iCs/>
          <w:color w:val="AEAEAE"/>
          <w:kern w:val="0"/>
          <w:sz w:val="27"/>
          <w:szCs w:val="27"/>
          <w:lang w:val="en-IN" w:eastAsia="en-IN"/>
        </w:rPr>
        <w:t>#005580;</w:t>
      </w:r>
    </w:p>
    <w:p w14:paraId="668CA7BB"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background-image: none;</w:t>
      </w:r>
    </w:p>
    <w:p w14:paraId="3D0BA4EC"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background-repeat: </w:t>
      </w:r>
      <w:r w:rsidRPr="009C607F">
        <w:rPr>
          <w:rFonts w:ascii="Courier New" w:eastAsia="Times New Roman" w:hAnsi="Courier New" w:cs="Courier New"/>
          <w:color w:val="E28964"/>
          <w:kern w:val="0"/>
          <w:sz w:val="27"/>
          <w:szCs w:val="27"/>
          <w:lang w:val="en-IN" w:eastAsia="en-IN"/>
        </w:rPr>
        <w:t>no</w:t>
      </w:r>
      <w:r w:rsidRPr="009C607F">
        <w:rPr>
          <w:rFonts w:ascii="Courier New" w:eastAsia="Times New Roman" w:hAnsi="Courier New" w:cs="Courier New"/>
          <w:color w:val="FFFFFF"/>
          <w:kern w:val="0"/>
          <w:sz w:val="27"/>
          <w:szCs w:val="27"/>
          <w:lang w:val="en-IN" w:eastAsia="en-IN"/>
        </w:rPr>
        <w:t>-repeat;</w:t>
      </w:r>
    </w:p>
    <w:p w14:paraId="02C2D279"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color: </w:t>
      </w:r>
      <w:r w:rsidRPr="009C607F">
        <w:rPr>
          <w:rFonts w:ascii="Courier New" w:eastAsia="Times New Roman" w:hAnsi="Courier New" w:cs="Courier New"/>
          <w:i/>
          <w:iCs/>
          <w:color w:val="AEAEAE"/>
          <w:kern w:val="0"/>
          <w:sz w:val="27"/>
          <w:szCs w:val="27"/>
          <w:lang w:val="en-IN" w:eastAsia="en-IN"/>
        </w:rPr>
        <w:t>#ffffff;</w:t>
      </w:r>
    </w:p>
    <w:p w14:paraId="07110C2E"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p>
    <w:p w14:paraId="340CF83C"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09BF71E"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.navbar-inverse .navbar-nav&gt;.active&gt;a {</w:t>
      </w:r>
    </w:p>
    <w:p w14:paraId="2A6428FB"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color: </w:t>
      </w:r>
      <w:r w:rsidRPr="009C607F">
        <w:rPr>
          <w:rFonts w:ascii="Courier New" w:eastAsia="Times New Roman" w:hAnsi="Courier New" w:cs="Courier New"/>
          <w:i/>
          <w:iCs/>
          <w:color w:val="AEAEAE"/>
          <w:kern w:val="0"/>
          <w:sz w:val="27"/>
          <w:szCs w:val="27"/>
          <w:lang w:val="en-IN" w:eastAsia="en-IN"/>
        </w:rPr>
        <w:t>#ffffff;</w:t>
      </w:r>
    </w:p>
    <w:p w14:paraId="5F84F6C7"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background-color: transparent;</w:t>
      </w:r>
    </w:p>
    <w:p w14:paraId="0AFC2915"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06C0B69E"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p>
    <w:p w14:paraId="2A2A706A"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9276202"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.navbar-inverse .navbar-nav&gt;li&gt;a:hover {</w:t>
      </w:r>
    </w:p>
    <w:p w14:paraId="36E7B5DA"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text-decoration: none;</w:t>
      </w:r>
    </w:p>
    <w:p w14:paraId="72383ED7"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color: </w:t>
      </w:r>
      <w:r w:rsidRPr="009C607F">
        <w:rPr>
          <w:rFonts w:ascii="Courier New" w:eastAsia="Times New Roman" w:hAnsi="Courier New" w:cs="Courier New"/>
          <w:i/>
          <w:iCs/>
          <w:color w:val="AEAEAE"/>
          <w:kern w:val="0"/>
          <w:sz w:val="27"/>
          <w:szCs w:val="27"/>
          <w:lang w:val="en-IN" w:eastAsia="en-IN"/>
        </w:rPr>
        <w:t>#ffffff;</w:t>
      </w:r>
    </w:p>
    <w:p w14:paraId="72CFA55B"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p>
    <w:p w14:paraId="23077997"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&lt;/style&gt;</w:t>
      </w:r>
    </w:p>
    <w:p w14:paraId="70D04E2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&lt;/head&gt;</w:t>
      </w:r>
    </w:p>
    <w:p w14:paraId="02520B47"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0875AC4"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&lt;body&gt;</w:t>
      </w:r>
    </w:p>
    <w:p w14:paraId="03B1DEFC"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&lt;nav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 navbar-inverse navbar-fixed-top"</w:t>
      </w:r>
      <w:r w:rsidRPr="009C607F">
        <w:rPr>
          <w:rFonts w:ascii="Courier New" w:eastAsia="Times New Roman" w:hAnsi="Courier New" w:cs="Courier New"/>
          <w:color w:val="89BDFF"/>
          <w:kern w:val="0"/>
          <w:sz w:val="27"/>
          <w:szCs w:val="27"/>
          <w:lang w:val="en-IN" w:eastAsia="en-IN"/>
        </w:rPr>
        <w:t>&gt;</w:t>
      </w:r>
    </w:p>
    <w:p w14:paraId="59C4227E"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"navbar-header"</w:t>
      </w:r>
      <w:r w:rsidRPr="009C607F">
        <w:rPr>
          <w:rFonts w:ascii="Courier New" w:eastAsia="Times New Roman" w:hAnsi="Courier New" w:cs="Courier New"/>
          <w:color w:val="89BDFF"/>
          <w:kern w:val="0"/>
          <w:sz w:val="27"/>
          <w:szCs w:val="27"/>
          <w:lang w:val="en-IN" w:eastAsia="en-IN"/>
        </w:rPr>
        <w:t>&gt;</w:t>
      </w:r>
    </w:p>
    <w:p w14:paraId="546C1769"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&lt;button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type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"button"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"navbar-toggle collapsed"</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data-toggle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"collapse"</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data-target</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w:t>
      </w:r>
    </w:p>
    <w:p w14:paraId="51CAF69A"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aria-expanded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"false"</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aria-controls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w:t>
      </w:r>
      <w:r w:rsidRPr="009C607F">
        <w:rPr>
          <w:rFonts w:ascii="Courier New" w:eastAsia="Times New Roman" w:hAnsi="Courier New" w:cs="Courier New"/>
          <w:color w:val="89BDFF"/>
          <w:kern w:val="0"/>
          <w:sz w:val="27"/>
          <w:szCs w:val="27"/>
          <w:lang w:val="en-IN" w:eastAsia="en-IN"/>
        </w:rPr>
        <w:t>&gt;</w:t>
      </w:r>
    </w:p>
    <w:p w14:paraId="72635B84"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"sr-only"</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Toggle navigation</w:t>
      </w:r>
      <w:r w:rsidRPr="009C607F">
        <w:rPr>
          <w:rFonts w:ascii="Courier New" w:eastAsia="Times New Roman" w:hAnsi="Courier New" w:cs="Courier New"/>
          <w:color w:val="89BDFF"/>
          <w:kern w:val="0"/>
          <w:sz w:val="27"/>
          <w:szCs w:val="27"/>
          <w:lang w:val="en-IN" w:eastAsia="en-IN"/>
        </w:rPr>
        <w:t>&lt;/span&gt;</w:t>
      </w:r>
    </w:p>
    <w:p w14:paraId="68BAD488"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"icon-bar"</w:t>
      </w:r>
      <w:r w:rsidRPr="009C607F">
        <w:rPr>
          <w:rFonts w:ascii="Courier New" w:eastAsia="Times New Roman" w:hAnsi="Courier New" w:cs="Courier New"/>
          <w:color w:val="89BDFF"/>
          <w:kern w:val="0"/>
          <w:sz w:val="27"/>
          <w:szCs w:val="27"/>
          <w:lang w:val="en-IN" w:eastAsia="en-IN"/>
        </w:rPr>
        <w:t>&gt;&lt;/span&gt;</w:t>
      </w:r>
    </w:p>
    <w:p w14:paraId="62784FBA"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"icon-bar"</w:t>
      </w:r>
      <w:r w:rsidRPr="009C607F">
        <w:rPr>
          <w:rFonts w:ascii="Courier New" w:eastAsia="Times New Roman" w:hAnsi="Courier New" w:cs="Courier New"/>
          <w:color w:val="89BDFF"/>
          <w:kern w:val="0"/>
          <w:sz w:val="27"/>
          <w:szCs w:val="27"/>
          <w:lang w:val="en-IN" w:eastAsia="en-IN"/>
        </w:rPr>
        <w:t>&gt;&lt;/span&gt;</w:t>
      </w:r>
    </w:p>
    <w:p w14:paraId="3C97891B"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"icon-bar"</w:t>
      </w:r>
      <w:r w:rsidRPr="009C607F">
        <w:rPr>
          <w:rFonts w:ascii="Courier New" w:eastAsia="Times New Roman" w:hAnsi="Courier New" w:cs="Courier New"/>
          <w:color w:val="89BDFF"/>
          <w:kern w:val="0"/>
          <w:sz w:val="27"/>
          <w:szCs w:val="27"/>
          <w:lang w:val="en-IN" w:eastAsia="en-IN"/>
        </w:rPr>
        <w:t>&gt;&lt;/span&gt;</w:t>
      </w:r>
    </w:p>
    <w:p w14:paraId="1C73B849"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&lt;/button&gt;</w:t>
      </w:r>
    </w:p>
    <w:p w14:paraId="1E719C71"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&lt;a</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"navbar-brand"</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href</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Mobile Cart</w:t>
      </w:r>
      <w:r w:rsidRPr="009C607F">
        <w:rPr>
          <w:rFonts w:ascii="Courier New" w:eastAsia="Times New Roman" w:hAnsi="Courier New" w:cs="Courier New"/>
          <w:color w:val="89BDFF"/>
          <w:kern w:val="0"/>
          <w:sz w:val="27"/>
          <w:szCs w:val="27"/>
          <w:lang w:val="en-IN" w:eastAsia="en-IN"/>
        </w:rPr>
        <w:t>&lt;/a&gt;</w:t>
      </w:r>
    </w:p>
    <w:p w14:paraId="078B5F5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08D445C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"collapse navbar-collapse"</w:t>
      </w:r>
      <w:r w:rsidRPr="009C607F">
        <w:rPr>
          <w:rFonts w:ascii="Courier New" w:eastAsia="Times New Roman" w:hAnsi="Courier New" w:cs="Courier New"/>
          <w:color w:val="89BDFF"/>
          <w:kern w:val="0"/>
          <w:sz w:val="27"/>
          <w:szCs w:val="27"/>
          <w:lang w:val="en-IN" w:eastAsia="en-IN"/>
        </w:rPr>
        <w:t>&gt;</w:t>
      </w:r>
    </w:p>
    <w:p w14:paraId="52848761"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&lt;ul</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 navbar-nav"</w:t>
      </w:r>
      <w:r w:rsidRPr="009C607F">
        <w:rPr>
          <w:rFonts w:ascii="Courier New" w:eastAsia="Times New Roman" w:hAnsi="Courier New" w:cs="Courier New"/>
          <w:color w:val="89BDFF"/>
          <w:kern w:val="0"/>
          <w:sz w:val="27"/>
          <w:szCs w:val="27"/>
          <w:lang w:val="en-IN" w:eastAsia="en-IN"/>
        </w:rPr>
        <w:t>&gt;</w:t>
      </w:r>
    </w:p>
    <w:p w14:paraId="414A69A8"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&lt;li&gt;&lt;a</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href</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Home</w:t>
      </w:r>
      <w:r w:rsidRPr="009C607F">
        <w:rPr>
          <w:rFonts w:ascii="Courier New" w:eastAsia="Times New Roman" w:hAnsi="Courier New" w:cs="Courier New"/>
          <w:color w:val="89BDFF"/>
          <w:kern w:val="0"/>
          <w:sz w:val="27"/>
          <w:szCs w:val="27"/>
          <w:lang w:val="en-IN" w:eastAsia="en-IN"/>
        </w:rPr>
        <w:t>&lt;/a&gt;&lt;/li&gt;</w:t>
      </w:r>
    </w:p>
    <w:p w14:paraId="5EC42E91"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73B5708"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&lt;/ul&gt;</w:t>
      </w:r>
    </w:p>
    <w:p w14:paraId="2A868607"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lastRenderedPageBreak/>
        <w:t xml:space="preserve">            </w:t>
      </w:r>
      <w:r w:rsidRPr="009C607F">
        <w:rPr>
          <w:rFonts w:ascii="Courier New" w:eastAsia="Times New Roman" w:hAnsi="Courier New" w:cs="Courier New"/>
          <w:i/>
          <w:iCs/>
          <w:color w:val="AEAEAE"/>
          <w:kern w:val="0"/>
          <w:sz w:val="27"/>
          <w:szCs w:val="27"/>
          <w:lang w:val="en-IN" w:eastAsia="en-IN"/>
        </w:rPr>
        <w:t>&lt;!--/.nav-collapse --&gt;</w:t>
      </w:r>
    </w:p>
    <w:p w14:paraId="05D09642"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&lt;ul</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 navbar-nav navbar-middle"</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color:white; margin-right:</w:t>
      </w:r>
      <w:r w:rsidRPr="009C607F">
        <w:rPr>
          <w:rFonts w:ascii="Courier New" w:eastAsia="Times New Roman" w:hAnsi="Courier New" w:cs="Courier New"/>
          <w:color w:val="3387CC"/>
          <w:kern w:val="0"/>
          <w:sz w:val="27"/>
          <w:szCs w:val="27"/>
          <w:lang w:val="en-IN" w:eastAsia="en-IN"/>
        </w:rPr>
        <w:t>30px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2E21220B"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&lt;li&gt;&lt;a</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href</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"Cart.html"</w:t>
      </w:r>
      <w:r w:rsidRPr="009C607F">
        <w:rPr>
          <w:rFonts w:ascii="Courier New" w:eastAsia="Times New Roman" w:hAnsi="Courier New" w:cs="Courier New"/>
          <w:color w:val="89BDFF"/>
          <w:kern w:val="0"/>
          <w:sz w:val="27"/>
          <w:szCs w:val="27"/>
          <w:lang w:val="en-IN" w:eastAsia="en-IN"/>
        </w:rPr>
        <w:t>&gt;&lt;span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"glyphicon glyphicon-shopping-cart"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color:white</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&gt;&lt;/span&gt;&lt;/a&gt;</w:t>
      </w:r>
    </w:p>
    <w:p w14:paraId="4823BF16"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&lt;/li&gt;</w:t>
      </w:r>
    </w:p>
    <w:p w14:paraId="1E668696"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E45E8EE"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&lt;/ul&gt;</w:t>
      </w:r>
    </w:p>
    <w:p w14:paraId="3B05D465"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69B1E9AD"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695E7A85"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&lt;/nav&gt;</w:t>
      </w:r>
    </w:p>
    <w:p w14:paraId="688F370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margin-top:</w:t>
      </w:r>
      <w:r w:rsidRPr="009C607F">
        <w:rPr>
          <w:rFonts w:ascii="Courier New" w:eastAsia="Times New Roman" w:hAnsi="Courier New" w:cs="Courier New"/>
          <w:color w:val="3387CC"/>
          <w:kern w:val="0"/>
          <w:sz w:val="27"/>
          <w:szCs w:val="27"/>
          <w:lang w:val="en-IN" w:eastAsia="en-IN"/>
        </w:rPr>
        <w:t>7</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593DF069"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&lt;center&gt;</w:t>
      </w:r>
    </w:p>
    <w:p w14:paraId="383CDE3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&lt;h2&gt;</w:t>
      </w:r>
      <w:r w:rsidRPr="009C607F">
        <w:rPr>
          <w:rFonts w:ascii="Courier New" w:eastAsia="Times New Roman" w:hAnsi="Courier New" w:cs="Courier New"/>
          <w:color w:val="FFFFFF"/>
          <w:kern w:val="0"/>
          <w:sz w:val="27"/>
          <w:szCs w:val="27"/>
          <w:lang w:val="en-IN" w:eastAsia="en-IN"/>
        </w:rPr>
        <w:t>Your Favorite Online Mobile Shop!</w:t>
      </w:r>
      <w:r w:rsidRPr="009C607F">
        <w:rPr>
          <w:rFonts w:ascii="Courier New" w:eastAsia="Times New Roman" w:hAnsi="Courier New" w:cs="Courier New"/>
          <w:color w:val="89BDFF"/>
          <w:kern w:val="0"/>
          <w:sz w:val="27"/>
          <w:szCs w:val="27"/>
          <w:lang w:val="en-IN" w:eastAsia="en-IN"/>
        </w:rPr>
        <w:t>&lt;/h2&gt;</w:t>
      </w:r>
    </w:p>
    <w:p w14:paraId="12249C73"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&lt;/center&gt;</w:t>
      </w:r>
    </w:p>
    <w:p w14:paraId="2192A66B"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12072B05"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80A119E"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"container"</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5</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7552BA14"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"row"</w:t>
      </w:r>
      <w:r w:rsidRPr="009C607F">
        <w:rPr>
          <w:rFonts w:ascii="Courier New" w:eastAsia="Times New Roman" w:hAnsi="Courier New" w:cs="Courier New"/>
          <w:color w:val="89BDFF"/>
          <w:kern w:val="0"/>
          <w:sz w:val="27"/>
          <w:szCs w:val="27"/>
          <w:lang w:val="en-IN" w:eastAsia="en-IN"/>
        </w:rPr>
        <w:t>&gt;</w:t>
      </w:r>
    </w:p>
    <w:p w14:paraId="01B98FC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"col-md-4"</w:t>
      </w:r>
      <w:r w:rsidRPr="009C607F">
        <w:rPr>
          <w:rFonts w:ascii="Courier New" w:eastAsia="Times New Roman" w:hAnsi="Courier New" w:cs="Courier New"/>
          <w:color w:val="89BDFF"/>
          <w:kern w:val="0"/>
          <w:sz w:val="27"/>
          <w:szCs w:val="27"/>
          <w:lang w:val="en-IN" w:eastAsia="en-IN"/>
        </w:rPr>
        <w:t>&gt;</w:t>
      </w:r>
    </w:p>
    <w:p w14:paraId="46CC5D3D"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text-align: center;</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2921D89D"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&lt;img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"images/SamsungGalaxy_Gold.jpg"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height</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"250px"</w:t>
      </w:r>
      <w:r w:rsidRPr="009C607F">
        <w:rPr>
          <w:rFonts w:ascii="Courier New" w:eastAsia="Times New Roman" w:hAnsi="Courier New" w:cs="Courier New"/>
          <w:color w:val="89BDFF"/>
          <w:kern w:val="0"/>
          <w:sz w:val="27"/>
          <w:szCs w:val="27"/>
          <w:lang w:val="en-IN" w:eastAsia="en-IN"/>
        </w:rPr>
        <w:t>&gt;</w:t>
      </w:r>
    </w:p>
    <w:p w14:paraId="127FB549"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485A787A"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51CCBAAF"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onclick</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getMobileDetails();</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cursor:pointer;color:</w:t>
      </w:r>
      <w:r w:rsidRPr="009C607F">
        <w:rPr>
          <w:rFonts w:ascii="Courier New" w:eastAsia="Times New Roman" w:hAnsi="Courier New" w:cs="Courier New"/>
          <w:color w:val="89BDFF"/>
          <w:kern w:val="0"/>
          <w:sz w:val="27"/>
          <w:szCs w:val="27"/>
          <w:lang w:val="en-IN" w:eastAsia="en-IN"/>
        </w:rPr>
        <w:t>Steelblue</w:t>
      </w:r>
      <w:r w:rsidRPr="009C607F">
        <w:rPr>
          <w:rFonts w:ascii="Courier New" w:eastAsia="Times New Roman" w:hAnsi="Courier New" w:cs="Courier New"/>
          <w:color w:val="FFFFFF"/>
          <w:kern w:val="0"/>
          <w:sz w:val="27"/>
          <w:szCs w:val="27"/>
          <w:lang w:val="en-IN" w:eastAsia="en-IN"/>
        </w:rPr>
        <w:t>;text-align: center;</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3622A7A9"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&lt;b&gt;&lt;span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"pName0"</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Samsung Galaxy Note 7</w:t>
      </w:r>
      <w:r w:rsidRPr="009C607F">
        <w:rPr>
          <w:rFonts w:ascii="Courier New" w:eastAsia="Times New Roman" w:hAnsi="Courier New" w:cs="Courier New"/>
          <w:color w:val="89BDFF"/>
          <w:kern w:val="0"/>
          <w:sz w:val="27"/>
          <w:szCs w:val="27"/>
          <w:lang w:val="en-IN" w:eastAsia="en-IN"/>
        </w:rPr>
        <w:t>&lt;/span&gt;&lt;/b&gt;&lt;/div&gt;</w:t>
      </w:r>
    </w:p>
    <w:p w14:paraId="6A86E14C"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10px</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101px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&gt;&lt;b&gt;</w:t>
      </w:r>
      <w:r w:rsidRPr="009C607F">
        <w:rPr>
          <w:rFonts w:ascii="Courier New" w:eastAsia="Times New Roman" w:hAnsi="Courier New" w:cs="Courier New"/>
          <w:color w:val="FFFFFF"/>
          <w:kern w:val="0"/>
          <w:sz w:val="27"/>
          <w:szCs w:val="27"/>
          <w:lang w:val="en-IN" w:eastAsia="en-IN"/>
        </w:rPr>
        <w:t>Price:</w:t>
      </w:r>
      <w:r w:rsidRPr="009C607F">
        <w:rPr>
          <w:rFonts w:ascii="Courier New" w:eastAsia="Times New Roman" w:hAnsi="Courier New" w:cs="Courier New"/>
          <w:color w:val="89BDFF"/>
          <w:kern w:val="0"/>
          <w:sz w:val="27"/>
          <w:szCs w:val="27"/>
          <w:lang w:val="en-IN" w:eastAsia="en-IN"/>
        </w:rPr>
        <w:t>&lt;/b&gt;</w:t>
      </w:r>
      <w:r w:rsidRPr="009C607F">
        <w:rPr>
          <w:rFonts w:ascii="Courier New" w:eastAsia="Times New Roman" w:hAnsi="Courier New" w:cs="Courier New"/>
          <w:color w:val="FFFFFF"/>
          <w:kern w:val="0"/>
          <w:sz w:val="27"/>
          <w:szCs w:val="27"/>
          <w:lang w:val="en-IN" w:eastAsia="en-IN"/>
        </w:rPr>
        <w:t>&amp;nbsp;&amp;dollar;</w:t>
      </w:r>
      <w:r w:rsidRPr="009C607F">
        <w:rPr>
          <w:rFonts w:ascii="Courier New" w:eastAsia="Times New Roman" w:hAnsi="Courier New" w:cs="Courier New"/>
          <w:color w:val="89BDFF"/>
          <w:kern w:val="0"/>
          <w:sz w:val="27"/>
          <w:szCs w:val="27"/>
          <w:lang w:val="en-IN" w:eastAsia="en-IN"/>
        </w:rPr>
        <w:t>&lt;span</w:t>
      </w:r>
    </w:p>
    <w:p w14:paraId="537E17D2"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"pPrice0"</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699</w:t>
      </w:r>
      <w:r w:rsidRPr="009C607F">
        <w:rPr>
          <w:rFonts w:ascii="Courier New" w:eastAsia="Times New Roman" w:hAnsi="Courier New" w:cs="Courier New"/>
          <w:color w:val="89BDFF"/>
          <w:kern w:val="0"/>
          <w:sz w:val="27"/>
          <w:szCs w:val="27"/>
          <w:lang w:val="en-IN" w:eastAsia="en-IN"/>
        </w:rPr>
        <w:t>&lt;/span&gt;&lt;/div&gt;</w:t>
      </w:r>
    </w:p>
    <w:p w14:paraId="2764ACC1"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100px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&gt;&lt;b&gt;</w:t>
      </w:r>
      <w:r w:rsidRPr="009C607F">
        <w:rPr>
          <w:rFonts w:ascii="Courier New" w:eastAsia="Times New Roman" w:hAnsi="Courier New" w:cs="Courier New"/>
          <w:color w:val="FFFFFF"/>
          <w:kern w:val="0"/>
          <w:sz w:val="27"/>
          <w:szCs w:val="27"/>
          <w:lang w:val="en-IN" w:eastAsia="en-IN"/>
        </w:rPr>
        <w:t>Status:</w:t>
      </w:r>
      <w:r w:rsidRPr="009C607F">
        <w:rPr>
          <w:rFonts w:ascii="Courier New" w:eastAsia="Times New Roman" w:hAnsi="Courier New" w:cs="Courier New"/>
          <w:color w:val="89BDFF"/>
          <w:kern w:val="0"/>
          <w:sz w:val="27"/>
          <w:szCs w:val="27"/>
          <w:lang w:val="en-IN" w:eastAsia="en-IN"/>
        </w:rPr>
        <w:t>&lt;/b&gt;&lt;span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"pAvailable0"</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Available</w:t>
      </w:r>
      <w:r w:rsidRPr="009C607F">
        <w:rPr>
          <w:rFonts w:ascii="Courier New" w:eastAsia="Times New Roman" w:hAnsi="Courier New" w:cs="Courier New"/>
          <w:color w:val="89BDFF"/>
          <w:kern w:val="0"/>
          <w:sz w:val="27"/>
          <w:szCs w:val="27"/>
          <w:lang w:val="en-IN" w:eastAsia="en-IN"/>
        </w:rPr>
        <w:t>&lt;/span&gt;&lt;/div&gt;</w:t>
      </w:r>
    </w:p>
    <w:p w14:paraId="5C443D4E"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40F0C755"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701BD43A"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"col-md-4"</w:t>
      </w:r>
      <w:r w:rsidRPr="009C607F">
        <w:rPr>
          <w:rFonts w:ascii="Courier New" w:eastAsia="Times New Roman" w:hAnsi="Courier New" w:cs="Courier New"/>
          <w:color w:val="89BDFF"/>
          <w:kern w:val="0"/>
          <w:sz w:val="27"/>
          <w:szCs w:val="27"/>
          <w:lang w:val="en-IN" w:eastAsia="en-IN"/>
        </w:rPr>
        <w:t>&gt;</w:t>
      </w:r>
    </w:p>
    <w:p w14:paraId="76A9B8CB"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text-align: center;</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68232A2C"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&lt;img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"images/samsung_edge_silver.jpg"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height</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"250px"</w:t>
      </w:r>
      <w:r w:rsidRPr="009C607F">
        <w:rPr>
          <w:rFonts w:ascii="Courier New" w:eastAsia="Times New Roman" w:hAnsi="Courier New" w:cs="Courier New"/>
          <w:color w:val="89BDFF"/>
          <w:kern w:val="0"/>
          <w:sz w:val="27"/>
          <w:szCs w:val="27"/>
          <w:lang w:val="en-IN" w:eastAsia="en-IN"/>
        </w:rPr>
        <w:t>&gt;</w:t>
      </w:r>
    </w:p>
    <w:p w14:paraId="2815BF84"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6560E326"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50F70B7C"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onclick</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getMobileDetails(</w:t>
      </w:r>
      <w:r w:rsidRPr="009C607F">
        <w:rPr>
          <w:rFonts w:ascii="Courier New" w:eastAsia="Times New Roman" w:hAnsi="Courier New" w:cs="Courier New"/>
          <w:color w:val="65B042"/>
          <w:kern w:val="0"/>
          <w:sz w:val="27"/>
          <w:szCs w:val="27"/>
          <w:lang w:val="en-IN" w:eastAsia="en-IN"/>
        </w:rPr>
        <w:t>'samsungedge'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3387CC"/>
          <w:kern w:val="0"/>
          <w:sz w:val="27"/>
          <w:szCs w:val="27"/>
          <w:lang w:val="en-IN" w:eastAsia="en-IN"/>
        </w:rPr>
        <w:t>231</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p>
    <w:p w14:paraId="3080765B"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lastRenderedPageBreak/>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cursor:pointer;color:</w:t>
      </w:r>
      <w:r w:rsidRPr="009C607F">
        <w:rPr>
          <w:rFonts w:ascii="Courier New" w:eastAsia="Times New Roman" w:hAnsi="Courier New" w:cs="Courier New"/>
          <w:color w:val="89BDFF"/>
          <w:kern w:val="0"/>
          <w:sz w:val="27"/>
          <w:szCs w:val="27"/>
          <w:lang w:val="en-IN" w:eastAsia="en-IN"/>
        </w:rPr>
        <w:t>Steelblue</w:t>
      </w:r>
      <w:r w:rsidRPr="009C607F">
        <w:rPr>
          <w:rFonts w:ascii="Courier New" w:eastAsia="Times New Roman" w:hAnsi="Courier New" w:cs="Courier New"/>
          <w:color w:val="FFFFFF"/>
          <w:kern w:val="0"/>
          <w:sz w:val="27"/>
          <w:szCs w:val="27"/>
          <w:lang w:val="en-IN" w:eastAsia="en-IN"/>
        </w:rPr>
        <w:t>;text-align: center;</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&gt;&lt;b&gt;&lt;span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"pName1"</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Samsung Galaxy</w:t>
      </w:r>
    </w:p>
    <w:p w14:paraId="4B494086"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S6 Edge</w:t>
      </w:r>
      <w:r w:rsidRPr="009C607F">
        <w:rPr>
          <w:rFonts w:ascii="Courier New" w:eastAsia="Times New Roman" w:hAnsi="Courier New" w:cs="Courier New"/>
          <w:color w:val="89BDFF"/>
          <w:kern w:val="0"/>
          <w:sz w:val="27"/>
          <w:szCs w:val="27"/>
          <w:lang w:val="en-IN" w:eastAsia="en-IN"/>
        </w:rPr>
        <w:t>&lt;/span&gt;&lt;/b&gt;&lt;/div&gt;</w:t>
      </w:r>
    </w:p>
    <w:p w14:paraId="543D28C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10px</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95px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&gt;&lt;b&gt;</w:t>
      </w:r>
      <w:r w:rsidRPr="009C607F">
        <w:rPr>
          <w:rFonts w:ascii="Courier New" w:eastAsia="Times New Roman" w:hAnsi="Courier New" w:cs="Courier New"/>
          <w:color w:val="FFFFFF"/>
          <w:kern w:val="0"/>
          <w:sz w:val="27"/>
          <w:szCs w:val="27"/>
          <w:lang w:val="en-IN" w:eastAsia="en-IN"/>
        </w:rPr>
        <w:t>Price:</w:t>
      </w:r>
      <w:r w:rsidRPr="009C607F">
        <w:rPr>
          <w:rFonts w:ascii="Courier New" w:eastAsia="Times New Roman" w:hAnsi="Courier New" w:cs="Courier New"/>
          <w:color w:val="89BDFF"/>
          <w:kern w:val="0"/>
          <w:sz w:val="27"/>
          <w:szCs w:val="27"/>
          <w:lang w:val="en-IN" w:eastAsia="en-IN"/>
        </w:rPr>
        <w:t>&lt;/b&gt;</w:t>
      </w:r>
      <w:r w:rsidRPr="009C607F">
        <w:rPr>
          <w:rFonts w:ascii="Courier New" w:eastAsia="Times New Roman" w:hAnsi="Courier New" w:cs="Courier New"/>
          <w:color w:val="FFFFFF"/>
          <w:kern w:val="0"/>
          <w:sz w:val="27"/>
          <w:szCs w:val="27"/>
          <w:lang w:val="en-IN" w:eastAsia="en-IN"/>
        </w:rPr>
        <w:t>&amp;nbsp;&amp;dollar;</w:t>
      </w:r>
      <w:r w:rsidRPr="009C607F">
        <w:rPr>
          <w:rFonts w:ascii="Courier New" w:eastAsia="Times New Roman" w:hAnsi="Courier New" w:cs="Courier New"/>
          <w:color w:val="89BDFF"/>
          <w:kern w:val="0"/>
          <w:sz w:val="27"/>
          <w:szCs w:val="27"/>
          <w:lang w:val="en-IN" w:eastAsia="en-IN"/>
        </w:rPr>
        <w:t>&lt;span</w:t>
      </w:r>
    </w:p>
    <w:p w14:paraId="49511FF2"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"pPrice1"</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630</w:t>
      </w:r>
      <w:r w:rsidRPr="009C607F">
        <w:rPr>
          <w:rFonts w:ascii="Courier New" w:eastAsia="Times New Roman" w:hAnsi="Courier New" w:cs="Courier New"/>
          <w:color w:val="89BDFF"/>
          <w:kern w:val="0"/>
          <w:sz w:val="27"/>
          <w:szCs w:val="27"/>
          <w:lang w:val="en-IN" w:eastAsia="en-IN"/>
        </w:rPr>
        <w:t>&lt;/span&gt;&lt;/div&gt;</w:t>
      </w:r>
    </w:p>
    <w:p w14:paraId="48436AB8"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94px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&gt;&lt;b&gt;</w:t>
      </w:r>
      <w:r w:rsidRPr="009C607F">
        <w:rPr>
          <w:rFonts w:ascii="Courier New" w:eastAsia="Times New Roman" w:hAnsi="Courier New" w:cs="Courier New"/>
          <w:color w:val="FFFFFF"/>
          <w:kern w:val="0"/>
          <w:sz w:val="27"/>
          <w:szCs w:val="27"/>
          <w:lang w:val="en-IN" w:eastAsia="en-IN"/>
        </w:rPr>
        <w:t>Status:</w:t>
      </w:r>
      <w:r w:rsidRPr="009C607F">
        <w:rPr>
          <w:rFonts w:ascii="Courier New" w:eastAsia="Times New Roman" w:hAnsi="Courier New" w:cs="Courier New"/>
          <w:color w:val="89BDFF"/>
          <w:kern w:val="0"/>
          <w:sz w:val="27"/>
          <w:szCs w:val="27"/>
          <w:lang w:val="en-IN" w:eastAsia="en-IN"/>
        </w:rPr>
        <w:t>&lt;/b&gt;&lt;span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"pAvailable1"</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Available</w:t>
      </w:r>
      <w:r w:rsidRPr="009C607F">
        <w:rPr>
          <w:rFonts w:ascii="Courier New" w:eastAsia="Times New Roman" w:hAnsi="Courier New" w:cs="Courier New"/>
          <w:color w:val="89BDFF"/>
          <w:kern w:val="0"/>
          <w:sz w:val="27"/>
          <w:szCs w:val="27"/>
          <w:lang w:val="en-IN" w:eastAsia="en-IN"/>
        </w:rPr>
        <w:t>&lt;/span&gt;&lt;/div&gt;</w:t>
      </w:r>
    </w:p>
    <w:p w14:paraId="5D61EC95"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10BE04DF"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64CD9256"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"col-md-4"</w:t>
      </w:r>
      <w:r w:rsidRPr="009C607F">
        <w:rPr>
          <w:rFonts w:ascii="Courier New" w:eastAsia="Times New Roman" w:hAnsi="Courier New" w:cs="Courier New"/>
          <w:color w:val="89BDFF"/>
          <w:kern w:val="0"/>
          <w:sz w:val="27"/>
          <w:szCs w:val="27"/>
          <w:lang w:val="en-IN" w:eastAsia="en-IN"/>
        </w:rPr>
        <w:t>&gt;</w:t>
      </w:r>
    </w:p>
    <w:p w14:paraId="3D73D757"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text-align: center;</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2019063D"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&lt;img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"images/lumia_640xl.jpg"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height</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"250px"</w:t>
      </w:r>
      <w:r w:rsidRPr="009C607F">
        <w:rPr>
          <w:rFonts w:ascii="Courier New" w:eastAsia="Times New Roman" w:hAnsi="Courier New" w:cs="Courier New"/>
          <w:color w:val="89BDFF"/>
          <w:kern w:val="0"/>
          <w:sz w:val="27"/>
          <w:szCs w:val="27"/>
          <w:lang w:val="en-IN" w:eastAsia="en-IN"/>
        </w:rPr>
        <w:t>&gt;</w:t>
      </w:r>
    </w:p>
    <w:p w14:paraId="7B111FA2"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5AF78302"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6469D8FD"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onclick</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getMobileDetails(</w:t>
      </w:r>
      <w:r w:rsidRPr="009C607F">
        <w:rPr>
          <w:rFonts w:ascii="Courier New" w:eastAsia="Times New Roman" w:hAnsi="Courier New" w:cs="Courier New"/>
          <w:color w:val="65B042"/>
          <w:kern w:val="0"/>
          <w:sz w:val="27"/>
          <w:szCs w:val="27"/>
          <w:lang w:val="en-IN" w:eastAsia="en-IN"/>
        </w:rPr>
        <w:t>'lumia'</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3387CC"/>
          <w:kern w:val="0"/>
          <w:sz w:val="27"/>
          <w:szCs w:val="27"/>
          <w:lang w:val="en-IN" w:eastAsia="en-IN"/>
        </w:rPr>
        <w:t>875</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p>
    <w:p w14:paraId="4BB64604"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cursor:pointer;color:</w:t>
      </w:r>
      <w:r w:rsidRPr="009C607F">
        <w:rPr>
          <w:rFonts w:ascii="Courier New" w:eastAsia="Times New Roman" w:hAnsi="Courier New" w:cs="Courier New"/>
          <w:color w:val="89BDFF"/>
          <w:kern w:val="0"/>
          <w:sz w:val="27"/>
          <w:szCs w:val="27"/>
          <w:lang w:val="en-IN" w:eastAsia="en-IN"/>
        </w:rPr>
        <w:t>Steelblue</w:t>
      </w:r>
      <w:r w:rsidRPr="009C607F">
        <w:rPr>
          <w:rFonts w:ascii="Courier New" w:eastAsia="Times New Roman" w:hAnsi="Courier New" w:cs="Courier New"/>
          <w:color w:val="FFFFFF"/>
          <w:kern w:val="0"/>
          <w:sz w:val="27"/>
          <w:szCs w:val="27"/>
          <w:lang w:val="en-IN" w:eastAsia="en-IN"/>
        </w:rPr>
        <w:t xml:space="preserve">;text-align: center; </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&gt;&lt;b&gt;&lt;span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"pName2"</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Nokia Lumia</w:t>
      </w:r>
    </w:p>
    <w:p w14:paraId="2AA8D4B5"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640XL</w:t>
      </w:r>
      <w:r w:rsidRPr="009C607F">
        <w:rPr>
          <w:rFonts w:ascii="Courier New" w:eastAsia="Times New Roman" w:hAnsi="Courier New" w:cs="Courier New"/>
          <w:color w:val="89BDFF"/>
          <w:kern w:val="0"/>
          <w:sz w:val="27"/>
          <w:szCs w:val="27"/>
          <w:lang w:val="en-IN" w:eastAsia="en-IN"/>
        </w:rPr>
        <w:t>&lt;/span&gt;&lt;/b&gt;&lt;/div&gt;</w:t>
      </w:r>
    </w:p>
    <w:p w14:paraId="29F4E1A5"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10px</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118px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&gt;&lt;b&gt;</w:t>
      </w:r>
      <w:r w:rsidRPr="009C607F">
        <w:rPr>
          <w:rFonts w:ascii="Courier New" w:eastAsia="Times New Roman" w:hAnsi="Courier New" w:cs="Courier New"/>
          <w:color w:val="FFFFFF"/>
          <w:kern w:val="0"/>
          <w:sz w:val="27"/>
          <w:szCs w:val="27"/>
          <w:lang w:val="en-IN" w:eastAsia="en-IN"/>
        </w:rPr>
        <w:t>Price:</w:t>
      </w:r>
      <w:r w:rsidRPr="009C607F">
        <w:rPr>
          <w:rFonts w:ascii="Courier New" w:eastAsia="Times New Roman" w:hAnsi="Courier New" w:cs="Courier New"/>
          <w:color w:val="89BDFF"/>
          <w:kern w:val="0"/>
          <w:sz w:val="27"/>
          <w:szCs w:val="27"/>
          <w:lang w:val="en-IN" w:eastAsia="en-IN"/>
        </w:rPr>
        <w:t>&lt;/b&gt;</w:t>
      </w:r>
      <w:r w:rsidRPr="009C607F">
        <w:rPr>
          <w:rFonts w:ascii="Courier New" w:eastAsia="Times New Roman" w:hAnsi="Courier New" w:cs="Courier New"/>
          <w:color w:val="FFFFFF"/>
          <w:kern w:val="0"/>
          <w:sz w:val="27"/>
          <w:szCs w:val="27"/>
          <w:lang w:val="en-IN" w:eastAsia="en-IN"/>
        </w:rPr>
        <w:t>&amp;nbsp;&amp;dollar;</w:t>
      </w:r>
      <w:r w:rsidRPr="009C607F">
        <w:rPr>
          <w:rFonts w:ascii="Courier New" w:eastAsia="Times New Roman" w:hAnsi="Courier New" w:cs="Courier New"/>
          <w:color w:val="89BDFF"/>
          <w:kern w:val="0"/>
          <w:sz w:val="27"/>
          <w:szCs w:val="27"/>
          <w:lang w:val="en-IN" w:eastAsia="en-IN"/>
        </w:rPr>
        <w:t>&lt;span</w:t>
      </w:r>
    </w:p>
    <w:p w14:paraId="32815221"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"pPrice2"</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224</w:t>
      </w:r>
      <w:r w:rsidRPr="009C607F">
        <w:rPr>
          <w:rFonts w:ascii="Courier New" w:eastAsia="Times New Roman" w:hAnsi="Courier New" w:cs="Courier New"/>
          <w:color w:val="89BDFF"/>
          <w:kern w:val="0"/>
          <w:sz w:val="27"/>
          <w:szCs w:val="27"/>
          <w:lang w:val="en-IN" w:eastAsia="en-IN"/>
        </w:rPr>
        <w:t>&lt;/span&gt;&lt;/div&gt;</w:t>
      </w:r>
    </w:p>
    <w:p w14:paraId="26389801"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117px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&gt;&lt;b&gt;</w:t>
      </w:r>
      <w:r w:rsidRPr="009C607F">
        <w:rPr>
          <w:rFonts w:ascii="Courier New" w:eastAsia="Times New Roman" w:hAnsi="Courier New" w:cs="Courier New"/>
          <w:color w:val="FFFFFF"/>
          <w:kern w:val="0"/>
          <w:sz w:val="27"/>
          <w:szCs w:val="27"/>
          <w:lang w:val="en-IN" w:eastAsia="en-IN"/>
        </w:rPr>
        <w:t>Status:</w:t>
      </w:r>
      <w:r w:rsidRPr="009C607F">
        <w:rPr>
          <w:rFonts w:ascii="Courier New" w:eastAsia="Times New Roman" w:hAnsi="Courier New" w:cs="Courier New"/>
          <w:color w:val="89BDFF"/>
          <w:kern w:val="0"/>
          <w:sz w:val="27"/>
          <w:szCs w:val="27"/>
          <w:lang w:val="en-IN" w:eastAsia="en-IN"/>
        </w:rPr>
        <w:t>&lt;/b&gt;&lt;span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"pAvailable2"</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Out of Stock!</w:t>
      </w:r>
      <w:r w:rsidRPr="009C607F">
        <w:rPr>
          <w:rFonts w:ascii="Courier New" w:eastAsia="Times New Roman" w:hAnsi="Courier New" w:cs="Courier New"/>
          <w:color w:val="89BDFF"/>
          <w:kern w:val="0"/>
          <w:sz w:val="27"/>
          <w:szCs w:val="27"/>
          <w:lang w:val="en-IN" w:eastAsia="en-IN"/>
        </w:rPr>
        <w:t>&lt;/span&gt;&lt;/div&gt;</w:t>
      </w:r>
    </w:p>
    <w:p w14:paraId="642C13EF"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0A05B329"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17B6DEA0"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5D87527A"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2B73EE8F"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&lt;/body&gt;</w:t>
      </w:r>
    </w:p>
    <w:p w14:paraId="1993AE6E"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i/>
          <w:iCs/>
          <w:color w:val="AEAEAE"/>
          <w:kern w:val="0"/>
          <w:sz w:val="27"/>
          <w:szCs w:val="27"/>
          <w:lang w:val="en-IN" w:eastAsia="en-IN"/>
        </w:rPr>
        <w:t>&lt;!-- Adding the converted js file --&gt;</w:t>
      </w:r>
    </w:p>
    <w:p w14:paraId="51977A91"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&lt;script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"productlist.js"</w:t>
      </w:r>
      <w:r w:rsidRPr="009C607F">
        <w:rPr>
          <w:rFonts w:ascii="Courier New" w:eastAsia="Times New Roman" w:hAnsi="Courier New" w:cs="Courier New"/>
          <w:color w:val="89BDFF"/>
          <w:kern w:val="0"/>
          <w:sz w:val="27"/>
          <w:szCs w:val="27"/>
          <w:lang w:val="en-IN" w:eastAsia="en-IN"/>
        </w:rPr>
        <w:t>&gt;&lt;/script&gt;</w:t>
      </w:r>
    </w:p>
    <w:p w14:paraId="3B45E6E4" w14:textId="77777777"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03B786FB" w14:textId="095FB12A" w:rsidR="009C607F" w:rsidRPr="009C607F" w:rsidRDefault="009C607F" w:rsidP="009C607F">
      <w:pPr>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&lt;/html&gt;</w:t>
      </w:r>
      <w:r w:rsidRPr="009C607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4C4EA83" wp14:editId="54BD9DE8">
                <wp:extent cx="304800" cy="304800"/>
                <wp:effectExtent l="0" t="0" r="0" b="0"/>
                <wp:docPr id="80" name="Rectangle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C9CE6C" id="Rectangle 8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C20FF8"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b/>
          <w:bCs/>
          <w:color w:val="01014A"/>
          <w:kern w:val="0"/>
          <w:sz w:val="27"/>
          <w:szCs w:val="27"/>
          <w:lang w:val="en-IN" w:eastAsia="en-IN"/>
        </w:rPr>
        <w:t>Attach the transpiled TypeScript file to the HTML page as highlighted in the above code.</w:t>
      </w:r>
    </w:p>
    <w:p w14:paraId="59EB6D31"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ProductDetail.html:</w:t>
      </w:r>
    </w:p>
    <w:p w14:paraId="37C8D14F" w14:textId="77777777" w:rsidR="009C607F" w:rsidRPr="009C607F" w:rsidRDefault="009C607F" w:rsidP="009C607F">
      <w:pPr>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3387CC"/>
          <w:kern w:val="0"/>
          <w:sz w:val="27"/>
          <w:szCs w:val="27"/>
          <w:lang w:val="en-IN" w:eastAsia="en-IN"/>
        </w:rPr>
        <w:lastRenderedPageBreak/>
        <w:t>&lt;!doctype html&gt;</w:t>
      </w:r>
    </w:p>
    <w:p w14:paraId="2E129BBE"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&lt;html&gt;</w:t>
      </w:r>
    </w:p>
    <w:p w14:paraId="1AED8BE9"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61D32DA"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&lt;head&gt;</w:t>
      </w:r>
    </w:p>
    <w:p w14:paraId="49349A6E"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&lt;title&gt;</w:t>
      </w:r>
      <w:r w:rsidRPr="009C607F">
        <w:rPr>
          <w:rFonts w:ascii="Courier New" w:eastAsia="Times New Roman" w:hAnsi="Courier New" w:cs="Courier New"/>
          <w:color w:val="FFFFFF"/>
          <w:kern w:val="0"/>
          <w:sz w:val="27"/>
          <w:szCs w:val="27"/>
          <w:lang w:val="en-IN" w:eastAsia="en-IN"/>
        </w:rPr>
        <w:t>Mobile Cart</w:t>
      </w:r>
      <w:r w:rsidRPr="009C607F">
        <w:rPr>
          <w:rFonts w:ascii="Courier New" w:eastAsia="Times New Roman" w:hAnsi="Courier New" w:cs="Courier New"/>
          <w:color w:val="89BDFF"/>
          <w:kern w:val="0"/>
          <w:sz w:val="27"/>
          <w:szCs w:val="27"/>
          <w:lang w:val="en-IN" w:eastAsia="en-IN"/>
        </w:rPr>
        <w:t>&lt;/title&gt;</w:t>
      </w:r>
    </w:p>
    <w:p w14:paraId="02154183"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&lt;meta</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charset</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"UTF-8"</w:t>
      </w:r>
      <w:r w:rsidRPr="009C607F">
        <w:rPr>
          <w:rFonts w:ascii="Courier New" w:eastAsia="Times New Roman" w:hAnsi="Courier New" w:cs="Courier New"/>
          <w:color w:val="89BDFF"/>
          <w:kern w:val="0"/>
          <w:sz w:val="27"/>
          <w:szCs w:val="27"/>
          <w:lang w:val="en-IN" w:eastAsia="en-IN"/>
        </w:rPr>
        <w:t>&gt;</w:t>
      </w:r>
    </w:p>
    <w:p w14:paraId="047EE003"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&lt;meta</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name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"viewport"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content</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"width=device-width, initial-scale=1"</w:t>
      </w:r>
      <w:r w:rsidRPr="009C607F">
        <w:rPr>
          <w:rFonts w:ascii="Courier New" w:eastAsia="Times New Roman" w:hAnsi="Courier New" w:cs="Courier New"/>
          <w:color w:val="89BDFF"/>
          <w:kern w:val="0"/>
          <w:sz w:val="27"/>
          <w:szCs w:val="27"/>
          <w:lang w:val="en-IN" w:eastAsia="en-IN"/>
        </w:rPr>
        <w:t>&gt;</w:t>
      </w:r>
    </w:p>
    <w:p w14:paraId="12648705"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59C9091"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&lt;link</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href</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"https://maxcdn.bootstrapcdn.com/bootstrap/3.3.7/css/bootstrap.min.css"</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rel</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"stylesheet"</w:t>
      </w:r>
      <w:r w:rsidRPr="009C607F">
        <w:rPr>
          <w:rFonts w:ascii="Courier New" w:eastAsia="Times New Roman" w:hAnsi="Courier New" w:cs="Courier New"/>
          <w:color w:val="89BDFF"/>
          <w:kern w:val="0"/>
          <w:sz w:val="27"/>
          <w:szCs w:val="27"/>
          <w:lang w:val="en-IN" w:eastAsia="en-IN"/>
        </w:rPr>
        <w:t>&gt;</w:t>
      </w:r>
    </w:p>
    <w:p w14:paraId="5262D963"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53A90DE"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&lt;style&gt;</w:t>
      </w:r>
    </w:p>
    <w:p w14:paraId="22D46FB0"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.navbar-inverse {</w:t>
      </w:r>
    </w:p>
    <w:p w14:paraId="4ACD8103"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background-color: </w:t>
      </w:r>
      <w:r w:rsidRPr="009C607F">
        <w:rPr>
          <w:rFonts w:ascii="Courier New" w:eastAsia="Times New Roman" w:hAnsi="Courier New" w:cs="Courier New"/>
          <w:i/>
          <w:iCs/>
          <w:color w:val="AEAEAE"/>
          <w:kern w:val="0"/>
          <w:sz w:val="27"/>
          <w:szCs w:val="27"/>
          <w:lang w:val="en-IN" w:eastAsia="en-IN"/>
        </w:rPr>
        <w:t>#005580;</w:t>
      </w:r>
    </w:p>
    <w:p w14:paraId="48DB3445"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background-image: none;</w:t>
      </w:r>
    </w:p>
    <w:p w14:paraId="1C710F4A"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background-repeat: </w:t>
      </w:r>
      <w:r w:rsidRPr="009C607F">
        <w:rPr>
          <w:rFonts w:ascii="Courier New" w:eastAsia="Times New Roman" w:hAnsi="Courier New" w:cs="Courier New"/>
          <w:color w:val="E28964"/>
          <w:kern w:val="0"/>
          <w:sz w:val="27"/>
          <w:szCs w:val="27"/>
          <w:lang w:val="en-IN" w:eastAsia="en-IN"/>
        </w:rPr>
        <w:t>no</w:t>
      </w:r>
      <w:r w:rsidRPr="009C607F">
        <w:rPr>
          <w:rFonts w:ascii="Courier New" w:eastAsia="Times New Roman" w:hAnsi="Courier New" w:cs="Courier New"/>
          <w:color w:val="FFFFFF"/>
          <w:kern w:val="0"/>
          <w:sz w:val="27"/>
          <w:szCs w:val="27"/>
          <w:lang w:val="en-IN" w:eastAsia="en-IN"/>
        </w:rPr>
        <w:t>-repeat;</w:t>
      </w:r>
    </w:p>
    <w:p w14:paraId="386443A7"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color: </w:t>
      </w:r>
      <w:r w:rsidRPr="009C607F">
        <w:rPr>
          <w:rFonts w:ascii="Courier New" w:eastAsia="Times New Roman" w:hAnsi="Courier New" w:cs="Courier New"/>
          <w:i/>
          <w:iCs/>
          <w:color w:val="AEAEAE"/>
          <w:kern w:val="0"/>
          <w:sz w:val="27"/>
          <w:szCs w:val="27"/>
          <w:lang w:val="en-IN" w:eastAsia="en-IN"/>
        </w:rPr>
        <w:t>#ffffff;</w:t>
      </w:r>
    </w:p>
    <w:p w14:paraId="7984393A"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p>
    <w:p w14:paraId="609464EC"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7F09F81"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.navbar-inverse .navbar-nav&gt;.active&gt;a {</w:t>
      </w:r>
    </w:p>
    <w:p w14:paraId="2523F5AD"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color: </w:t>
      </w:r>
      <w:r w:rsidRPr="009C607F">
        <w:rPr>
          <w:rFonts w:ascii="Courier New" w:eastAsia="Times New Roman" w:hAnsi="Courier New" w:cs="Courier New"/>
          <w:i/>
          <w:iCs/>
          <w:color w:val="AEAEAE"/>
          <w:kern w:val="0"/>
          <w:sz w:val="27"/>
          <w:szCs w:val="27"/>
          <w:lang w:val="en-IN" w:eastAsia="en-IN"/>
        </w:rPr>
        <w:t>#ffffff;</w:t>
      </w:r>
    </w:p>
    <w:p w14:paraId="6F94B135"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background-color: transparent;</w:t>
      </w:r>
    </w:p>
    <w:p w14:paraId="365F2368"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ADE2F02"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p>
    <w:p w14:paraId="38BE64F3"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B33969D"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.navbar-inverse .navbar-nav&gt;li&gt;a:hover {</w:t>
      </w:r>
    </w:p>
    <w:p w14:paraId="05260B29"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text-decoration: none;</w:t>
      </w:r>
    </w:p>
    <w:p w14:paraId="1F86DCC4"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13D01FE0"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p>
    <w:p w14:paraId="32639198"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&lt;/style&gt;</w:t>
      </w:r>
    </w:p>
    <w:p w14:paraId="30D5370E"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&lt;/head&gt;</w:t>
      </w:r>
    </w:p>
    <w:p w14:paraId="7EADEED2"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1AFED37"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&lt;body&gt;</w:t>
      </w:r>
    </w:p>
    <w:p w14:paraId="052C4BCC"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&lt;nav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 navbar-inverse navbar-fixed-top"</w:t>
      </w:r>
      <w:r w:rsidRPr="009C607F">
        <w:rPr>
          <w:rFonts w:ascii="Courier New" w:eastAsia="Times New Roman" w:hAnsi="Courier New" w:cs="Courier New"/>
          <w:color w:val="89BDFF"/>
          <w:kern w:val="0"/>
          <w:sz w:val="27"/>
          <w:szCs w:val="27"/>
          <w:lang w:val="en-IN" w:eastAsia="en-IN"/>
        </w:rPr>
        <w:t>&gt;</w:t>
      </w:r>
    </w:p>
    <w:p w14:paraId="0F648B7B"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1F47B445"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"navbar-header"</w:t>
      </w:r>
      <w:r w:rsidRPr="009C607F">
        <w:rPr>
          <w:rFonts w:ascii="Courier New" w:eastAsia="Times New Roman" w:hAnsi="Courier New" w:cs="Courier New"/>
          <w:color w:val="89BDFF"/>
          <w:kern w:val="0"/>
          <w:sz w:val="27"/>
          <w:szCs w:val="27"/>
          <w:lang w:val="en-IN" w:eastAsia="en-IN"/>
        </w:rPr>
        <w:t>&gt;</w:t>
      </w:r>
    </w:p>
    <w:p w14:paraId="1CDB7297"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&lt;button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type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"button"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"navbar-toggle collapsed"</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data-toggle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"collapse"</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data-target</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w:t>
      </w:r>
    </w:p>
    <w:p w14:paraId="29C7D530"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aria-expanded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"false"</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aria-controls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w:t>
      </w:r>
      <w:r w:rsidRPr="009C607F">
        <w:rPr>
          <w:rFonts w:ascii="Courier New" w:eastAsia="Times New Roman" w:hAnsi="Courier New" w:cs="Courier New"/>
          <w:color w:val="89BDFF"/>
          <w:kern w:val="0"/>
          <w:sz w:val="27"/>
          <w:szCs w:val="27"/>
          <w:lang w:val="en-IN" w:eastAsia="en-IN"/>
        </w:rPr>
        <w:t>&gt;</w:t>
      </w:r>
    </w:p>
    <w:p w14:paraId="724A4D1B"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"sr-only"</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Toggle navigation</w:t>
      </w:r>
      <w:r w:rsidRPr="009C607F">
        <w:rPr>
          <w:rFonts w:ascii="Courier New" w:eastAsia="Times New Roman" w:hAnsi="Courier New" w:cs="Courier New"/>
          <w:color w:val="89BDFF"/>
          <w:kern w:val="0"/>
          <w:sz w:val="27"/>
          <w:szCs w:val="27"/>
          <w:lang w:val="en-IN" w:eastAsia="en-IN"/>
        </w:rPr>
        <w:t>&lt;/span&gt;</w:t>
      </w:r>
    </w:p>
    <w:p w14:paraId="277CE744"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"icon-bar"</w:t>
      </w:r>
      <w:r w:rsidRPr="009C607F">
        <w:rPr>
          <w:rFonts w:ascii="Courier New" w:eastAsia="Times New Roman" w:hAnsi="Courier New" w:cs="Courier New"/>
          <w:color w:val="89BDFF"/>
          <w:kern w:val="0"/>
          <w:sz w:val="27"/>
          <w:szCs w:val="27"/>
          <w:lang w:val="en-IN" w:eastAsia="en-IN"/>
        </w:rPr>
        <w:t>&gt;&lt;/span&gt;</w:t>
      </w:r>
    </w:p>
    <w:p w14:paraId="7DC0E940"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"icon-bar"</w:t>
      </w:r>
      <w:r w:rsidRPr="009C607F">
        <w:rPr>
          <w:rFonts w:ascii="Courier New" w:eastAsia="Times New Roman" w:hAnsi="Courier New" w:cs="Courier New"/>
          <w:color w:val="89BDFF"/>
          <w:kern w:val="0"/>
          <w:sz w:val="27"/>
          <w:szCs w:val="27"/>
          <w:lang w:val="en-IN" w:eastAsia="en-IN"/>
        </w:rPr>
        <w:t>&gt;&lt;/span&gt;</w:t>
      </w:r>
    </w:p>
    <w:p w14:paraId="6CC13C60"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"icon-bar"</w:t>
      </w:r>
      <w:r w:rsidRPr="009C607F">
        <w:rPr>
          <w:rFonts w:ascii="Courier New" w:eastAsia="Times New Roman" w:hAnsi="Courier New" w:cs="Courier New"/>
          <w:color w:val="89BDFF"/>
          <w:kern w:val="0"/>
          <w:sz w:val="27"/>
          <w:szCs w:val="27"/>
          <w:lang w:val="en-IN" w:eastAsia="en-IN"/>
        </w:rPr>
        <w:t>&gt;&lt;/span&gt;</w:t>
      </w:r>
    </w:p>
    <w:p w14:paraId="4C362017"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lastRenderedPageBreak/>
        <w:t xml:space="preserve">            </w:t>
      </w:r>
      <w:r w:rsidRPr="009C607F">
        <w:rPr>
          <w:rFonts w:ascii="Courier New" w:eastAsia="Times New Roman" w:hAnsi="Courier New" w:cs="Courier New"/>
          <w:color w:val="89BDFF"/>
          <w:kern w:val="0"/>
          <w:sz w:val="27"/>
          <w:szCs w:val="27"/>
          <w:lang w:val="en-IN" w:eastAsia="en-IN"/>
        </w:rPr>
        <w:t>&lt;/button&gt;</w:t>
      </w:r>
    </w:p>
    <w:p w14:paraId="5379FDE0"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&lt;a</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"navbar-brand"</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href</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Mobile Cart</w:t>
      </w:r>
      <w:r w:rsidRPr="009C607F">
        <w:rPr>
          <w:rFonts w:ascii="Courier New" w:eastAsia="Times New Roman" w:hAnsi="Courier New" w:cs="Courier New"/>
          <w:color w:val="89BDFF"/>
          <w:kern w:val="0"/>
          <w:sz w:val="27"/>
          <w:szCs w:val="27"/>
          <w:lang w:val="en-IN" w:eastAsia="en-IN"/>
        </w:rPr>
        <w:t>&lt;/a&gt;</w:t>
      </w:r>
    </w:p>
    <w:p w14:paraId="0A0D6D52"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40278854"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"navbar"</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"collapse navbar-collapse"</w:t>
      </w:r>
      <w:r w:rsidRPr="009C607F">
        <w:rPr>
          <w:rFonts w:ascii="Courier New" w:eastAsia="Times New Roman" w:hAnsi="Courier New" w:cs="Courier New"/>
          <w:color w:val="89BDFF"/>
          <w:kern w:val="0"/>
          <w:sz w:val="27"/>
          <w:szCs w:val="27"/>
          <w:lang w:val="en-IN" w:eastAsia="en-IN"/>
        </w:rPr>
        <w:t>&gt;</w:t>
      </w:r>
    </w:p>
    <w:p w14:paraId="47A5D86E"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&lt;ul</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 navbar-nav"</w:t>
      </w:r>
      <w:r w:rsidRPr="009C607F">
        <w:rPr>
          <w:rFonts w:ascii="Courier New" w:eastAsia="Times New Roman" w:hAnsi="Courier New" w:cs="Courier New"/>
          <w:color w:val="89BDFF"/>
          <w:kern w:val="0"/>
          <w:sz w:val="27"/>
          <w:szCs w:val="27"/>
          <w:lang w:val="en-IN" w:eastAsia="en-IN"/>
        </w:rPr>
        <w:t>&gt;</w:t>
      </w:r>
    </w:p>
    <w:p w14:paraId="406CCC9A"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&lt;li&gt;&lt;a</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href</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"Index.html"</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Home</w:t>
      </w:r>
      <w:r w:rsidRPr="009C607F">
        <w:rPr>
          <w:rFonts w:ascii="Courier New" w:eastAsia="Times New Roman" w:hAnsi="Courier New" w:cs="Courier New"/>
          <w:color w:val="89BDFF"/>
          <w:kern w:val="0"/>
          <w:sz w:val="27"/>
          <w:szCs w:val="27"/>
          <w:lang w:val="en-IN" w:eastAsia="en-IN"/>
        </w:rPr>
        <w:t>&lt;/a&gt;&lt;/li&gt;</w:t>
      </w:r>
    </w:p>
    <w:p w14:paraId="28F20537"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&lt;/ul&gt;</w:t>
      </w:r>
    </w:p>
    <w:p w14:paraId="67BEDD94"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i/>
          <w:iCs/>
          <w:color w:val="AEAEAE"/>
          <w:kern w:val="0"/>
          <w:sz w:val="27"/>
          <w:szCs w:val="27"/>
          <w:lang w:val="en-IN" w:eastAsia="en-IN"/>
        </w:rPr>
        <w:t>&lt;!--/.nav-collapse --&gt;</w:t>
      </w:r>
    </w:p>
    <w:p w14:paraId="2047655D"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&lt;ul</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"nav navbar-nav navbar-middle"</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color:white; margin-right:</w:t>
      </w:r>
      <w:r w:rsidRPr="009C607F">
        <w:rPr>
          <w:rFonts w:ascii="Courier New" w:eastAsia="Times New Roman" w:hAnsi="Courier New" w:cs="Courier New"/>
          <w:color w:val="3387CC"/>
          <w:kern w:val="0"/>
          <w:sz w:val="27"/>
          <w:szCs w:val="27"/>
          <w:lang w:val="en-IN" w:eastAsia="en-IN"/>
        </w:rPr>
        <w:t>30px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6E085828"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&lt;li&gt;&lt;a</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href</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"Cart.html"</w:t>
      </w:r>
      <w:r w:rsidRPr="009C607F">
        <w:rPr>
          <w:rFonts w:ascii="Courier New" w:eastAsia="Times New Roman" w:hAnsi="Courier New" w:cs="Courier New"/>
          <w:color w:val="89BDFF"/>
          <w:kern w:val="0"/>
          <w:sz w:val="27"/>
          <w:szCs w:val="27"/>
          <w:lang w:val="en-IN" w:eastAsia="en-IN"/>
        </w:rPr>
        <w:t>&gt;&lt;span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"glyphicon glyphicon-shopping-cart"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color:white</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&gt;&lt;/span&gt;&lt;/a&gt;</w:t>
      </w:r>
    </w:p>
    <w:p w14:paraId="512AD949"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&lt;/li&gt;</w:t>
      </w:r>
    </w:p>
    <w:p w14:paraId="73DEAEF1"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&lt;/ul&gt;</w:t>
      </w:r>
    </w:p>
    <w:p w14:paraId="40EA4332"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7620A183"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&lt;/nav&gt;</w:t>
      </w:r>
    </w:p>
    <w:p w14:paraId="5CE12250"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43EE3D7D"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"container"</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margin-top:</w:t>
      </w:r>
      <w:r w:rsidRPr="009C607F">
        <w:rPr>
          <w:rFonts w:ascii="Courier New" w:eastAsia="Times New Roman" w:hAnsi="Courier New" w:cs="Courier New"/>
          <w:color w:val="3387CC"/>
          <w:kern w:val="0"/>
          <w:sz w:val="27"/>
          <w:szCs w:val="27"/>
          <w:lang w:val="en-IN" w:eastAsia="en-IN"/>
        </w:rPr>
        <w:t>7</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25B9C9DD"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"row"</w:t>
      </w:r>
      <w:r w:rsidRPr="009C607F">
        <w:rPr>
          <w:rFonts w:ascii="Courier New" w:eastAsia="Times New Roman" w:hAnsi="Courier New" w:cs="Courier New"/>
          <w:color w:val="89BDFF"/>
          <w:kern w:val="0"/>
          <w:sz w:val="27"/>
          <w:szCs w:val="27"/>
          <w:lang w:val="en-IN" w:eastAsia="en-IN"/>
        </w:rPr>
        <w:t>&gt;</w:t>
      </w:r>
    </w:p>
    <w:p w14:paraId="6381FAE0"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"col-sm-4"</w:t>
      </w:r>
      <w:r w:rsidRPr="009C607F">
        <w:rPr>
          <w:rFonts w:ascii="Courier New" w:eastAsia="Times New Roman" w:hAnsi="Courier New" w:cs="Courier New"/>
          <w:color w:val="89BDFF"/>
          <w:kern w:val="0"/>
          <w:sz w:val="27"/>
          <w:szCs w:val="27"/>
          <w:lang w:val="en-IN" w:eastAsia="en-IN"/>
        </w:rPr>
        <w:t>&gt;</w:t>
      </w:r>
    </w:p>
    <w:p w14:paraId="0C824A2E"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margin-left:</w:t>
      </w:r>
      <w:r w:rsidRPr="009C607F">
        <w:rPr>
          <w:rFonts w:ascii="Courier New" w:eastAsia="Times New Roman" w:hAnsi="Courier New" w:cs="Courier New"/>
          <w:color w:val="3387CC"/>
          <w:kern w:val="0"/>
          <w:sz w:val="27"/>
          <w:szCs w:val="27"/>
          <w:lang w:val="en-IN" w:eastAsia="en-IN"/>
        </w:rPr>
        <w:t>40</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15px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7D648247"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w:t>
      </w:r>
      <w:r w:rsidRPr="009C607F">
        <w:rPr>
          <w:rFonts w:ascii="Courier New" w:eastAsia="Times New Roman" w:hAnsi="Courier New" w:cs="Courier New"/>
          <w:color w:val="3387CC"/>
          <w:kern w:val="0"/>
          <w:sz w:val="27"/>
          <w:szCs w:val="27"/>
          <w:lang w:val="en-IN" w:eastAsia="en-IN"/>
        </w:rPr>
        <w:t>15px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13E6C725"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177298E8"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&lt;img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"phoneImage"</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"Images/Part 1/SamsungGalaxy_Gold.JPG"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height</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"250px"</w:t>
      </w:r>
      <w:r w:rsidRPr="009C607F">
        <w:rPr>
          <w:rFonts w:ascii="Courier New" w:eastAsia="Times New Roman" w:hAnsi="Courier New" w:cs="Courier New"/>
          <w:color w:val="89BDFF"/>
          <w:kern w:val="0"/>
          <w:sz w:val="27"/>
          <w:szCs w:val="27"/>
          <w:lang w:val="en-IN" w:eastAsia="en-IN"/>
        </w:rPr>
        <w:t>&gt;</w:t>
      </w:r>
    </w:p>
    <w:p w14:paraId="2260B42E"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72ED0F84"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0B792DBF"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&lt;div&gt;&lt;b&gt;&lt;span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"pName"</w:t>
      </w:r>
      <w:r w:rsidRPr="009C607F">
        <w:rPr>
          <w:rFonts w:ascii="Courier New" w:eastAsia="Times New Roman" w:hAnsi="Courier New" w:cs="Courier New"/>
          <w:color w:val="89BDFF"/>
          <w:kern w:val="0"/>
          <w:sz w:val="27"/>
          <w:szCs w:val="27"/>
          <w:lang w:val="en-IN" w:eastAsia="en-IN"/>
        </w:rPr>
        <w:t>&gt;&lt;/span&gt;&lt;/b&gt;&lt;/div&gt;</w:t>
      </w:r>
    </w:p>
    <w:p w14:paraId="42DCB65A"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&gt;&lt;b&gt;</w:t>
      </w:r>
      <w:r w:rsidRPr="009C607F">
        <w:rPr>
          <w:rFonts w:ascii="Courier New" w:eastAsia="Times New Roman" w:hAnsi="Courier New" w:cs="Courier New"/>
          <w:color w:val="FFFFFF"/>
          <w:kern w:val="0"/>
          <w:sz w:val="27"/>
          <w:szCs w:val="27"/>
          <w:lang w:val="en-IN" w:eastAsia="en-IN"/>
        </w:rPr>
        <w:t>Price:</w:t>
      </w:r>
      <w:r w:rsidRPr="009C607F">
        <w:rPr>
          <w:rFonts w:ascii="Courier New" w:eastAsia="Times New Roman" w:hAnsi="Courier New" w:cs="Courier New"/>
          <w:color w:val="89BDFF"/>
          <w:kern w:val="0"/>
          <w:sz w:val="27"/>
          <w:szCs w:val="27"/>
          <w:lang w:val="en-IN" w:eastAsia="en-IN"/>
        </w:rPr>
        <w:t>&lt;/b&gt;</w:t>
      </w:r>
      <w:r w:rsidRPr="009C607F">
        <w:rPr>
          <w:rFonts w:ascii="Courier New" w:eastAsia="Times New Roman" w:hAnsi="Courier New" w:cs="Courier New"/>
          <w:color w:val="FFFFFF"/>
          <w:kern w:val="0"/>
          <w:sz w:val="27"/>
          <w:szCs w:val="27"/>
          <w:lang w:val="en-IN" w:eastAsia="en-IN"/>
        </w:rPr>
        <w:t>&amp;nbsp;&amp;dollar;</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"pPrice"</w:t>
      </w:r>
      <w:r w:rsidRPr="009C607F">
        <w:rPr>
          <w:rFonts w:ascii="Courier New" w:eastAsia="Times New Roman" w:hAnsi="Courier New" w:cs="Courier New"/>
          <w:color w:val="89BDFF"/>
          <w:kern w:val="0"/>
          <w:sz w:val="27"/>
          <w:szCs w:val="27"/>
          <w:lang w:val="en-IN" w:eastAsia="en-IN"/>
        </w:rPr>
        <w:t>&gt;&lt;/span&gt;&lt;/div&gt;</w:t>
      </w:r>
    </w:p>
    <w:p w14:paraId="284C7CDA"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&lt;div&gt;&lt;b&gt;</w:t>
      </w:r>
      <w:r w:rsidRPr="009C607F">
        <w:rPr>
          <w:rFonts w:ascii="Courier New" w:eastAsia="Times New Roman" w:hAnsi="Courier New" w:cs="Courier New"/>
          <w:color w:val="FFFFFF"/>
          <w:kern w:val="0"/>
          <w:sz w:val="27"/>
          <w:szCs w:val="27"/>
          <w:lang w:val="en-IN" w:eastAsia="en-IN"/>
        </w:rPr>
        <w:t>Status:</w:t>
      </w:r>
      <w:r w:rsidRPr="009C607F">
        <w:rPr>
          <w:rFonts w:ascii="Courier New" w:eastAsia="Times New Roman" w:hAnsi="Courier New" w:cs="Courier New"/>
          <w:color w:val="89BDFF"/>
          <w:kern w:val="0"/>
          <w:sz w:val="27"/>
          <w:szCs w:val="27"/>
          <w:lang w:val="en-IN" w:eastAsia="en-IN"/>
        </w:rPr>
        <w:t>&lt;/b&gt;</w:t>
      </w:r>
      <w:r w:rsidRPr="009C607F">
        <w:rPr>
          <w:rFonts w:ascii="Courier New" w:eastAsia="Times New Roman" w:hAnsi="Courier New" w:cs="Courier New"/>
          <w:color w:val="FFFFFF"/>
          <w:kern w:val="0"/>
          <w:sz w:val="27"/>
          <w:szCs w:val="27"/>
          <w:lang w:val="en-IN" w:eastAsia="en-IN"/>
        </w:rPr>
        <w:t>&amp;nbsp;</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"pAvailable"</w:t>
      </w:r>
      <w:r w:rsidRPr="009C607F">
        <w:rPr>
          <w:rFonts w:ascii="Courier New" w:eastAsia="Times New Roman" w:hAnsi="Courier New" w:cs="Courier New"/>
          <w:color w:val="89BDFF"/>
          <w:kern w:val="0"/>
          <w:sz w:val="27"/>
          <w:szCs w:val="27"/>
          <w:lang w:val="en-IN" w:eastAsia="en-IN"/>
        </w:rPr>
        <w:t>&gt;&lt;/span&gt;&lt;/div&gt;</w:t>
      </w:r>
    </w:p>
    <w:p w14:paraId="195E8F17"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&lt;div&gt;&lt;b</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"text-danger"</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Discount:</w:t>
      </w:r>
      <w:r w:rsidRPr="009C607F">
        <w:rPr>
          <w:rFonts w:ascii="Courier New" w:eastAsia="Times New Roman" w:hAnsi="Courier New" w:cs="Courier New"/>
          <w:color w:val="89BDFF"/>
          <w:kern w:val="0"/>
          <w:sz w:val="27"/>
          <w:szCs w:val="27"/>
          <w:lang w:val="en-IN" w:eastAsia="en-IN"/>
        </w:rPr>
        <w:t>&lt;/b&gt;</w:t>
      </w:r>
      <w:r w:rsidRPr="009C607F">
        <w:rPr>
          <w:rFonts w:ascii="Courier New" w:eastAsia="Times New Roman" w:hAnsi="Courier New" w:cs="Courier New"/>
          <w:color w:val="FFFFFF"/>
          <w:kern w:val="0"/>
          <w:sz w:val="27"/>
          <w:szCs w:val="27"/>
          <w:lang w:val="en-IN" w:eastAsia="en-IN"/>
        </w:rPr>
        <w:t>&amp;nbsp;</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"pDiscount"</w:t>
      </w:r>
      <w:r w:rsidRPr="009C607F">
        <w:rPr>
          <w:rFonts w:ascii="Courier New" w:eastAsia="Times New Roman" w:hAnsi="Courier New" w:cs="Courier New"/>
          <w:color w:val="89BDFF"/>
          <w:kern w:val="0"/>
          <w:sz w:val="27"/>
          <w:szCs w:val="27"/>
          <w:lang w:val="en-IN" w:eastAsia="en-IN"/>
        </w:rPr>
        <w:t>&gt;&lt;/span&gt;&lt;/div&gt;</w:t>
      </w:r>
    </w:p>
    <w:p w14:paraId="5BA41B4D"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41B850C9"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56FFF381"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342D7674"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4F260AC5"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&lt;div&gt;&lt;/div&gt;</w:t>
      </w:r>
    </w:p>
    <w:p w14:paraId="0177FE1D"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15px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735C4A24"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36953C58"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&lt;img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"Images/Part 1/goldmobile.png"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padding-left:</w:t>
      </w:r>
      <w:r w:rsidRPr="009C607F">
        <w:rPr>
          <w:rFonts w:ascii="Courier New" w:eastAsia="Times New Roman" w:hAnsi="Courier New" w:cs="Courier New"/>
          <w:color w:val="3387CC"/>
          <w:kern w:val="0"/>
          <w:sz w:val="27"/>
          <w:szCs w:val="27"/>
          <w:lang w:val="en-IN" w:eastAsia="en-IN"/>
        </w:rPr>
        <w:t>15px</w:t>
      </w:r>
      <w:r w:rsidRPr="009C607F">
        <w:rPr>
          <w:rFonts w:ascii="Courier New" w:eastAsia="Times New Roman" w:hAnsi="Courier New" w:cs="Courier New"/>
          <w:color w:val="FFFFFF"/>
          <w:kern w:val="0"/>
          <w:sz w:val="27"/>
          <w:szCs w:val="27"/>
          <w:lang w:val="en-IN" w:eastAsia="en-IN"/>
        </w:rPr>
        <w:t>;cursor:pointer;</w:t>
      </w:r>
      <w:r w:rsidRPr="009C607F">
        <w:rPr>
          <w:rFonts w:ascii="Courier New" w:eastAsia="Times New Roman" w:hAnsi="Courier New" w:cs="Courier New"/>
          <w:color w:val="65B042"/>
          <w:kern w:val="0"/>
          <w:sz w:val="27"/>
          <w:szCs w:val="27"/>
          <w:lang w:val="en-IN" w:eastAsia="en-IN"/>
        </w:rPr>
        <w:t>"</w:t>
      </w:r>
    </w:p>
    <w:p w14:paraId="1638C554"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lastRenderedPageBreak/>
        <w:t xml:space="preserve">                        </w:t>
      </w:r>
      <w:r w:rsidRPr="009C607F">
        <w:rPr>
          <w:rFonts w:ascii="Courier New" w:eastAsia="Times New Roman" w:hAnsi="Courier New" w:cs="Courier New"/>
          <w:color w:val="BDB76B"/>
          <w:kern w:val="0"/>
          <w:sz w:val="27"/>
          <w:szCs w:val="27"/>
          <w:lang w:val="en-IN" w:eastAsia="en-IN"/>
        </w:rPr>
        <w:t>onclick</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getMobileByColor(</w:t>
      </w:r>
      <w:r w:rsidRPr="009C607F">
        <w:rPr>
          <w:rFonts w:ascii="Courier New" w:eastAsia="Times New Roman" w:hAnsi="Courier New" w:cs="Courier New"/>
          <w:color w:val="65B042"/>
          <w:kern w:val="0"/>
          <w:sz w:val="27"/>
          <w:szCs w:val="27"/>
          <w:lang w:val="en-IN" w:eastAsia="en-IN"/>
        </w:rPr>
        <w:t>'gold'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1AF6D453"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&lt;img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"Images/Part 1/pinkmobile.png"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cursor:pointer;padding-left:</w:t>
      </w:r>
      <w:r w:rsidRPr="009C607F">
        <w:rPr>
          <w:rFonts w:ascii="Courier New" w:eastAsia="Times New Roman" w:hAnsi="Courier New" w:cs="Courier New"/>
          <w:color w:val="3387CC"/>
          <w:kern w:val="0"/>
          <w:sz w:val="27"/>
          <w:szCs w:val="27"/>
          <w:lang w:val="en-IN" w:eastAsia="en-IN"/>
        </w:rPr>
        <w:t>15px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p>
    <w:p w14:paraId="0A3C3F75"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onclick</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getMobileByColor(</w:t>
      </w:r>
      <w:r w:rsidRPr="009C607F">
        <w:rPr>
          <w:rFonts w:ascii="Courier New" w:eastAsia="Times New Roman" w:hAnsi="Courier New" w:cs="Courier New"/>
          <w:color w:val="65B042"/>
          <w:kern w:val="0"/>
          <w:sz w:val="27"/>
          <w:szCs w:val="27"/>
          <w:lang w:val="en-IN" w:eastAsia="en-IN"/>
        </w:rPr>
        <w:t>'pink'</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445B3409"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&lt;img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"Images/Part 1/silvermobile.png"</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cursor:pointer;padding-left:</w:t>
      </w:r>
      <w:r w:rsidRPr="009C607F">
        <w:rPr>
          <w:rFonts w:ascii="Courier New" w:eastAsia="Times New Roman" w:hAnsi="Courier New" w:cs="Courier New"/>
          <w:color w:val="3387CC"/>
          <w:kern w:val="0"/>
          <w:sz w:val="27"/>
          <w:szCs w:val="27"/>
          <w:lang w:val="en-IN" w:eastAsia="en-IN"/>
        </w:rPr>
        <w:t>15px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p>
    <w:p w14:paraId="79E81083"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onclick</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getMobileByColor(</w:t>
      </w:r>
      <w:r w:rsidRPr="009C607F">
        <w:rPr>
          <w:rFonts w:ascii="Courier New" w:eastAsia="Times New Roman" w:hAnsi="Courier New" w:cs="Courier New"/>
          <w:color w:val="65B042"/>
          <w:kern w:val="0"/>
          <w:sz w:val="27"/>
          <w:szCs w:val="27"/>
          <w:lang w:val="en-IN" w:eastAsia="en-IN"/>
        </w:rPr>
        <w:t>'silver'</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56CE6A39"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47CDF7A1"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43A1BD0C"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2EDE3BDE"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padding-left:</w:t>
      </w:r>
      <w:r w:rsidRPr="009C607F">
        <w:rPr>
          <w:rFonts w:ascii="Courier New" w:eastAsia="Times New Roman" w:hAnsi="Courier New" w:cs="Courier New"/>
          <w:color w:val="3387CC"/>
          <w:kern w:val="0"/>
          <w:sz w:val="27"/>
          <w:szCs w:val="27"/>
          <w:lang w:val="en-IN" w:eastAsia="en-IN"/>
        </w:rPr>
        <w:t>20px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1EAB8A91"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GoldPlatinum</w:t>
      </w:r>
    </w:p>
    <w:p w14:paraId="35EFAB20"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&lt;/span&gt;</w:t>
      </w:r>
    </w:p>
    <w:p w14:paraId="4684CB48"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padding-left:</w:t>
      </w:r>
      <w:r w:rsidRPr="009C607F">
        <w:rPr>
          <w:rFonts w:ascii="Courier New" w:eastAsia="Times New Roman" w:hAnsi="Courier New" w:cs="Courier New"/>
          <w:color w:val="3387CC"/>
          <w:kern w:val="0"/>
          <w:sz w:val="27"/>
          <w:szCs w:val="27"/>
          <w:lang w:val="en-IN" w:eastAsia="en-IN"/>
        </w:rPr>
        <w:t>38px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6F776F22"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PinkGold</w:t>
      </w:r>
    </w:p>
    <w:p w14:paraId="53EF4D5B"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&lt;/span&gt;</w:t>
      </w:r>
    </w:p>
    <w:p w14:paraId="1E778C61"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padding-left:</w:t>
      </w:r>
      <w:r w:rsidRPr="009C607F">
        <w:rPr>
          <w:rFonts w:ascii="Courier New" w:eastAsia="Times New Roman" w:hAnsi="Courier New" w:cs="Courier New"/>
          <w:color w:val="3387CC"/>
          <w:kern w:val="0"/>
          <w:sz w:val="27"/>
          <w:szCs w:val="27"/>
          <w:lang w:val="en-IN" w:eastAsia="en-IN"/>
        </w:rPr>
        <w:t>40px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6B51236D"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SilverTitanium</w:t>
      </w:r>
    </w:p>
    <w:p w14:paraId="22C903A9"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&lt;/span&gt;</w:t>
      </w:r>
    </w:p>
    <w:p w14:paraId="149E3600"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148A5C0B"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10px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1AF9D4C3"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20px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&amp;dollar;</w:t>
      </w:r>
      <w:r w:rsidRPr="009C607F">
        <w:rPr>
          <w:rFonts w:ascii="Courier New" w:eastAsia="Times New Roman" w:hAnsi="Courier New" w:cs="Courier New"/>
          <w:color w:val="89BDFF"/>
          <w:kern w:val="0"/>
          <w:sz w:val="27"/>
          <w:szCs w:val="27"/>
          <w:lang w:val="en-IN" w:eastAsia="en-IN"/>
        </w:rPr>
        <w:t>&lt;/span&gt;&lt;span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"gold"</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2px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&gt;&lt;/span&gt;</w:t>
      </w:r>
    </w:p>
    <w:p w14:paraId="7D63EA3E"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90px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&amp;dollar;</w:t>
      </w:r>
      <w:r w:rsidRPr="009C607F">
        <w:rPr>
          <w:rFonts w:ascii="Courier New" w:eastAsia="Times New Roman" w:hAnsi="Courier New" w:cs="Courier New"/>
          <w:color w:val="89BDFF"/>
          <w:kern w:val="0"/>
          <w:sz w:val="27"/>
          <w:szCs w:val="27"/>
          <w:lang w:val="en-IN" w:eastAsia="en-IN"/>
        </w:rPr>
        <w:t>&lt;/span&gt;&lt;span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"pinkgold"</w:t>
      </w:r>
    </w:p>
    <w:p w14:paraId="7D1E4F92"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2px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&gt;&lt;/span&gt;</w:t>
      </w:r>
    </w:p>
    <w:p w14:paraId="0EDF8868"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65px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&amp;dollar;</w:t>
      </w:r>
      <w:r w:rsidRPr="009C607F">
        <w:rPr>
          <w:rFonts w:ascii="Courier New" w:eastAsia="Times New Roman" w:hAnsi="Courier New" w:cs="Courier New"/>
          <w:color w:val="89BDFF"/>
          <w:kern w:val="0"/>
          <w:sz w:val="27"/>
          <w:szCs w:val="27"/>
          <w:lang w:val="en-IN" w:eastAsia="en-IN"/>
        </w:rPr>
        <w:t>&lt;/span&gt;&lt;span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"silver"</w:t>
      </w:r>
    </w:p>
    <w:p w14:paraId="3080B4B4"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 xml:space="preserve">padding-left: </w:t>
      </w:r>
      <w:r w:rsidRPr="009C607F">
        <w:rPr>
          <w:rFonts w:ascii="Courier New" w:eastAsia="Times New Roman" w:hAnsi="Courier New" w:cs="Courier New"/>
          <w:color w:val="3387CC"/>
          <w:kern w:val="0"/>
          <w:sz w:val="27"/>
          <w:szCs w:val="27"/>
          <w:lang w:val="en-IN" w:eastAsia="en-IN"/>
        </w:rPr>
        <w:t>2px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&gt;&lt;/span&gt;</w:t>
      </w:r>
    </w:p>
    <w:p w14:paraId="54A13CB3"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id</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"productDescription"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5</w:t>
      </w:r>
      <w:r w:rsidRPr="009C607F">
        <w:rPr>
          <w:rFonts w:ascii="Courier New" w:eastAsia="Times New Roman" w:hAnsi="Courier New" w:cs="Courier New"/>
          <w:color w:val="FFFFFF"/>
          <w:kern w:val="0"/>
          <w:sz w:val="27"/>
          <w:szCs w:val="27"/>
          <w:lang w:val="en-IN" w:eastAsia="en-IN"/>
        </w:rPr>
        <w:t>%;width:</w:t>
      </w:r>
      <w:r w:rsidRPr="009C607F">
        <w:rPr>
          <w:rFonts w:ascii="Courier New" w:eastAsia="Times New Roman" w:hAnsi="Courier New" w:cs="Courier New"/>
          <w:color w:val="3387CC"/>
          <w:kern w:val="0"/>
          <w:sz w:val="27"/>
          <w:szCs w:val="27"/>
          <w:lang w:val="en-IN" w:eastAsia="en-IN"/>
        </w:rPr>
        <w:t>70</w:t>
      </w:r>
      <w:r w:rsidRPr="009C607F">
        <w:rPr>
          <w:rFonts w:ascii="Courier New" w:eastAsia="Times New Roman" w:hAnsi="Courier New" w:cs="Courier New"/>
          <w:color w:val="FFFFFF"/>
          <w:kern w:val="0"/>
          <w:sz w:val="27"/>
          <w:szCs w:val="27"/>
          <w:lang w:val="en-IN" w:eastAsia="en-IN"/>
        </w:rPr>
        <w:t>%;text-align:justify</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48A27AAA"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Samsung Galaxy Note 7 is a stylish mobile you can ever have. It has 64GB memory.</w:t>
      </w:r>
    </w:p>
    <w:p w14:paraId="1C48AB38"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2ADD468E"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padding-top:</w:t>
      </w:r>
      <w:r w:rsidRPr="009C607F">
        <w:rPr>
          <w:rFonts w:ascii="Courier New" w:eastAsia="Times New Roman" w:hAnsi="Courier New" w:cs="Courier New"/>
          <w:color w:val="3387CC"/>
          <w:kern w:val="0"/>
          <w:sz w:val="27"/>
          <w:szCs w:val="27"/>
          <w:lang w:val="en-IN" w:eastAsia="en-IN"/>
        </w:rPr>
        <w:t>5</w:t>
      </w:r>
      <w:r w:rsidRPr="009C607F">
        <w:rPr>
          <w:rFonts w:ascii="Courier New" w:eastAsia="Times New Roman" w:hAnsi="Courier New" w:cs="Courier New"/>
          <w:color w:val="FFFFFF"/>
          <w:kern w:val="0"/>
          <w:sz w:val="27"/>
          <w:szCs w:val="27"/>
          <w:lang w:val="en-IN" w:eastAsia="en-IN"/>
        </w:rPr>
        <w:t>%;padding-right:</w:t>
      </w:r>
      <w:r w:rsidRPr="009C607F">
        <w:rPr>
          <w:rFonts w:ascii="Courier New" w:eastAsia="Times New Roman" w:hAnsi="Courier New" w:cs="Courier New"/>
          <w:color w:val="3387CC"/>
          <w:kern w:val="0"/>
          <w:sz w:val="27"/>
          <w:szCs w:val="27"/>
          <w:lang w:val="en-IN" w:eastAsia="en-IN"/>
        </w:rPr>
        <w:t>10</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p>
    <w:p w14:paraId="05E88CCE"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&lt;button</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class</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"btn btn-success"</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onclick</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addtoCart();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Add to Cart</w:t>
      </w:r>
      <w:r w:rsidRPr="009C607F">
        <w:rPr>
          <w:rFonts w:ascii="Courier New" w:eastAsia="Times New Roman" w:hAnsi="Courier New" w:cs="Courier New"/>
          <w:color w:val="89BDFF"/>
          <w:kern w:val="0"/>
          <w:sz w:val="27"/>
          <w:szCs w:val="27"/>
          <w:lang w:val="en-IN" w:eastAsia="en-IN"/>
        </w:rPr>
        <w:t>&lt;/button&gt;</w:t>
      </w:r>
    </w:p>
    <w:p w14:paraId="456E7ECC"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&lt;a</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style</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padding-left:</w:t>
      </w:r>
      <w:r w:rsidRPr="009C607F">
        <w:rPr>
          <w:rFonts w:ascii="Courier New" w:eastAsia="Times New Roman" w:hAnsi="Courier New" w:cs="Courier New"/>
          <w:color w:val="3387CC"/>
          <w:kern w:val="0"/>
          <w:sz w:val="27"/>
          <w:szCs w:val="27"/>
          <w:lang w:val="en-IN" w:eastAsia="en-IN"/>
        </w:rPr>
        <w:t>10px</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onclick</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FFFFFF"/>
          <w:kern w:val="0"/>
          <w:sz w:val="27"/>
          <w:szCs w:val="27"/>
          <w:lang w:val="en-IN" w:eastAsia="en-IN"/>
        </w:rPr>
        <w:t>backHome();</w:t>
      </w:r>
      <w:r w:rsidRPr="009C607F">
        <w:rPr>
          <w:rFonts w:ascii="Courier New" w:eastAsia="Times New Roman" w:hAnsi="Courier New" w:cs="Courier New"/>
          <w:color w:val="65B042"/>
          <w:kern w:val="0"/>
          <w:sz w:val="27"/>
          <w:szCs w:val="27"/>
          <w:lang w:val="en-IN" w:eastAsia="en-IN"/>
        </w:rPr>
        <w:t>"</w:t>
      </w:r>
      <w:r w:rsidRPr="009C607F">
        <w:rPr>
          <w:rFonts w:ascii="Courier New" w:eastAsia="Times New Roman" w:hAnsi="Courier New" w:cs="Courier New"/>
          <w:color w:val="89BDFF"/>
          <w:kern w:val="0"/>
          <w:sz w:val="27"/>
          <w:szCs w:val="27"/>
          <w:lang w:val="en-IN" w:eastAsia="en-IN"/>
        </w:rPr>
        <w:t>&gt;</w:t>
      </w:r>
      <w:r w:rsidRPr="009C607F">
        <w:rPr>
          <w:rFonts w:ascii="Courier New" w:eastAsia="Times New Roman" w:hAnsi="Courier New" w:cs="Courier New"/>
          <w:color w:val="FFFFFF"/>
          <w:kern w:val="0"/>
          <w:sz w:val="27"/>
          <w:szCs w:val="27"/>
          <w:lang w:val="en-IN" w:eastAsia="en-IN"/>
        </w:rPr>
        <w:t>Back</w:t>
      </w:r>
      <w:r w:rsidRPr="009C607F">
        <w:rPr>
          <w:rFonts w:ascii="Courier New" w:eastAsia="Times New Roman" w:hAnsi="Courier New" w:cs="Courier New"/>
          <w:color w:val="89BDFF"/>
          <w:kern w:val="0"/>
          <w:sz w:val="27"/>
          <w:szCs w:val="27"/>
          <w:lang w:val="en-IN" w:eastAsia="en-IN"/>
        </w:rPr>
        <w:t>&lt;/a&gt;</w:t>
      </w:r>
    </w:p>
    <w:p w14:paraId="3B032849"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032D39A3"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7908CFC5"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6217A331"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89BDFF"/>
          <w:kern w:val="0"/>
          <w:sz w:val="27"/>
          <w:szCs w:val="27"/>
          <w:lang w:val="en-IN" w:eastAsia="en-IN"/>
        </w:rPr>
        <w:t>&lt;/div&gt;</w:t>
      </w:r>
    </w:p>
    <w:p w14:paraId="3FDC6B7D"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FFFFFF"/>
          <w:kern w:val="0"/>
          <w:sz w:val="27"/>
          <w:szCs w:val="27"/>
          <w:lang w:val="en-IN" w:eastAsia="en-IN"/>
        </w:rPr>
        <w:lastRenderedPageBreak/>
        <w:t xml:space="preserve">    </w:t>
      </w:r>
      <w:r w:rsidRPr="009C607F">
        <w:rPr>
          <w:rFonts w:ascii="Courier New" w:eastAsia="Times New Roman" w:hAnsi="Courier New" w:cs="Courier New"/>
          <w:color w:val="89BDFF"/>
          <w:kern w:val="0"/>
          <w:sz w:val="27"/>
          <w:szCs w:val="27"/>
          <w:lang w:val="en-IN" w:eastAsia="en-IN"/>
        </w:rPr>
        <w:t>&lt;/div&gt;</w:t>
      </w:r>
    </w:p>
    <w:p w14:paraId="06146857"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&lt;/body&gt;</w:t>
      </w:r>
    </w:p>
    <w:p w14:paraId="57F3817C"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&lt;script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"https://cdnjs.cloudflare.com/ajax/libs/jquery/3.2.1/jquery.min.js"</w:t>
      </w:r>
      <w:r w:rsidRPr="009C607F">
        <w:rPr>
          <w:rFonts w:ascii="Courier New" w:eastAsia="Times New Roman" w:hAnsi="Courier New" w:cs="Courier New"/>
          <w:color w:val="89BDFF"/>
          <w:kern w:val="0"/>
          <w:sz w:val="27"/>
          <w:szCs w:val="27"/>
          <w:lang w:val="en-IN" w:eastAsia="en-IN"/>
        </w:rPr>
        <w:t>&gt;&lt;/script&gt;</w:t>
      </w:r>
    </w:p>
    <w:p w14:paraId="33BB4E82"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&lt;script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"https://maxcdn.bootstrapcdn.com/bootstrap/3.3.7/js/bootstrap.min.js"</w:t>
      </w:r>
      <w:r w:rsidRPr="009C607F">
        <w:rPr>
          <w:rFonts w:ascii="Courier New" w:eastAsia="Times New Roman" w:hAnsi="Courier New" w:cs="Courier New"/>
          <w:color w:val="89BDFF"/>
          <w:kern w:val="0"/>
          <w:sz w:val="27"/>
          <w:szCs w:val="27"/>
          <w:lang w:val="en-IN" w:eastAsia="en-IN"/>
        </w:rPr>
        <w:t>&gt;&lt;/script&gt;</w:t>
      </w:r>
    </w:p>
    <w:p w14:paraId="33BFB09D"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BE73347"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i/>
          <w:iCs/>
          <w:color w:val="AEAEAE"/>
          <w:kern w:val="0"/>
          <w:sz w:val="27"/>
          <w:szCs w:val="27"/>
          <w:lang w:val="en-IN" w:eastAsia="en-IN"/>
        </w:rPr>
        <w:t>&lt;!-- Adding converted js code--&gt;</w:t>
      </w:r>
    </w:p>
    <w:p w14:paraId="4FA70621"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&lt;script</w:t>
      </w:r>
      <w:r w:rsidRPr="009C607F">
        <w:rPr>
          <w:rFonts w:ascii="Courier New" w:eastAsia="Times New Roman" w:hAnsi="Courier New" w:cs="Courier New"/>
          <w:color w:val="FFFFFF"/>
          <w:kern w:val="0"/>
          <w:sz w:val="27"/>
          <w:szCs w:val="27"/>
          <w:lang w:val="en-IN" w:eastAsia="en-IN"/>
        </w:rPr>
        <w:t xml:space="preserve"> </w:t>
      </w:r>
      <w:r w:rsidRPr="009C607F">
        <w:rPr>
          <w:rFonts w:ascii="Courier New" w:eastAsia="Times New Roman" w:hAnsi="Courier New" w:cs="Courier New"/>
          <w:color w:val="BDB76B"/>
          <w:kern w:val="0"/>
          <w:sz w:val="27"/>
          <w:szCs w:val="27"/>
          <w:lang w:val="en-IN" w:eastAsia="en-IN"/>
        </w:rPr>
        <w:t>src</w:t>
      </w:r>
      <w:r w:rsidRPr="009C607F">
        <w:rPr>
          <w:rFonts w:ascii="Courier New" w:eastAsia="Times New Roman" w:hAnsi="Courier New" w:cs="Courier New"/>
          <w:color w:val="FFFFFF"/>
          <w:kern w:val="0"/>
          <w:sz w:val="27"/>
          <w:szCs w:val="27"/>
          <w:lang w:val="en-IN" w:eastAsia="en-IN"/>
        </w:rPr>
        <w:t>=</w:t>
      </w:r>
      <w:r w:rsidRPr="009C607F">
        <w:rPr>
          <w:rFonts w:ascii="Courier New" w:eastAsia="Times New Roman" w:hAnsi="Courier New" w:cs="Courier New"/>
          <w:color w:val="65B042"/>
          <w:kern w:val="0"/>
          <w:sz w:val="27"/>
          <w:szCs w:val="27"/>
          <w:lang w:val="en-IN" w:eastAsia="en-IN"/>
        </w:rPr>
        <w:t>"productdetail.js"</w:t>
      </w:r>
      <w:r w:rsidRPr="009C607F">
        <w:rPr>
          <w:rFonts w:ascii="Courier New" w:eastAsia="Times New Roman" w:hAnsi="Courier New" w:cs="Courier New"/>
          <w:color w:val="89BDFF"/>
          <w:kern w:val="0"/>
          <w:sz w:val="27"/>
          <w:szCs w:val="27"/>
          <w:lang w:val="en-IN" w:eastAsia="en-IN"/>
        </w:rPr>
        <w:t>&gt;&lt;/script&gt;</w:t>
      </w:r>
    </w:p>
    <w:p w14:paraId="55A309F0" w14:textId="77777777"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6AC10FE1" w14:textId="30F87F3B" w:rsidR="009C607F" w:rsidRPr="009C607F" w:rsidRDefault="009C607F" w:rsidP="009C607F">
      <w:pPr>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9C607F">
        <w:rPr>
          <w:rFonts w:ascii="Courier New" w:eastAsia="Times New Roman" w:hAnsi="Courier New" w:cs="Courier New"/>
          <w:color w:val="89BDFF"/>
          <w:kern w:val="0"/>
          <w:sz w:val="27"/>
          <w:szCs w:val="27"/>
          <w:lang w:val="en-IN" w:eastAsia="en-IN"/>
        </w:rPr>
        <w:t>&lt;/html&gt;</w:t>
      </w:r>
      <w:r w:rsidRPr="009C607F">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1659B40" wp14:editId="40A5BAB5">
                <wp:extent cx="304800" cy="304800"/>
                <wp:effectExtent l="0" t="0" r="0" b="0"/>
                <wp:docPr id="79" name="Rectangle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CA2FA" id="Rectangle 7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8B26D3"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b/>
          <w:bCs/>
          <w:color w:val="01014A"/>
          <w:kern w:val="0"/>
          <w:sz w:val="27"/>
          <w:szCs w:val="27"/>
          <w:lang w:val="en-IN" w:eastAsia="en-IN"/>
        </w:rPr>
        <w:t>Attach the transpiled TypeScript file to the HTML page as highlighted in the above code.</w:t>
      </w:r>
    </w:p>
    <w:p w14:paraId="745D1855" w14:textId="77777777" w:rsidR="009C607F" w:rsidRPr="009C607F" w:rsidRDefault="009C607F" w:rsidP="009C607F">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C607F">
        <w:rPr>
          <w:rFonts w:ascii="Roboto" w:eastAsia="Times New Roman" w:hAnsi="Roboto" w:cs="Times New Roman"/>
          <w:color w:val="01014A"/>
          <w:kern w:val="0"/>
          <w:sz w:val="27"/>
          <w:szCs w:val="27"/>
          <w:lang w:val="en-IN" w:eastAsia="en-IN"/>
        </w:rPr>
        <w:t>Modify the event handler function to make productId as optional parameter and productName as default parameter (Samsung Galaxy Note7)</w:t>
      </w:r>
    </w:p>
    <w:p w14:paraId="148294ED"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b/>
          <w:bCs/>
          <w:color w:val="01014A"/>
          <w:kern w:val="0"/>
          <w:sz w:val="27"/>
          <w:szCs w:val="27"/>
          <w:lang w:val="en-IN" w:eastAsia="en-IN"/>
        </w:rPr>
        <w:t>Problem Statement:</w:t>
      </w:r>
    </w:p>
    <w:p w14:paraId="7097F893"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In the previous example we have navigated from the home page to the product detail page given below:</w:t>
      </w:r>
    </w:p>
    <w:p w14:paraId="11280D40"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 </w:t>
      </w:r>
    </w:p>
    <w:p w14:paraId="48910ED1"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 </w:t>
      </w:r>
    </w:p>
    <w:p w14:paraId="7FF23519" w14:textId="5CE66935" w:rsidR="00406187" w:rsidRPr="00406187" w:rsidRDefault="00406187" w:rsidP="00406187">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noProof/>
          <w:color w:val="01014A"/>
          <w:kern w:val="0"/>
          <w:sz w:val="27"/>
          <w:szCs w:val="27"/>
          <w:lang w:val="en-IN" w:eastAsia="en-IN"/>
        </w:rPr>
        <w:lastRenderedPageBreak/>
        <w:drawing>
          <wp:inline distT="0" distB="0" distL="0" distR="0" wp14:anchorId="3638518D" wp14:editId="2E10FDD4">
            <wp:extent cx="6858000" cy="391096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3910965"/>
                    </a:xfrm>
                    <a:prstGeom prst="rect">
                      <a:avLst/>
                    </a:prstGeom>
                    <a:noFill/>
                    <a:ln>
                      <a:noFill/>
                    </a:ln>
                  </pic:spPr>
                </pic:pic>
              </a:graphicData>
            </a:graphic>
          </wp:inline>
        </w:drawing>
      </w:r>
    </w:p>
    <w:p w14:paraId="09EC03BC"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 </w:t>
      </w:r>
    </w:p>
    <w:p w14:paraId="3E57FC51"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In this page, on click of each color, the corresponding mobile image, and price have to be updated on the screen.</w:t>
      </w:r>
    </w:p>
    <w:p w14:paraId="50779208"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b/>
          <w:bCs/>
          <w:color w:val="01014A"/>
          <w:kern w:val="0"/>
          <w:sz w:val="27"/>
          <w:szCs w:val="27"/>
          <w:lang w:val="en-IN" w:eastAsia="en-IN"/>
        </w:rPr>
        <w:t>Example:</w:t>
      </w:r>
      <w:r w:rsidRPr="00406187">
        <w:rPr>
          <w:rFonts w:ascii="Roboto" w:eastAsia="Times New Roman" w:hAnsi="Roboto" w:cs="Times New Roman"/>
          <w:color w:val="01014A"/>
          <w:kern w:val="0"/>
          <w:sz w:val="27"/>
          <w:szCs w:val="27"/>
          <w:lang w:val="en-IN" w:eastAsia="en-IN"/>
        </w:rPr>
        <w:t> On click of PinkGold the below screen should be rendered:</w:t>
      </w:r>
    </w:p>
    <w:p w14:paraId="162A183F"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 </w:t>
      </w:r>
    </w:p>
    <w:p w14:paraId="67F0EC78"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 </w:t>
      </w:r>
    </w:p>
    <w:p w14:paraId="20ACB1A7" w14:textId="6F4E91DC" w:rsidR="00406187" w:rsidRPr="00406187" w:rsidRDefault="00406187" w:rsidP="00406187">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noProof/>
          <w:color w:val="01014A"/>
          <w:kern w:val="0"/>
          <w:sz w:val="27"/>
          <w:szCs w:val="27"/>
          <w:lang w:val="en-IN" w:eastAsia="en-IN"/>
        </w:rPr>
        <w:lastRenderedPageBreak/>
        <w:drawing>
          <wp:inline distT="0" distB="0" distL="0" distR="0" wp14:anchorId="299D69C9" wp14:editId="6CAE21AB">
            <wp:extent cx="6858000" cy="377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3775710"/>
                    </a:xfrm>
                    <a:prstGeom prst="rect">
                      <a:avLst/>
                    </a:prstGeom>
                    <a:noFill/>
                    <a:ln>
                      <a:noFill/>
                    </a:ln>
                  </pic:spPr>
                </pic:pic>
              </a:graphicData>
            </a:graphic>
          </wp:inline>
        </w:drawing>
      </w:r>
    </w:p>
    <w:p w14:paraId="1C282963"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 </w:t>
      </w:r>
    </w:p>
    <w:p w14:paraId="4BC88D03"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Write an event handler that accepts color as the string parameter. Depending on the color value update the product details. The image and price of the product should be changed based on the color which has been clicked.</w:t>
      </w:r>
    </w:p>
    <w:p w14:paraId="67D681F5"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Below is the complete HTML code, write TypeScript code to solve the requirement.</w:t>
      </w:r>
    </w:p>
    <w:p w14:paraId="2B4473FD"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ProductDetail.html</w:t>
      </w:r>
    </w:p>
    <w:p w14:paraId="7C227E88" w14:textId="77777777" w:rsidR="00406187" w:rsidRPr="00406187" w:rsidRDefault="00406187" w:rsidP="00406187">
      <w:pPr>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3387CC"/>
          <w:kern w:val="0"/>
          <w:sz w:val="27"/>
          <w:szCs w:val="27"/>
          <w:lang w:val="en-IN" w:eastAsia="en-IN"/>
        </w:rPr>
        <w:t>&lt;!doctype html&gt;</w:t>
      </w:r>
    </w:p>
    <w:p w14:paraId="525D2E80"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89BDFF"/>
          <w:kern w:val="0"/>
          <w:sz w:val="27"/>
          <w:szCs w:val="27"/>
          <w:lang w:val="en-IN" w:eastAsia="en-IN"/>
        </w:rPr>
        <w:t>&lt;html&gt;</w:t>
      </w:r>
    </w:p>
    <w:p w14:paraId="5BCDD185"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01EBC02D"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89BDFF"/>
          <w:kern w:val="0"/>
          <w:sz w:val="27"/>
          <w:szCs w:val="27"/>
          <w:lang w:val="en-IN" w:eastAsia="en-IN"/>
        </w:rPr>
        <w:t>&lt;head&gt;</w:t>
      </w:r>
    </w:p>
    <w:p w14:paraId="4C381E31"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&lt;title&gt;</w:t>
      </w:r>
      <w:r w:rsidRPr="00406187">
        <w:rPr>
          <w:rFonts w:ascii="Courier New" w:eastAsia="Times New Roman" w:hAnsi="Courier New" w:cs="Courier New"/>
          <w:color w:val="FFFFFF"/>
          <w:kern w:val="0"/>
          <w:sz w:val="27"/>
          <w:szCs w:val="27"/>
          <w:lang w:val="en-IN" w:eastAsia="en-IN"/>
        </w:rPr>
        <w:t>Mobile Cart</w:t>
      </w:r>
      <w:r w:rsidRPr="00406187">
        <w:rPr>
          <w:rFonts w:ascii="Courier New" w:eastAsia="Times New Roman" w:hAnsi="Courier New" w:cs="Courier New"/>
          <w:color w:val="89BDFF"/>
          <w:kern w:val="0"/>
          <w:sz w:val="27"/>
          <w:szCs w:val="27"/>
          <w:lang w:val="en-IN" w:eastAsia="en-IN"/>
        </w:rPr>
        <w:t>&lt;/title&gt;</w:t>
      </w:r>
    </w:p>
    <w:p w14:paraId="1FEB1F36"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&lt;meta</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charset</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"UTF-8"</w:t>
      </w:r>
      <w:r w:rsidRPr="00406187">
        <w:rPr>
          <w:rFonts w:ascii="Courier New" w:eastAsia="Times New Roman" w:hAnsi="Courier New" w:cs="Courier New"/>
          <w:color w:val="89BDFF"/>
          <w:kern w:val="0"/>
          <w:sz w:val="27"/>
          <w:szCs w:val="27"/>
          <w:lang w:val="en-IN" w:eastAsia="en-IN"/>
        </w:rPr>
        <w:t>&gt;</w:t>
      </w:r>
    </w:p>
    <w:p w14:paraId="1A192A32"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&lt;meta</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name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"viewport"</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content</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"width=device-width, initial-scale=1"</w:t>
      </w:r>
      <w:r w:rsidRPr="00406187">
        <w:rPr>
          <w:rFonts w:ascii="Courier New" w:eastAsia="Times New Roman" w:hAnsi="Courier New" w:cs="Courier New"/>
          <w:color w:val="89BDFF"/>
          <w:kern w:val="0"/>
          <w:sz w:val="27"/>
          <w:szCs w:val="27"/>
          <w:lang w:val="en-IN" w:eastAsia="en-IN"/>
        </w:rPr>
        <w:t>&gt;</w:t>
      </w:r>
    </w:p>
    <w:p w14:paraId="52746FE5"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&lt;link</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href</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"https://maxcdn.bootstrapcdn.com/bootstrap/3.3.7/css/bootstrap.min.css"</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rel</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"stylesheet"</w:t>
      </w:r>
      <w:r w:rsidRPr="00406187">
        <w:rPr>
          <w:rFonts w:ascii="Courier New" w:eastAsia="Times New Roman" w:hAnsi="Courier New" w:cs="Courier New"/>
          <w:color w:val="89BDFF"/>
          <w:kern w:val="0"/>
          <w:sz w:val="27"/>
          <w:szCs w:val="27"/>
          <w:lang w:val="en-IN" w:eastAsia="en-IN"/>
        </w:rPr>
        <w:t>&gt;</w:t>
      </w:r>
    </w:p>
    <w:p w14:paraId="57F572B7"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&lt;style&gt;</w:t>
      </w:r>
    </w:p>
    <w:p w14:paraId="7E3EBE1A"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.navbar-inverse {</w:t>
      </w:r>
    </w:p>
    <w:p w14:paraId="480FF3AA"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background-color: </w:t>
      </w:r>
      <w:r w:rsidRPr="00406187">
        <w:rPr>
          <w:rFonts w:ascii="Courier New" w:eastAsia="Times New Roman" w:hAnsi="Courier New" w:cs="Courier New"/>
          <w:i/>
          <w:iCs/>
          <w:color w:val="AEAEAE"/>
          <w:kern w:val="0"/>
          <w:sz w:val="27"/>
          <w:szCs w:val="27"/>
          <w:lang w:val="en-IN" w:eastAsia="en-IN"/>
        </w:rPr>
        <w:t>#005580;</w:t>
      </w:r>
    </w:p>
    <w:p w14:paraId="2703A34A"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background-image: none;</w:t>
      </w:r>
    </w:p>
    <w:p w14:paraId="519C2240"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lastRenderedPageBreak/>
        <w:t xml:space="preserve">            background-repeat: </w:t>
      </w:r>
      <w:r w:rsidRPr="00406187">
        <w:rPr>
          <w:rFonts w:ascii="Courier New" w:eastAsia="Times New Roman" w:hAnsi="Courier New" w:cs="Courier New"/>
          <w:color w:val="E28964"/>
          <w:kern w:val="0"/>
          <w:sz w:val="27"/>
          <w:szCs w:val="27"/>
          <w:lang w:val="en-IN" w:eastAsia="en-IN"/>
        </w:rPr>
        <w:t>no</w:t>
      </w:r>
      <w:r w:rsidRPr="00406187">
        <w:rPr>
          <w:rFonts w:ascii="Courier New" w:eastAsia="Times New Roman" w:hAnsi="Courier New" w:cs="Courier New"/>
          <w:color w:val="FFFFFF"/>
          <w:kern w:val="0"/>
          <w:sz w:val="27"/>
          <w:szCs w:val="27"/>
          <w:lang w:val="en-IN" w:eastAsia="en-IN"/>
        </w:rPr>
        <w:t>-repeat;</w:t>
      </w:r>
    </w:p>
    <w:p w14:paraId="6DDADF51"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color: </w:t>
      </w:r>
      <w:r w:rsidRPr="00406187">
        <w:rPr>
          <w:rFonts w:ascii="Courier New" w:eastAsia="Times New Roman" w:hAnsi="Courier New" w:cs="Courier New"/>
          <w:i/>
          <w:iCs/>
          <w:color w:val="AEAEAE"/>
          <w:kern w:val="0"/>
          <w:sz w:val="27"/>
          <w:szCs w:val="27"/>
          <w:lang w:val="en-IN" w:eastAsia="en-IN"/>
        </w:rPr>
        <w:t>#ffffff;</w:t>
      </w:r>
    </w:p>
    <w:p w14:paraId="00B6201D"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p>
    <w:p w14:paraId="65FAAB69"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C8EC1CC"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.navbar-inverse .navbar-nav&gt;.active&gt;a {</w:t>
      </w:r>
    </w:p>
    <w:p w14:paraId="6BAD8E91"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color: </w:t>
      </w:r>
      <w:r w:rsidRPr="00406187">
        <w:rPr>
          <w:rFonts w:ascii="Courier New" w:eastAsia="Times New Roman" w:hAnsi="Courier New" w:cs="Courier New"/>
          <w:i/>
          <w:iCs/>
          <w:color w:val="AEAEAE"/>
          <w:kern w:val="0"/>
          <w:sz w:val="27"/>
          <w:szCs w:val="27"/>
          <w:lang w:val="en-IN" w:eastAsia="en-IN"/>
        </w:rPr>
        <w:t>#ffffff;</w:t>
      </w:r>
    </w:p>
    <w:p w14:paraId="7C433A3F"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background-color: transparent;</w:t>
      </w:r>
    </w:p>
    <w:p w14:paraId="3A1E808B"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p>
    <w:p w14:paraId="3F361F80"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1A634486"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.navbar-inverse .navbar-nav&gt;li&gt;a:hover {</w:t>
      </w:r>
    </w:p>
    <w:p w14:paraId="6D48860B"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text-decoration: none;</w:t>
      </w:r>
    </w:p>
    <w:p w14:paraId="124B4B23"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p>
    <w:p w14:paraId="6D8E29FF"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&lt;/style&gt;</w:t>
      </w:r>
    </w:p>
    <w:p w14:paraId="01EE02E4"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89BDFF"/>
          <w:kern w:val="0"/>
          <w:sz w:val="27"/>
          <w:szCs w:val="27"/>
          <w:lang w:val="en-IN" w:eastAsia="en-IN"/>
        </w:rPr>
        <w:t>&lt;/head&gt;</w:t>
      </w:r>
    </w:p>
    <w:p w14:paraId="22F1A3FF"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B2D25D6"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89BDFF"/>
          <w:kern w:val="0"/>
          <w:sz w:val="27"/>
          <w:szCs w:val="27"/>
          <w:lang w:val="en-IN" w:eastAsia="en-IN"/>
        </w:rPr>
        <w:t>&lt;body&gt;</w:t>
      </w:r>
    </w:p>
    <w:p w14:paraId="7E11560F"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&lt;nav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"navbar navbar-inverse navbar-fixed-top"</w:t>
      </w:r>
      <w:r w:rsidRPr="00406187">
        <w:rPr>
          <w:rFonts w:ascii="Courier New" w:eastAsia="Times New Roman" w:hAnsi="Courier New" w:cs="Courier New"/>
          <w:color w:val="89BDFF"/>
          <w:kern w:val="0"/>
          <w:sz w:val="27"/>
          <w:szCs w:val="27"/>
          <w:lang w:val="en-IN" w:eastAsia="en-IN"/>
        </w:rPr>
        <w:t>&gt;</w:t>
      </w:r>
    </w:p>
    <w:p w14:paraId="7A1F7D0D"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"navbar-header"</w:t>
      </w:r>
      <w:r w:rsidRPr="00406187">
        <w:rPr>
          <w:rFonts w:ascii="Courier New" w:eastAsia="Times New Roman" w:hAnsi="Courier New" w:cs="Courier New"/>
          <w:color w:val="89BDFF"/>
          <w:kern w:val="0"/>
          <w:sz w:val="27"/>
          <w:szCs w:val="27"/>
          <w:lang w:val="en-IN" w:eastAsia="en-IN"/>
        </w:rPr>
        <w:t>&gt;</w:t>
      </w:r>
    </w:p>
    <w:p w14:paraId="250D4274"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&lt;button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type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"button"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"navbar-toggle collapsed"</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data-toggle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"collapse"</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data-target</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"#navbar"</w:t>
      </w:r>
    </w:p>
    <w:p w14:paraId="08BB10D2"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aria-expanded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"false"</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aria-controls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"navbar"</w:t>
      </w:r>
      <w:r w:rsidRPr="00406187">
        <w:rPr>
          <w:rFonts w:ascii="Courier New" w:eastAsia="Times New Roman" w:hAnsi="Courier New" w:cs="Courier New"/>
          <w:color w:val="89BDFF"/>
          <w:kern w:val="0"/>
          <w:sz w:val="27"/>
          <w:szCs w:val="27"/>
          <w:lang w:val="en-IN" w:eastAsia="en-IN"/>
        </w:rPr>
        <w:t>&gt;</w:t>
      </w:r>
    </w:p>
    <w:p w14:paraId="0B80F001"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"sr-only"</w:t>
      </w:r>
      <w:r w:rsidRPr="00406187">
        <w:rPr>
          <w:rFonts w:ascii="Courier New" w:eastAsia="Times New Roman" w:hAnsi="Courier New" w:cs="Courier New"/>
          <w:color w:val="89BDFF"/>
          <w:kern w:val="0"/>
          <w:sz w:val="27"/>
          <w:szCs w:val="27"/>
          <w:lang w:val="en-IN" w:eastAsia="en-IN"/>
        </w:rPr>
        <w:t>&gt;</w:t>
      </w:r>
      <w:r w:rsidRPr="00406187">
        <w:rPr>
          <w:rFonts w:ascii="Courier New" w:eastAsia="Times New Roman" w:hAnsi="Courier New" w:cs="Courier New"/>
          <w:color w:val="FFFFFF"/>
          <w:kern w:val="0"/>
          <w:sz w:val="27"/>
          <w:szCs w:val="27"/>
          <w:lang w:val="en-IN" w:eastAsia="en-IN"/>
        </w:rPr>
        <w:t>Toggle navigation</w:t>
      </w:r>
      <w:r w:rsidRPr="00406187">
        <w:rPr>
          <w:rFonts w:ascii="Courier New" w:eastAsia="Times New Roman" w:hAnsi="Courier New" w:cs="Courier New"/>
          <w:color w:val="89BDFF"/>
          <w:kern w:val="0"/>
          <w:sz w:val="27"/>
          <w:szCs w:val="27"/>
          <w:lang w:val="en-IN" w:eastAsia="en-IN"/>
        </w:rPr>
        <w:t>&lt;/span&gt;</w:t>
      </w:r>
    </w:p>
    <w:p w14:paraId="6C84142D"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"icon-bar"</w:t>
      </w:r>
      <w:r w:rsidRPr="00406187">
        <w:rPr>
          <w:rFonts w:ascii="Courier New" w:eastAsia="Times New Roman" w:hAnsi="Courier New" w:cs="Courier New"/>
          <w:color w:val="89BDFF"/>
          <w:kern w:val="0"/>
          <w:sz w:val="27"/>
          <w:szCs w:val="27"/>
          <w:lang w:val="en-IN" w:eastAsia="en-IN"/>
        </w:rPr>
        <w:t>&gt;&lt;/span&gt;</w:t>
      </w:r>
    </w:p>
    <w:p w14:paraId="2206FCEF"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"icon-bar"</w:t>
      </w:r>
      <w:r w:rsidRPr="00406187">
        <w:rPr>
          <w:rFonts w:ascii="Courier New" w:eastAsia="Times New Roman" w:hAnsi="Courier New" w:cs="Courier New"/>
          <w:color w:val="89BDFF"/>
          <w:kern w:val="0"/>
          <w:sz w:val="27"/>
          <w:szCs w:val="27"/>
          <w:lang w:val="en-IN" w:eastAsia="en-IN"/>
        </w:rPr>
        <w:t>&gt;&lt;/span&gt;</w:t>
      </w:r>
    </w:p>
    <w:p w14:paraId="01221699"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"icon-bar"</w:t>
      </w:r>
      <w:r w:rsidRPr="00406187">
        <w:rPr>
          <w:rFonts w:ascii="Courier New" w:eastAsia="Times New Roman" w:hAnsi="Courier New" w:cs="Courier New"/>
          <w:color w:val="89BDFF"/>
          <w:kern w:val="0"/>
          <w:sz w:val="27"/>
          <w:szCs w:val="27"/>
          <w:lang w:val="en-IN" w:eastAsia="en-IN"/>
        </w:rPr>
        <w:t>&gt;&lt;/span&gt;</w:t>
      </w:r>
    </w:p>
    <w:p w14:paraId="13C9A0C9"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&lt;/button&gt;</w:t>
      </w:r>
    </w:p>
    <w:p w14:paraId="3929F126"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&lt;a</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"navbar-brand"</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href</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r w:rsidRPr="00406187">
        <w:rPr>
          <w:rFonts w:ascii="Courier New" w:eastAsia="Times New Roman" w:hAnsi="Courier New" w:cs="Courier New"/>
          <w:color w:val="FFFFFF"/>
          <w:kern w:val="0"/>
          <w:sz w:val="27"/>
          <w:szCs w:val="27"/>
          <w:lang w:val="en-IN" w:eastAsia="en-IN"/>
        </w:rPr>
        <w:t>Mobile Cart</w:t>
      </w:r>
      <w:r w:rsidRPr="00406187">
        <w:rPr>
          <w:rFonts w:ascii="Courier New" w:eastAsia="Times New Roman" w:hAnsi="Courier New" w:cs="Courier New"/>
          <w:color w:val="89BDFF"/>
          <w:kern w:val="0"/>
          <w:sz w:val="27"/>
          <w:szCs w:val="27"/>
          <w:lang w:val="en-IN" w:eastAsia="en-IN"/>
        </w:rPr>
        <w:t>&lt;/a&gt;</w:t>
      </w:r>
    </w:p>
    <w:p w14:paraId="191511A4"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58527FAB"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id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"navbar"</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"collapse navbar-collapse"</w:t>
      </w:r>
      <w:r w:rsidRPr="00406187">
        <w:rPr>
          <w:rFonts w:ascii="Courier New" w:eastAsia="Times New Roman" w:hAnsi="Courier New" w:cs="Courier New"/>
          <w:color w:val="89BDFF"/>
          <w:kern w:val="0"/>
          <w:sz w:val="27"/>
          <w:szCs w:val="27"/>
          <w:lang w:val="en-IN" w:eastAsia="en-IN"/>
        </w:rPr>
        <w:t>&gt;</w:t>
      </w:r>
    </w:p>
    <w:p w14:paraId="6FF89AB6"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&lt;ul</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"nav navbar-nav"</w:t>
      </w:r>
      <w:r w:rsidRPr="00406187">
        <w:rPr>
          <w:rFonts w:ascii="Courier New" w:eastAsia="Times New Roman" w:hAnsi="Courier New" w:cs="Courier New"/>
          <w:color w:val="89BDFF"/>
          <w:kern w:val="0"/>
          <w:sz w:val="27"/>
          <w:szCs w:val="27"/>
          <w:lang w:val="en-IN" w:eastAsia="en-IN"/>
        </w:rPr>
        <w:t>&gt;</w:t>
      </w:r>
    </w:p>
    <w:p w14:paraId="2F541EEC"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&lt;li&gt;&lt;a</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href</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"Index.html"</w:t>
      </w:r>
      <w:r w:rsidRPr="00406187">
        <w:rPr>
          <w:rFonts w:ascii="Courier New" w:eastAsia="Times New Roman" w:hAnsi="Courier New" w:cs="Courier New"/>
          <w:color w:val="89BDFF"/>
          <w:kern w:val="0"/>
          <w:sz w:val="27"/>
          <w:szCs w:val="27"/>
          <w:lang w:val="en-IN" w:eastAsia="en-IN"/>
        </w:rPr>
        <w:t>&gt;</w:t>
      </w:r>
      <w:r w:rsidRPr="00406187">
        <w:rPr>
          <w:rFonts w:ascii="Courier New" w:eastAsia="Times New Roman" w:hAnsi="Courier New" w:cs="Courier New"/>
          <w:color w:val="FFFFFF"/>
          <w:kern w:val="0"/>
          <w:sz w:val="27"/>
          <w:szCs w:val="27"/>
          <w:lang w:val="en-IN" w:eastAsia="en-IN"/>
        </w:rPr>
        <w:t>Home</w:t>
      </w:r>
      <w:r w:rsidRPr="00406187">
        <w:rPr>
          <w:rFonts w:ascii="Courier New" w:eastAsia="Times New Roman" w:hAnsi="Courier New" w:cs="Courier New"/>
          <w:color w:val="89BDFF"/>
          <w:kern w:val="0"/>
          <w:sz w:val="27"/>
          <w:szCs w:val="27"/>
          <w:lang w:val="en-IN" w:eastAsia="en-IN"/>
        </w:rPr>
        <w:t>&lt;/a&gt;&lt;/li&gt;</w:t>
      </w:r>
    </w:p>
    <w:p w14:paraId="4932FF4D"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&lt;/ul&gt;</w:t>
      </w:r>
    </w:p>
    <w:p w14:paraId="44791652"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i/>
          <w:iCs/>
          <w:color w:val="AEAEAE"/>
          <w:kern w:val="0"/>
          <w:sz w:val="27"/>
          <w:szCs w:val="27"/>
          <w:lang w:val="en-IN" w:eastAsia="en-IN"/>
        </w:rPr>
        <w:t>&lt;!--/.nav-collapse --&gt;</w:t>
      </w:r>
    </w:p>
    <w:p w14:paraId="745A3076"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&lt;ul</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"nav navbar-nav navbar-middle"</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color:white; margin-right:</w:t>
      </w:r>
      <w:r w:rsidRPr="00406187">
        <w:rPr>
          <w:rFonts w:ascii="Courier New" w:eastAsia="Times New Roman" w:hAnsi="Courier New" w:cs="Courier New"/>
          <w:color w:val="3387CC"/>
          <w:kern w:val="0"/>
          <w:sz w:val="27"/>
          <w:szCs w:val="27"/>
          <w:lang w:val="en-IN" w:eastAsia="en-IN"/>
        </w:rPr>
        <w:t>30px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4302158E"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&lt;li&gt;&lt;a</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href</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"Cart.html"</w:t>
      </w:r>
      <w:r w:rsidRPr="00406187">
        <w:rPr>
          <w:rFonts w:ascii="Courier New" w:eastAsia="Times New Roman" w:hAnsi="Courier New" w:cs="Courier New"/>
          <w:color w:val="89BDFF"/>
          <w:kern w:val="0"/>
          <w:sz w:val="27"/>
          <w:szCs w:val="27"/>
          <w:lang w:val="en-IN" w:eastAsia="en-IN"/>
        </w:rPr>
        <w:t>&gt;&lt;span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"glyphicon glyphicon-shopping-cart"</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color:white</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&gt;&lt;/span&gt;&lt;/a&gt;</w:t>
      </w:r>
    </w:p>
    <w:p w14:paraId="4201B7A3"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&lt;/li&gt;</w:t>
      </w:r>
    </w:p>
    <w:p w14:paraId="56EEB3E4"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&lt;/ul&gt;</w:t>
      </w:r>
    </w:p>
    <w:p w14:paraId="1E781D34"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01051289"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&lt;/nav&gt;</w:t>
      </w:r>
    </w:p>
    <w:p w14:paraId="3AA4BF8D"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"container"</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margin-top:</w:t>
      </w:r>
      <w:r w:rsidRPr="00406187">
        <w:rPr>
          <w:rFonts w:ascii="Courier New" w:eastAsia="Times New Roman" w:hAnsi="Courier New" w:cs="Courier New"/>
          <w:color w:val="3387CC"/>
          <w:kern w:val="0"/>
          <w:sz w:val="27"/>
          <w:szCs w:val="27"/>
          <w:lang w:val="en-IN" w:eastAsia="en-IN"/>
        </w:rPr>
        <w:t>7</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5D555D63"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"row"</w:t>
      </w:r>
      <w:r w:rsidRPr="00406187">
        <w:rPr>
          <w:rFonts w:ascii="Courier New" w:eastAsia="Times New Roman" w:hAnsi="Courier New" w:cs="Courier New"/>
          <w:color w:val="89BDFF"/>
          <w:kern w:val="0"/>
          <w:sz w:val="27"/>
          <w:szCs w:val="27"/>
          <w:lang w:val="en-IN" w:eastAsia="en-IN"/>
        </w:rPr>
        <w:t>&gt;</w:t>
      </w:r>
    </w:p>
    <w:p w14:paraId="2EEC8A1D"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"col-sm-4"</w:t>
      </w:r>
      <w:r w:rsidRPr="00406187">
        <w:rPr>
          <w:rFonts w:ascii="Courier New" w:eastAsia="Times New Roman" w:hAnsi="Courier New" w:cs="Courier New"/>
          <w:color w:val="89BDFF"/>
          <w:kern w:val="0"/>
          <w:sz w:val="27"/>
          <w:szCs w:val="27"/>
          <w:lang w:val="en-IN" w:eastAsia="en-IN"/>
        </w:rPr>
        <w:t>&gt;</w:t>
      </w:r>
    </w:p>
    <w:p w14:paraId="437B4AA2"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lastRenderedPageBreak/>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margin-left:</w:t>
      </w:r>
      <w:r w:rsidRPr="00406187">
        <w:rPr>
          <w:rFonts w:ascii="Courier New" w:eastAsia="Times New Roman" w:hAnsi="Courier New" w:cs="Courier New"/>
          <w:color w:val="3387CC"/>
          <w:kern w:val="0"/>
          <w:sz w:val="27"/>
          <w:szCs w:val="27"/>
          <w:lang w:val="en-IN" w:eastAsia="en-IN"/>
        </w:rPr>
        <w:t>40</w:t>
      </w:r>
      <w:r w:rsidRPr="00406187">
        <w:rPr>
          <w:rFonts w:ascii="Courier New" w:eastAsia="Times New Roman" w:hAnsi="Courier New" w:cs="Courier New"/>
          <w:color w:val="FFFFFF"/>
          <w:kern w:val="0"/>
          <w:sz w:val="27"/>
          <w:szCs w:val="27"/>
          <w:lang w:val="en-IN" w:eastAsia="en-IN"/>
        </w:rPr>
        <w:t>%;padding-top:</w:t>
      </w:r>
      <w:r w:rsidRPr="00406187">
        <w:rPr>
          <w:rFonts w:ascii="Courier New" w:eastAsia="Times New Roman" w:hAnsi="Courier New" w:cs="Courier New"/>
          <w:color w:val="3387CC"/>
          <w:kern w:val="0"/>
          <w:sz w:val="27"/>
          <w:szCs w:val="27"/>
          <w:lang w:val="en-IN" w:eastAsia="en-IN"/>
        </w:rPr>
        <w:t>15px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6BEB095B"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w:t>
      </w:r>
      <w:r w:rsidRPr="00406187">
        <w:rPr>
          <w:rFonts w:ascii="Courier New" w:eastAsia="Times New Roman" w:hAnsi="Courier New" w:cs="Courier New"/>
          <w:color w:val="3387CC"/>
          <w:kern w:val="0"/>
          <w:sz w:val="27"/>
          <w:szCs w:val="27"/>
          <w:lang w:val="en-IN" w:eastAsia="en-IN"/>
        </w:rPr>
        <w:t>15px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32D2E677"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5FE02730"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&lt;img</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id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"phoneImage"</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src</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"Images/Part 1/SamsungGalaxy_Gold.JPG"</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height</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"250px"</w:t>
      </w:r>
      <w:r w:rsidRPr="00406187">
        <w:rPr>
          <w:rFonts w:ascii="Courier New" w:eastAsia="Times New Roman" w:hAnsi="Courier New" w:cs="Courier New"/>
          <w:color w:val="89BDFF"/>
          <w:kern w:val="0"/>
          <w:sz w:val="27"/>
          <w:szCs w:val="27"/>
          <w:lang w:val="en-IN" w:eastAsia="en-IN"/>
        </w:rPr>
        <w:t>&gt;</w:t>
      </w:r>
    </w:p>
    <w:p w14:paraId="354C52FA"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4C1801EF"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padding-top:</w:t>
      </w:r>
      <w:r w:rsidRPr="00406187">
        <w:rPr>
          <w:rFonts w:ascii="Courier New" w:eastAsia="Times New Roman" w:hAnsi="Courier New" w:cs="Courier New"/>
          <w:color w:val="3387CC"/>
          <w:kern w:val="0"/>
          <w:sz w:val="27"/>
          <w:szCs w:val="27"/>
          <w:lang w:val="en-IN" w:eastAsia="en-IN"/>
        </w:rPr>
        <w:t>10px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500F01BE"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&lt;div&gt;&lt;b&gt;&lt;span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id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"pName"</w:t>
      </w:r>
      <w:r w:rsidRPr="00406187">
        <w:rPr>
          <w:rFonts w:ascii="Courier New" w:eastAsia="Times New Roman" w:hAnsi="Courier New" w:cs="Courier New"/>
          <w:color w:val="89BDFF"/>
          <w:kern w:val="0"/>
          <w:sz w:val="27"/>
          <w:szCs w:val="27"/>
          <w:lang w:val="en-IN" w:eastAsia="en-IN"/>
        </w:rPr>
        <w:t>&gt;&lt;/span&gt;&lt;/b&gt;&lt;/div&gt;</w:t>
      </w:r>
    </w:p>
    <w:p w14:paraId="6AC2C0A5"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padding-top:</w:t>
      </w:r>
      <w:r w:rsidRPr="00406187">
        <w:rPr>
          <w:rFonts w:ascii="Courier New" w:eastAsia="Times New Roman" w:hAnsi="Courier New" w:cs="Courier New"/>
          <w:color w:val="3387CC"/>
          <w:kern w:val="0"/>
          <w:sz w:val="27"/>
          <w:szCs w:val="27"/>
          <w:lang w:val="en-IN" w:eastAsia="en-IN"/>
        </w:rPr>
        <w:t>10px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&gt;&lt;b&gt;</w:t>
      </w:r>
      <w:r w:rsidRPr="00406187">
        <w:rPr>
          <w:rFonts w:ascii="Courier New" w:eastAsia="Times New Roman" w:hAnsi="Courier New" w:cs="Courier New"/>
          <w:color w:val="FFFFFF"/>
          <w:kern w:val="0"/>
          <w:sz w:val="27"/>
          <w:szCs w:val="27"/>
          <w:lang w:val="en-IN" w:eastAsia="en-IN"/>
        </w:rPr>
        <w:t>Price:</w:t>
      </w:r>
      <w:r w:rsidRPr="00406187">
        <w:rPr>
          <w:rFonts w:ascii="Courier New" w:eastAsia="Times New Roman" w:hAnsi="Courier New" w:cs="Courier New"/>
          <w:color w:val="89BDFF"/>
          <w:kern w:val="0"/>
          <w:sz w:val="27"/>
          <w:szCs w:val="27"/>
          <w:lang w:val="en-IN" w:eastAsia="en-IN"/>
        </w:rPr>
        <w:t>&lt;/b&gt;</w:t>
      </w:r>
      <w:r w:rsidRPr="00406187">
        <w:rPr>
          <w:rFonts w:ascii="Courier New" w:eastAsia="Times New Roman" w:hAnsi="Courier New" w:cs="Courier New"/>
          <w:color w:val="FFFFFF"/>
          <w:kern w:val="0"/>
          <w:sz w:val="27"/>
          <w:szCs w:val="27"/>
          <w:lang w:val="en-IN" w:eastAsia="en-IN"/>
        </w:rPr>
        <w:t>&amp;nbsp;&amp;dollar;</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id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"pPrice"</w:t>
      </w:r>
      <w:r w:rsidRPr="00406187">
        <w:rPr>
          <w:rFonts w:ascii="Courier New" w:eastAsia="Times New Roman" w:hAnsi="Courier New" w:cs="Courier New"/>
          <w:color w:val="89BDFF"/>
          <w:kern w:val="0"/>
          <w:sz w:val="27"/>
          <w:szCs w:val="27"/>
          <w:lang w:val="en-IN" w:eastAsia="en-IN"/>
        </w:rPr>
        <w:t>&gt;&lt;/span&gt;&lt;/div&gt;</w:t>
      </w:r>
    </w:p>
    <w:p w14:paraId="4C6565FD"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&lt;div&gt;&lt;b&gt;</w:t>
      </w:r>
      <w:r w:rsidRPr="00406187">
        <w:rPr>
          <w:rFonts w:ascii="Courier New" w:eastAsia="Times New Roman" w:hAnsi="Courier New" w:cs="Courier New"/>
          <w:color w:val="FFFFFF"/>
          <w:kern w:val="0"/>
          <w:sz w:val="27"/>
          <w:szCs w:val="27"/>
          <w:lang w:val="en-IN" w:eastAsia="en-IN"/>
        </w:rPr>
        <w:t>Status:</w:t>
      </w:r>
      <w:r w:rsidRPr="00406187">
        <w:rPr>
          <w:rFonts w:ascii="Courier New" w:eastAsia="Times New Roman" w:hAnsi="Courier New" w:cs="Courier New"/>
          <w:color w:val="89BDFF"/>
          <w:kern w:val="0"/>
          <w:sz w:val="27"/>
          <w:szCs w:val="27"/>
          <w:lang w:val="en-IN" w:eastAsia="en-IN"/>
        </w:rPr>
        <w:t>&lt;/b&gt;</w:t>
      </w:r>
      <w:r w:rsidRPr="00406187">
        <w:rPr>
          <w:rFonts w:ascii="Courier New" w:eastAsia="Times New Roman" w:hAnsi="Courier New" w:cs="Courier New"/>
          <w:color w:val="FFFFFF"/>
          <w:kern w:val="0"/>
          <w:sz w:val="27"/>
          <w:szCs w:val="27"/>
          <w:lang w:val="en-IN" w:eastAsia="en-IN"/>
        </w:rPr>
        <w:t>&amp;nbsp;</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id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"pAvailable"</w:t>
      </w:r>
      <w:r w:rsidRPr="00406187">
        <w:rPr>
          <w:rFonts w:ascii="Courier New" w:eastAsia="Times New Roman" w:hAnsi="Courier New" w:cs="Courier New"/>
          <w:color w:val="89BDFF"/>
          <w:kern w:val="0"/>
          <w:sz w:val="27"/>
          <w:szCs w:val="27"/>
          <w:lang w:val="en-IN" w:eastAsia="en-IN"/>
        </w:rPr>
        <w:t>&gt;&lt;/span&gt;&lt;/div&gt;</w:t>
      </w:r>
    </w:p>
    <w:p w14:paraId="690671E6"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&lt;div&gt;&lt;b</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"text-danger"</w:t>
      </w:r>
      <w:r w:rsidRPr="00406187">
        <w:rPr>
          <w:rFonts w:ascii="Courier New" w:eastAsia="Times New Roman" w:hAnsi="Courier New" w:cs="Courier New"/>
          <w:color w:val="89BDFF"/>
          <w:kern w:val="0"/>
          <w:sz w:val="27"/>
          <w:szCs w:val="27"/>
          <w:lang w:val="en-IN" w:eastAsia="en-IN"/>
        </w:rPr>
        <w:t>&gt;</w:t>
      </w:r>
      <w:r w:rsidRPr="00406187">
        <w:rPr>
          <w:rFonts w:ascii="Courier New" w:eastAsia="Times New Roman" w:hAnsi="Courier New" w:cs="Courier New"/>
          <w:color w:val="FFFFFF"/>
          <w:kern w:val="0"/>
          <w:sz w:val="27"/>
          <w:szCs w:val="27"/>
          <w:lang w:val="en-IN" w:eastAsia="en-IN"/>
        </w:rPr>
        <w:t>Discount:</w:t>
      </w:r>
      <w:r w:rsidRPr="00406187">
        <w:rPr>
          <w:rFonts w:ascii="Courier New" w:eastAsia="Times New Roman" w:hAnsi="Courier New" w:cs="Courier New"/>
          <w:color w:val="89BDFF"/>
          <w:kern w:val="0"/>
          <w:sz w:val="27"/>
          <w:szCs w:val="27"/>
          <w:lang w:val="en-IN" w:eastAsia="en-IN"/>
        </w:rPr>
        <w:t>&lt;/b&gt;</w:t>
      </w:r>
      <w:r w:rsidRPr="00406187">
        <w:rPr>
          <w:rFonts w:ascii="Courier New" w:eastAsia="Times New Roman" w:hAnsi="Courier New" w:cs="Courier New"/>
          <w:color w:val="FFFFFF"/>
          <w:kern w:val="0"/>
          <w:sz w:val="27"/>
          <w:szCs w:val="27"/>
          <w:lang w:val="en-IN" w:eastAsia="en-IN"/>
        </w:rPr>
        <w:t>&amp;nbsp;</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id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"pDiscount"</w:t>
      </w:r>
      <w:r w:rsidRPr="00406187">
        <w:rPr>
          <w:rFonts w:ascii="Courier New" w:eastAsia="Times New Roman" w:hAnsi="Courier New" w:cs="Courier New"/>
          <w:color w:val="89BDFF"/>
          <w:kern w:val="0"/>
          <w:sz w:val="27"/>
          <w:szCs w:val="27"/>
          <w:lang w:val="en-IN" w:eastAsia="en-IN"/>
        </w:rPr>
        <w:t>&gt;&lt;/span&gt;&lt;/div&gt;</w:t>
      </w:r>
    </w:p>
    <w:p w14:paraId="374C8056"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0CE43FC8"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2B6F9BA6"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73B2E76C"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31651C50"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&lt;div&gt;&lt;/div&gt;</w:t>
      </w:r>
    </w:p>
    <w:p w14:paraId="0EFBE921"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padding-top:</w:t>
      </w:r>
      <w:r w:rsidRPr="00406187">
        <w:rPr>
          <w:rFonts w:ascii="Courier New" w:eastAsia="Times New Roman" w:hAnsi="Courier New" w:cs="Courier New"/>
          <w:color w:val="3387CC"/>
          <w:kern w:val="0"/>
          <w:sz w:val="27"/>
          <w:szCs w:val="27"/>
          <w:lang w:val="en-IN" w:eastAsia="en-IN"/>
        </w:rPr>
        <w:t>15px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712B5613"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269214DC"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&lt;img</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src</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"Images/Part 1/goldmobile.png"</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padding-left:</w:t>
      </w:r>
      <w:r w:rsidRPr="00406187">
        <w:rPr>
          <w:rFonts w:ascii="Courier New" w:eastAsia="Times New Roman" w:hAnsi="Courier New" w:cs="Courier New"/>
          <w:color w:val="3387CC"/>
          <w:kern w:val="0"/>
          <w:sz w:val="27"/>
          <w:szCs w:val="27"/>
          <w:lang w:val="en-IN" w:eastAsia="en-IN"/>
        </w:rPr>
        <w:t>15px</w:t>
      </w:r>
      <w:r w:rsidRPr="00406187">
        <w:rPr>
          <w:rFonts w:ascii="Courier New" w:eastAsia="Times New Roman" w:hAnsi="Courier New" w:cs="Courier New"/>
          <w:color w:val="FFFFFF"/>
          <w:kern w:val="0"/>
          <w:sz w:val="27"/>
          <w:szCs w:val="27"/>
          <w:lang w:val="en-IN" w:eastAsia="en-IN"/>
        </w:rPr>
        <w:t>;cursor:pointer;</w:t>
      </w:r>
      <w:r w:rsidRPr="00406187">
        <w:rPr>
          <w:rFonts w:ascii="Courier New" w:eastAsia="Times New Roman" w:hAnsi="Courier New" w:cs="Courier New"/>
          <w:color w:val="65B042"/>
          <w:kern w:val="0"/>
          <w:sz w:val="27"/>
          <w:szCs w:val="27"/>
          <w:lang w:val="en-IN" w:eastAsia="en-IN"/>
        </w:rPr>
        <w:t>"</w:t>
      </w:r>
    </w:p>
    <w:p w14:paraId="4D36FC6F"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onclick</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getMobileByColor(</w:t>
      </w:r>
      <w:r w:rsidRPr="00406187">
        <w:rPr>
          <w:rFonts w:ascii="Courier New" w:eastAsia="Times New Roman" w:hAnsi="Courier New" w:cs="Courier New"/>
          <w:color w:val="65B042"/>
          <w:kern w:val="0"/>
          <w:sz w:val="27"/>
          <w:szCs w:val="27"/>
          <w:lang w:val="en-IN" w:eastAsia="en-IN"/>
        </w:rPr>
        <w:t>'gold'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517F1739"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&lt;img</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src</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"Images/Part 1/pinkmobile.png"</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cursor:pointer;padding-left:</w:t>
      </w:r>
      <w:r w:rsidRPr="00406187">
        <w:rPr>
          <w:rFonts w:ascii="Courier New" w:eastAsia="Times New Roman" w:hAnsi="Courier New" w:cs="Courier New"/>
          <w:color w:val="3387CC"/>
          <w:kern w:val="0"/>
          <w:sz w:val="27"/>
          <w:szCs w:val="27"/>
          <w:lang w:val="en-IN" w:eastAsia="en-IN"/>
        </w:rPr>
        <w:t>15px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p>
    <w:p w14:paraId="13AACAF0"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onclick</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getMobileByColor(</w:t>
      </w:r>
      <w:r w:rsidRPr="00406187">
        <w:rPr>
          <w:rFonts w:ascii="Courier New" w:eastAsia="Times New Roman" w:hAnsi="Courier New" w:cs="Courier New"/>
          <w:color w:val="65B042"/>
          <w:kern w:val="0"/>
          <w:sz w:val="27"/>
          <w:szCs w:val="27"/>
          <w:lang w:val="en-IN" w:eastAsia="en-IN"/>
        </w:rPr>
        <w:t>'pink'</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1A381BE0"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&lt;img</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src</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"Images/Part 1/silvermobile.png"</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cursor:pointer;padding-left:</w:t>
      </w:r>
      <w:r w:rsidRPr="00406187">
        <w:rPr>
          <w:rFonts w:ascii="Courier New" w:eastAsia="Times New Roman" w:hAnsi="Courier New" w:cs="Courier New"/>
          <w:color w:val="3387CC"/>
          <w:kern w:val="0"/>
          <w:sz w:val="27"/>
          <w:szCs w:val="27"/>
          <w:lang w:val="en-IN" w:eastAsia="en-IN"/>
        </w:rPr>
        <w:t>15px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p>
    <w:p w14:paraId="75922D2C"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onclick</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getMobileByColor(</w:t>
      </w:r>
      <w:r w:rsidRPr="00406187">
        <w:rPr>
          <w:rFonts w:ascii="Courier New" w:eastAsia="Times New Roman" w:hAnsi="Courier New" w:cs="Courier New"/>
          <w:color w:val="65B042"/>
          <w:kern w:val="0"/>
          <w:sz w:val="27"/>
          <w:szCs w:val="27"/>
          <w:lang w:val="en-IN" w:eastAsia="en-IN"/>
        </w:rPr>
        <w:t>'silver'</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03DBF829"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28CBE415"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padding-top:</w:t>
      </w:r>
      <w:r w:rsidRPr="00406187">
        <w:rPr>
          <w:rFonts w:ascii="Courier New" w:eastAsia="Times New Roman" w:hAnsi="Courier New" w:cs="Courier New"/>
          <w:color w:val="3387CC"/>
          <w:kern w:val="0"/>
          <w:sz w:val="27"/>
          <w:szCs w:val="27"/>
          <w:lang w:val="en-IN" w:eastAsia="en-IN"/>
        </w:rPr>
        <w:t>10px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30F9D365"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padding-left:</w:t>
      </w:r>
      <w:r w:rsidRPr="00406187">
        <w:rPr>
          <w:rFonts w:ascii="Courier New" w:eastAsia="Times New Roman" w:hAnsi="Courier New" w:cs="Courier New"/>
          <w:color w:val="3387CC"/>
          <w:kern w:val="0"/>
          <w:sz w:val="27"/>
          <w:szCs w:val="27"/>
          <w:lang w:val="en-IN" w:eastAsia="en-IN"/>
        </w:rPr>
        <w:t>20px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7B2F9464"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GoldPlatinum</w:t>
      </w:r>
    </w:p>
    <w:p w14:paraId="6B5CC433"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&lt;/span&gt;</w:t>
      </w:r>
    </w:p>
    <w:p w14:paraId="60DFCCBD"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padding-left:</w:t>
      </w:r>
      <w:r w:rsidRPr="00406187">
        <w:rPr>
          <w:rFonts w:ascii="Courier New" w:eastAsia="Times New Roman" w:hAnsi="Courier New" w:cs="Courier New"/>
          <w:color w:val="3387CC"/>
          <w:kern w:val="0"/>
          <w:sz w:val="27"/>
          <w:szCs w:val="27"/>
          <w:lang w:val="en-IN" w:eastAsia="en-IN"/>
        </w:rPr>
        <w:t>38px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04BE6460"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PinkGold</w:t>
      </w:r>
    </w:p>
    <w:p w14:paraId="171D7811"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&lt;/span&gt;</w:t>
      </w:r>
    </w:p>
    <w:p w14:paraId="6093D8B3"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padding-left:</w:t>
      </w:r>
      <w:r w:rsidRPr="00406187">
        <w:rPr>
          <w:rFonts w:ascii="Courier New" w:eastAsia="Times New Roman" w:hAnsi="Courier New" w:cs="Courier New"/>
          <w:color w:val="3387CC"/>
          <w:kern w:val="0"/>
          <w:sz w:val="27"/>
          <w:szCs w:val="27"/>
          <w:lang w:val="en-IN" w:eastAsia="en-IN"/>
        </w:rPr>
        <w:t>40px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22ED3188"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SilverTitanium</w:t>
      </w:r>
    </w:p>
    <w:p w14:paraId="0091F478"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&lt;/span&gt;</w:t>
      </w:r>
    </w:p>
    <w:p w14:paraId="7A5C4CB3"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41F75634"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padding-top:</w:t>
      </w:r>
      <w:r w:rsidRPr="00406187">
        <w:rPr>
          <w:rFonts w:ascii="Courier New" w:eastAsia="Times New Roman" w:hAnsi="Courier New" w:cs="Courier New"/>
          <w:color w:val="3387CC"/>
          <w:kern w:val="0"/>
          <w:sz w:val="27"/>
          <w:szCs w:val="27"/>
          <w:lang w:val="en-IN" w:eastAsia="en-IN"/>
        </w:rPr>
        <w:t>10px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48B2F2EA"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lastRenderedPageBreak/>
        <w:t xml:space="preserve">                    </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 xml:space="preserve">padding-left: </w:t>
      </w:r>
      <w:r w:rsidRPr="00406187">
        <w:rPr>
          <w:rFonts w:ascii="Courier New" w:eastAsia="Times New Roman" w:hAnsi="Courier New" w:cs="Courier New"/>
          <w:color w:val="3387CC"/>
          <w:kern w:val="0"/>
          <w:sz w:val="27"/>
          <w:szCs w:val="27"/>
          <w:lang w:val="en-IN" w:eastAsia="en-IN"/>
        </w:rPr>
        <w:t>20px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r w:rsidRPr="00406187">
        <w:rPr>
          <w:rFonts w:ascii="Courier New" w:eastAsia="Times New Roman" w:hAnsi="Courier New" w:cs="Courier New"/>
          <w:color w:val="FFFFFF"/>
          <w:kern w:val="0"/>
          <w:sz w:val="27"/>
          <w:szCs w:val="27"/>
          <w:lang w:val="en-IN" w:eastAsia="en-IN"/>
        </w:rPr>
        <w:t>&amp;dollar;</w:t>
      </w:r>
      <w:r w:rsidRPr="00406187">
        <w:rPr>
          <w:rFonts w:ascii="Courier New" w:eastAsia="Times New Roman" w:hAnsi="Courier New" w:cs="Courier New"/>
          <w:color w:val="89BDFF"/>
          <w:kern w:val="0"/>
          <w:sz w:val="27"/>
          <w:szCs w:val="27"/>
          <w:lang w:val="en-IN" w:eastAsia="en-IN"/>
        </w:rPr>
        <w:t>&lt;/span&gt;&lt;span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id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"gold"</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 xml:space="preserve">padding-left: </w:t>
      </w:r>
      <w:r w:rsidRPr="00406187">
        <w:rPr>
          <w:rFonts w:ascii="Courier New" w:eastAsia="Times New Roman" w:hAnsi="Courier New" w:cs="Courier New"/>
          <w:color w:val="3387CC"/>
          <w:kern w:val="0"/>
          <w:sz w:val="27"/>
          <w:szCs w:val="27"/>
          <w:lang w:val="en-IN" w:eastAsia="en-IN"/>
        </w:rPr>
        <w:t>2px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&gt;&lt;/span&gt;</w:t>
      </w:r>
    </w:p>
    <w:p w14:paraId="141DD5AD"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 xml:space="preserve">padding-left: </w:t>
      </w:r>
      <w:r w:rsidRPr="00406187">
        <w:rPr>
          <w:rFonts w:ascii="Courier New" w:eastAsia="Times New Roman" w:hAnsi="Courier New" w:cs="Courier New"/>
          <w:color w:val="3387CC"/>
          <w:kern w:val="0"/>
          <w:sz w:val="27"/>
          <w:szCs w:val="27"/>
          <w:lang w:val="en-IN" w:eastAsia="en-IN"/>
        </w:rPr>
        <w:t>90px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r w:rsidRPr="00406187">
        <w:rPr>
          <w:rFonts w:ascii="Courier New" w:eastAsia="Times New Roman" w:hAnsi="Courier New" w:cs="Courier New"/>
          <w:color w:val="FFFFFF"/>
          <w:kern w:val="0"/>
          <w:sz w:val="27"/>
          <w:szCs w:val="27"/>
          <w:lang w:val="en-IN" w:eastAsia="en-IN"/>
        </w:rPr>
        <w:t>&amp;dollar;</w:t>
      </w:r>
      <w:r w:rsidRPr="00406187">
        <w:rPr>
          <w:rFonts w:ascii="Courier New" w:eastAsia="Times New Roman" w:hAnsi="Courier New" w:cs="Courier New"/>
          <w:color w:val="89BDFF"/>
          <w:kern w:val="0"/>
          <w:sz w:val="27"/>
          <w:szCs w:val="27"/>
          <w:lang w:val="en-IN" w:eastAsia="en-IN"/>
        </w:rPr>
        <w:t>&lt;/span&gt;&lt;span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id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"pinkgold"</w:t>
      </w:r>
    </w:p>
    <w:p w14:paraId="579AF915"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 xml:space="preserve">padding-left: </w:t>
      </w:r>
      <w:r w:rsidRPr="00406187">
        <w:rPr>
          <w:rFonts w:ascii="Courier New" w:eastAsia="Times New Roman" w:hAnsi="Courier New" w:cs="Courier New"/>
          <w:color w:val="3387CC"/>
          <w:kern w:val="0"/>
          <w:sz w:val="27"/>
          <w:szCs w:val="27"/>
          <w:lang w:val="en-IN" w:eastAsia="en-IN"/>
        </w:rPr>
        <w:t>2px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&gt;&lt;/span&gt;</w:t>
      </w:r>
    </w:p>
    <w:p w14:paraId="6F526D0C"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 xml:space="preserve">padding-left: </w:t>
      </w:r>
      <w:r w:rsidRPr="00406187">
        <w:rPr>
          <w:rFonts w:ascii="Courier New" w:eastAsia="Times New Roman" w:hAnsi="Courier New" w:cs="Courier New"/>
          <w:color w:val="3387CC"/>
          <w:kern w:val="0"/>
          <w:sz w:val="27"/>
          <w:szCs w:val="27"/>
          <w:lang w:val="en-IN" w:eastAsia="en-IN"/>
        </w:rPr>
        <w:t>65px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r w:rsidRPr="00406187">
        <w:rPr>
          <w:rFonts w:ascii="Courier New" w:eastAsia="Times New Roman" w:hAnsi="Courier New" w:cs="Courier New"/>
          <w:color w:val="FFFFFF"/>
          <w:kern w:val="0"/>
          <w:sz w:val="27"/>
          <w:szCs w:val="27"/>
          <w:lang w:val="en-IN" w:eastAsia="en-IN"/>
        </w:rPr>
        <w:t>&amp;dollar;</w:t>
      </w:r>
      <w:r w:rsidRPr="00406187">
        <w:rPr>
          <w:rFonts w:ascii="Courier New" w:eastAsia="Times New Roman" w:hAnsi="Courier New" w:cs="Courier New"/>
          <w:color w:val="89BDFF"/>
          <w:kern w:val="0"/>
          <w:sz w:val="27"/>
          <w:szCs w:val="27"/>
          <w:lang w:val="en-IN" w:eastAsia="en-IN"/>
        </w:rPr>
        <w:t>&lt;/span&gt;&lt;span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id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"silver"</w:t>
      </w:r>
    </w:p>
    <w:p w14:paraId="482E5E12"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 xml:space="preserve">padding-left: </w:t>
      </w:r>
      <w:r w:rsidRPr="00406187">
        <w:rPr>
          <w:rFonts w:ascii="Courier New" w:eastAsia="Times New Roman" w:hAnsi="Courier New" w:cs="Courier New"/>
          <w:color w:val="3387CC"/>
          <w:kern w:val="0"/>
          <w:sz w:val="27"/>
          <w:szCs w:val="27"/>
          <w:lang w:val="en-IN" w:eastAsia="en-IN"/>
        </w:rPr>
        <w:t>2px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&gt;&lt;/span&gt;</w:t>
      </w:r>
    </w:p>
    <w:p w14:paraId="35DBA3FE"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id</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"productDescription"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padding-top:</w:t>
      </w:r>
      <w:r w:rsidRPr="00406187">
        <w:rPr>
          <w:rFonts w:ascii="Courier New" w:eastAsia="Times New Roman" w:hAnsi="Courier New" w:cs="Courier New"/>
          <w:color w:val="3387CC"/>
          <w:kern w:val="0"/>
          <w:sz w:val="27"/>
          <w:szCs w:val="27"/>
          <w:lang w:val="en-IN" w:eastAsia="en-IN"/>
        </w:rPr>
        <w:t>5</w:t>
      </w:r>
      <w:r w:rsidRPr="00406187">
        <w:rPr>
          <w:rFonts w:ascii="Courier New" w:eastAsia="Times New Roman" w:hAnsi="Courier New" w:cs="Courier New"/>
          <w:color w:val="FFFFFF"/>
          <w:kern w:val="0"/>
          <w:sz w:val="27"/>
          <w:szCs w:val="27"/>
          <w:lang w:val="en-IN" w:eastAsia="en-IN"/>
        </w:rPr>
        <w:t>%;width:</w:t>
      </w:r>
      <w:r w:rsidRPr="00406187">
        <w:rPr>
          <w:rFonts w:ascii="Courier New" w:eastAsia="Times New Roman" w:hAnsi="Courier New" w:cs="Courier New"/>
          <w:color w:val="3387CC"/>
          <w:kern w:val="0"/>
          <w:sz w:val="27"/>
          <w:szCs w:val="27"/>
          <w:lang w:val="en-IN" w:eastAsia="en-IN"/>
        </w:rPr>
        <w:t>70</w:t>
      </w:r>
      <w:r w:rsidRPr="00406187">
        <w:rPr>
          <w:rFonts w:ascii="Courier New" w:eastAsia="Times New Roman" w:hAnsi="Courier New" w:cs="Courier New"/>
          <w:color w:val="FFFFFF"/>
          <w:kern w:val="0"/>
          <w:sz w:val="27"/>
          <w:szCs w:val="27"/>
          <w:lang w:val="en-IN" w:eastAsia="en-IN"/>
        </w:rPr>
        <w:t>%;text-align:justify</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462F1DBE"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Samsung Galaxy Note 7 is a stylish mobile you can ever have. It has 64GB memory.</w:t>
      </w:r>
    </w:p>
    <w:p w14:paraId="1894CD08"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1F8A5891"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padding-top:</w:t>
      </w:r>
      <w:r w:rsidRPr="00406187">
        <w:rPr>
          <w:rFonts w:ascii="Courier New" w:eastAsia="Times New Roman" w:hAnsi="Courier New" w:cs="Courier New"/>
          <w:color w:val="3387CC"/>
          <w:kern w:val="0"/>
          <w:sz w:val="27"/>
          <w:szCs w:val="27"/>
          <w:lang w:val="en-IN" w:eastAsia="en-IN"/>
        </w:rPr>
        <w:t>5</w:t>
      </w:r>
      <w:r w:rsidRPr="00406187">
        <w:rPr>
          <w:rFonts w:ascii="Courier New" w:eastAsia="Times New Roman" w:hAnsi="Courier New" w:cs="Courier New"/>
          <w:color w:val="FFFFFF"/>
          <w:kern w:val="0"/>
          <w:sz w:val="27"/>
          <w:szCs w:val="27"/>
          <w:lang w:val="en-IN" w:eastAsia="en-IN"/>
        </w:rPr>
        <w:t>%;padding-right:</w:t>
      </w:r>
      <w:r w:rsidRPr="00406187">
        <w:rPr>
          <w:rFonts w:ascii="Courier New" w:eastAsia="Times New Roman" w:hAnsi="Courier New" w:cs="Courier New"/>
          <w:color w:val="3387CC"/>
          <w:kern w:val="0"/>
          <w:sz w:val="27"/>
          <w:szCs w:val="27"/>
          <w:lang w:val="en-IN" w:eastAsia="en-IN"/>
        </w:rPr>
        <w:t>10</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p>
    <w:p w14:paraId="1974700B"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&lt;button</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class</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"btn btn-success"</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onclick</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addtoCart();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r w:rsidRPr="00406187">
        <w:rPr>
          <w:rFonts w:ascii="Courier New" w:eastAsia="Times New Roman" w:hAnsi="Courier New" w:cs="Courier New"/>
          <w:color w:val="FFFFFF"/>
          <w:kern w:val="0"/>
          <w:sz w:val="27"/>
          <w:szCs w:val="27"/>
          <w:lang w:val="en-IN" w:eastAsia="en-IN"/>
        </w:rPr>
        <w:t>Add to Cart</w:t>
      </w:r>
      <w:r w:rsidRPr="00406187">
        <w:rPr>
          <w:rFonts w:ascii="Courier New" w:eastAsia="Times New Roman" w:hAnsi="Courier New" w:cs="Courier New"/>
          <w:color w:val="89BDFF"/>
          <w:kern w:val="0"/>
          <w:sz w:val="27"/>
          <w:szCs w:val="27"/>
          <w:lang w:val="en-IN" w:eastAsia="en-IN"/>
        </w:rPr>
        <w:t>&lt;/button&gt;</w:t>
      </w:r>
    </w:p>
    <w:p w14:paraId="22FB26C5"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&lt;a</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style</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padding-left:</w:t>
      </w:r>
      <w:r w:rsidRPr="00406187">
        <w:rPr>
          <w:rFonts w:ascii="Courier New" w:eastAsia="Times New Roman" w:hAnsi="Courier New" w:cs="Courier New"/>
          <w:color w:val="3387CC"/>
          <w:kern w:val="0"/>
          <w:sz w:val="27"/>
          <w:szCs w:val="27"/>
          <w:lang w:val="en-IN" w:eastAsia="en-IN"/>
        </w:rPr>
        <w:t>10px</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onclick</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FFFFFF"/>
          <w:kern w:val="0"/>
          <w:sz w:val="27"/>
          <w:szCs w:val="27"/>
          <w:lang w:val="en-IN" w:eastAsia="en-IN"/>
        </w:rPr>
        <w:t>backHome();</w:t>
      </w:r>
      <w:r w:rsidRPr="00406187">
        <w:rPr>
          <w:rFonts w:ascii="Courier New" w:eastAsia="Times New Roman" w:hAnsi="Courier New" w:cs="Courier New"/>
          <w:color w:val="65B042"/>
          <w:kern w:val="0"/>
          <w:sz w:val="27"/>
          <w:szCs w:val="27"/>
          <w:lang w:val="en-IN" w:eastAsia="en-IN"/>
        </w:rPr>
        <w:t>"</w:t>
      </w:r>
      <w:r w:rsidRPr="00406187">
        <w:rPr>
          <w:rFonts w:ascii="Courier New" w:eastAsia="Times New Roman" w:hAnsi="Courier New" w:cs="Courier New"/>
          <w:color w:val="89BDFF"/>
          <w:kern w:val="0"/>
          <w:sz w:val="27"/>
          <w:szCs w:val="27"/>
          <w:lang w:val="en-IN" w:eastAsia="en-IN"/>
        </w:rPr>
        <w:t>&gt;</w:t>
      </w:r>
      <w:r w:rsidRPr="00406187">
        <w:rPr>
          <w:rFonts w:ascii="Courier New" w:eastAsia="Times New Roman" w:hAnsi="Courier New" w:cs="Courier New"/>
          <w:color w:val="FFFFFF"/>
          <w:kern w:val="0"/>
          <w:sz w:val="27"/>
          <w:szCs w:val="27"/>
          <w:lang w:val="en-IN" w:eastAsia="en-IN"/>
        </w:rPr>
        <w:t>Back</w:t>
      </w:r>
      <w:r w:rsidRPr="00406187">
        <w:rPr>
          <w:rFonts w:ascii="Courier New" w:eastAsia="Times New Roman" w:hAnsi="Courier New" w:cs="Courier New"/>
          <w:color w:val="89BDFF"/>
          <w:kern w:val="0"/>
          <w:sz w:val="27"/>
          <w:szCs w:val="27"/>
          <w:lang w:val="en-IN" w:eastAsia="en-IN"/>
        </w:rPr>
        <w:t>&lt;/a&gt;</w:t>
      </w:r>
    </w:p>
    <w:p w14:paraId="180B2611"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7EC00D20"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28C4723F"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135FAAD7"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5829A650"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89BDFF"/>
          <w:kern w:val="0"/>
          <w:sz w:val="27"/>
          <w:szCs w:val="27"/>
          <w:lang w:val="en-IN" w:eastAsia="en-IN"/>
        </w:rPr>
        <w:t>&lt;/div&gt;</w:t>
      </w:r>
    </w:p>
    <w:p w14:paraId="50DE2B58"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89BDFF"/>
          <w:kern w:val="0"/>
          <w:sz w:val="27"/>
          <w:szCs w:val="27"/>
          <w:lang w:val="en-IN" w:eastAsia="en-IN"/>
        </w:rPr>
        <w:t>&lt;/body&gt;</w:t>
      </w:r>
    </w:p>
    <w:p w14:paraId="7631B877"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89BDFF"/>
          <w:kern w:val="0"/>
          <w:sz w:val="27"/>
          <w:szCs w:val="27"/>
          <w:lang w:val="en-IN" w:eastAsia="en-IN"/>
        </w:rPr>
        <w:t>&lt;script</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src</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"https://cdnjs.cloudflare.com/ajax/libs/jquery/3.2.1/jquery.min.js"</w:t>
      </w:r>
      <w:r w:rsidRPr="00406187">
        <w:rPr>
          <w:rFonts w:ascii="Courier New" w:eastAsia="Times New Roman" w:hAnsi="Courier New" w:cs="Courier New"/>
          <w:color w:val="89BDFF"/>
          <w:kern w:val="0"/>
          <w:sz w:val="27"/>
          <w:szCs w:val="27"/>
          <w:lang w:val="en-IN" w:eastAsia="en-IN"/>
        </w:rPr>
        <w:t>&gt;&lt;/script&gt;</w:t>
      </w:r>
    </w:p>
    <w:p w14:paraId="6C7EA3D7"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89BDFF"/>
          <w:kern w:val="0"/>
          <w:sz w:val="27"/>
          <w:szCs w:val="27"/>
          <w:lang w:val="en-IN" w:eastAsia="en-IN"/>
        </w:rPr>
        <w:t>&lt;script</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src</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"https://maxcdn.bootstrapcdn.com/bootstrap/3.3.7/js/bootstrap.min.js"</w:t>
      </w:r>
      <w:r w:rsidRPr="00406187">
        <w:rPr>
          <w:rFonts w:ascii="Courier New" w:eastAsia="Times New Roman" w:hAnsi="Courier New" w:cs="Courier New"/>
          <w:color w:val="89BDFF"/>
          <w:kern w:val="0"/>
          <w:sz w:val="27"/>
          <w:szCs w:val="27"/>
          <w:lang w:val="en-IN" w:eastAsia="en-IN"/>
        </w:rPr>
        <w:t>&gt;&lt;/script&gt;</w:t>
      </w:r>
    </w:p>
    <w:p w14:paraId="51605DA0"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i/>
          <w:iCs/>
          <w:color w:val="AEAEAE"/>
          <w:kern w:val="0"/>
          <w:sz w:val="27"/>
          <w:szCs w:val="27"/>
          <w:lang w:val="en-IN" w:eastAsia="en-IN"/>
        </w:rPr>
        <w:t>&lt;!-- Adding converted js code--&gt;</w:t>
      </w:r>
    </w:p>
    <w:p w14:paraId="78F499F7"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89BDFF"/>
          <w:kern w:val="0"/>
          <w:sz w:val="27"/>
          <w:szCs w:val="27"/>
          <w:lang w:val="en-IN" w:eastAsia="en-IN"/>
        </w:rPr>
        <w:t>&lt;script</w:t>
      </w:r>
      <w:r w:rsidRPr="00406187">
        <w:rPr>
          <w:rFonts w:ascii="Courier New" w:eastAsia="Times New Roman" w:hAnsi="Courier New" w:cs="Courier New"/>
          <w:color w:val="FFFFFF"/>
          <w:kern w:val="0"/>
          <w:sz w:val="27"/>
          <w:szCs w:val="27"/>
          <w:lang w:val="en-IN" w:eastAsia="en-IN"/>
        </w:rPr>
        <w:t xml:space="preserve"> </w:t>
      </w:r>
      <w:r w:rsidRPr="00406187">
        <w:rPr>
          <w:rFonts w:ascii="Courier New" w:eastAsia="Times New Roman" w:hAnsi="Courier New" w:cs="Courier New"/>
          <w:color w:val="BDB76B"/>
          <w:kern w:val="0"/>
          <w:sz w:val="27"/>
          <w:szCs w:val="27"/>
          <w:lang w:val="en-IN" w:eastAsia="en-IN"/>
        </w:rPr>
        <w:t>src</w:t>
      </w:r>
      <w:r w:rsidRPr="00406187">
        <w:rPr>
          <w:rFonts w:ascii="Courier New" w:eastAsia="Times New Roman" w:hAnsi="Courier New" w:cs="Courier New"/>
          <w:color w:val="FFFFFF"/>
          <w:kern w:val="0"/>
          <w:sz w:val="27"/>
          <w:szCs w:val="27"/>
          <w:lang w:val="en-IN" w:eastAsia="en-IN"/>
        </w:rPr>
        <w:t>=</w:t>
      </w:r>
      <w:r w:rsidRPr="00406187">
        <w:rPr>
          <w:rFonts w:ascii="Courier New" w:eastAsia="Times New Roman" w:hAnsi="Courier New" w:cs="Courier New"/>
          <w:color w:val="65B042"/>
          <w:kern w:val="0"/>
          <w:sz w:val="27"/>
          <w:szCs w:val="27"/>
          <w:lang w:val="en-IN" w:eastAsia="en-IN"/>
        </w:rPr>
        <w:t>"productdetail.js"</w:t>
      </w:r>
      <w:r w:rsidRPr="00406187">
        <w:rPr>
          <w:rFonts w:ascii="Courier New" w:eastAsia="Times New Roman" w:hAnsi="Courier New" w:cs="Courier New"/>
          <w:color w:val="89BDFF"/>
          <w:kern w:val="0"/>
          <w:sz w:val="27"/>
          <w:szCs w:val="27"/>
          <w:lang w:val="en-IN" w:eastAsia="en-IN"/>
        </w:rPr>
        <w:t>&gt;&lt;/script&gt;</w:t>
      </w:r>
    </w:p>
    <w:p w14:paraId="5AC38693" w14:textId="77777777"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1A0E9A55" w14:textId="0F111DF8" w:rsidR="00406187" w:rsidRPr="00406187" w:rsidRDefault="00406187" w:rsidP="00406187">
      <w:pPr>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06187">
        <w:rPr>
          <w:rFonts w:ascii="Courier New" w:eastAsia="Times New Roman" w:hAnsi="Courier New" w:cs="Courier New"/>
          <w:color w:val="89BDFF"/>
          <w:kern w:val="0"/>
          <w:sz w:val="27"/>
          <w:szCs w:val="27"/>
          <w:lang w:val="en-IN" w:eastAsia="en-IN"/>
        </w:rPr>
        <w:t>&lt;/html&gt;</w:t>
      </w:r>
      <w:r w:rsidRPr="00406187">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6F01C83" wp14:editId="5EF8EFB7">
                <wp:extent cx="304800" cy="304800"/>
                <wp:effectExtent l="0" t="0" r="0" b="0"/>
                <wp:docPr id="83" name="Rectangle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68EC12" id="Rectangle 8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437C0E" w14:textId="77777777" w:rsidR="00406187" w:rsidRPr="00406187" w:rsidRDefault="00406187" w:rsidP="00406187">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b/>
          <w:bCs/>
          <w:color w:val="01014A"/>
          <w:kern w:val="0"/>
          <w:sz w:val="27"/>
          <w:szCs w:val="27"/>
          <w:lang w:val="en-IN" w:eastAsia="en-IN"/>
        </w:rPr>
        <w:t>Attach the transpiled TypeScript file to the HTML page as highlighted in the above code.</w:t>
      </w:r>
    </w:p>
    <w:p w14:paraId="009CDB00" w14:textId="77777777" w:rsidR="00406187" w:rsidRPr="00406187" w:rsidRDefault="00406187" w:rsidP="00406187">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At the end of this module, you have learnt: </w:t>
      </w:r>
    </w:p>
    <w:p w14:paraId="1C8A47E0" w14:textId="77777777" w:rsidR="00406187" w:rsidRPr="00406187" w:rsidRDefault="00406187" w:rsidP="00406187">
      <w:pPr>
        <w:numPr>
          <w:ilvl w:val="0"/>
          <w:numId w:val="7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Importance of Functions.</w:t>
      </w:r>
    </w:p>
    <w:p w14:paraId="7FF40AAE" w14:textId="77777777" w:rsidR="00406187" w:rsidRPr="00406187" w:rsidRDefault="00406187" w:rsidP="00406187">
      <w:pPr>
        <w:numPr>
          <w:ilvl w:val="0"/>
          <w:numId w:val="7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Different Function Parameter types and their implementation.</w:t>
      </w:r>
    </w:p>
    <w:p w14:paraId="504AA44B" w14:textId="77777777" w:rsidR="00406187" w:rsidRPr="00406187" w:rsidRDefault="00406187" w:rsidP="00406187">
      <w:pPr>
        <w:numPr>
          <w:ilvl w:val="0"/>
          <w:numId w:val="7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t>How to work with Arrow Functions and Rest Parameter using TypeScript Syntax?</w:t>
      </w:r>
    </w:p>
    <w:p w14:paraId="5A8DA2D7" w14:textId="77777777" w:rsidR="00406187" w:rsidRPr="00406187" w:rsidRDefault="00406187" w:rsidP="00406187">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06187">
        <w:rPr>
          <w:rFonts w:ascii="Roboto" w:eastAsia="Times New Roman" w:hAnsi="Roboto" w:cs="Times New Roman"/>
          <w:color w:val="01014A"/>
          <w:kern w:val="0"/>
          <w:sz w:val="27"/>
          <w:szCs w:val="27"/>
          <w:lang w:val="en-IN" w:eastAsia="en-IN"/>
        </w:rPr>
        <w:lastRenderedPageBreak/>
        <w:t> </w:t>
      </w:r>
    </w:p>
    <w:p w14:paraId="15062333"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27811932"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1EB05973" w14:textId="552D8576" w:rsidR="004671C9" w:rsidRPr="004671C9" w:rsidRDefault="004671C9" w:rsidP="004671C9">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noProof/>
          <w:color w:val="01014A"/>
          <w:kern w:val="0"/>
          <w:sz w:val="27"/>
          <w:szCs w:val="27"/>
          <w:lang w:val="en-IN" w:eastAsia="en-IN"/>
        </w:rPr>
        <w:drawing>
          <wp:inline distT="0" distB="0" distL="0" distR="0" wp14:anchorId="6DDB66DD" wp14:editId="3EAEDBA8">
            <wp:extent cx="6267450" cy="3600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67450" cy="3600450"/>
                    </a:xfrm>
                    <a:prstGeom prst="rect">
                      <a:avLst/>
                    </a:prstGeom>
                    <a:noFill/>
                    <a:ln>
                      <a:noFill/>
                    </a:ln>
                  </pic:spPr>
                </pic:pic>
              </a:graphicData>
            </a:graphic>
          </wp:inline>
        </w:drawing>
      </w:r>
    </w:p>
    <w:p w14:paraId="6E6452C9"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51C38D62" w14:textId="77777777" w:rsidR="004671C9" w:rsidRPr="004671C9" w:rsidRDefault="004671C9" w:rsidP="004671C9">
      <w:pPr>
        <w:numPr>
          <w:ilvl w:val="0"/>
          <w:numId w:val="7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Interfaces can be used to impose consistency among various TypeScript classes.</w:t>
      </w:r>
    </w:p>
    <w:p w14:paraId="5613B8D9" w14:textId="77777777" w:rsidR="004671C9" w:rsidRPr="004671C9" w:rsidRDefault="004671C9" w:rsidP="004671C9">
      <w:pPr>
        <w:numPr>
          <w:ilvl w:val="0"/>
          <w:numId w:val="7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Any class which implements an interface should implement all the required members of that interface. </w:t>
      </w:r>
    </w:p>
    <w:p w14:paraId="4DA74B47" w14:textId="77777777" w:rsidR="004671C9" w:rsidRPr="004671C9" w:rsidRDefault="004671C9" w:rsidP="004671C9">
      <w:pPr>
        <w:numPr>
          <w:ilvl w:val="0"/>
          <w:numId w:val="7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Interfaces can be used to ensure that proper values are being passed into functions, properties as well as constructors.</w:t>
      </w:r>
    </w:p>
    <w:p w14:paraId="25FFB298" w14:textId="77777777" w:rsidR="004671C9" w:rsidRPr="004671C9" w:rsidRDefault="004671C9" w:rsidP="004671C9">
      <w:pPr>
        <w:numPr>
          <w:ilvl w:val="0"/>
          <w:numId w:val="7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Interfaces can be used to achieve additional flexibility as well as loosely coupling in an application. </w:t>
      </w:r>
    </w:p>
    <w:p w14:paraId="5D7335DA" w14:textId="77777777" w:rsidR="004671C9" w:rsidRPr="004671C9" w:rsidRDefault="004671C9" w:rsidP="004671C9">
      <w:pPr>
        <w:numPr>
          <w:ilvl w:val="0"/>
          <w:numId w:val="7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Any object which implements an interface can be passed as a parameter to a function whose parameter type is declared the same as the interface.</w:t>
      </w:r>
    </w:p>
    <w:p w14:paraId="27E5D4B9"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371E7F98"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Consider the below screen of the Mobile Cart application:</w:t>
      </w:r>
    </w:p>
    <w:p w14:paraId="2811C183"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4C398985"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565D7F5E" w14:textId="4B17345B" w:rsidR="004671C9" w:rsidRPr="004671C9" w:rsidRDefault="004671C9" w:rsidP="004671C9">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noProof/>
          <w:color w:val="01014A"/>
          <w:kern w:val="0"/>
          <w:sz w:val="27"/>
          <w:szCs w:val="27"/>
          <w:lang w:val="en-IN" w:eastAsia="en-IN"/>
        </w:rPr>
        <w:lastRenderedPageBreak/>
        <w:drawing>
          <wp:inline distT="0" distB="0" distL="0" distR="0" wp14:anchorId="57E6F14A" wp14:editId="61711A9F">
            <wp:extent cx="6858000" cy="31857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3185795"/>
                    </a:xfrm>
                    <a:prstGeom prst="rect">
                      <a:avLst/>
                    </a:prstGeom>
                    <a:noFill/>
                    <a:ln>
                      <a:noFill/>
                    </a:ln>
                  </pic:spPr>
                </pic:pic>
              </a:graphicData>
            </a:graphic>
          </wp:inline>
        </w:drawing>
      </w:r>
    </w:p>
    <w:p w14:paraId="5BEC20FF"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0CBACD67"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Here an array is used to store the product information. But not restricted the type of object to be stored in the array. You can restrict the array which contains only a particular type of object. For this, use Interface.</w:t>
      </w:r>
    </w:p>
    <w:p w14:paraId="75669812"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Let us discuss more on Interface in TypeScript.</w:t>
      </w:r>
    </w:p>
    <w:p w14:paraId="0F142A29"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An interface in TypeScript is used to define contracts within the code.</w:t>
      </w:r>
    </w:p>
    <w:p w14:paraId="13A227B6" w14:textId="77777777" w:rsidR="004671C9" w:rsidRPr="004671C9" w:rsidRDefault="004671C9" w:rsidP="004671C9">
      <w:pPr>
        <w:numPr>
          <w:ilvl w:val="0"/>
          <w:numId w:val="72"/>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Interfaces are used to enforce type checking by defining contracts.</w:t>
      </w:r>
    </w:p>
    <w:p w14:paraId="4EDA292A" w14:textId="77777777" w:rsidR="004671C9" w:rsidRPr="004671C9" w:rsidRDefault="004671C9" w:rsidP="004671C9">
      <w:pPr>
        <w:numPr>
          <w:ilvl w:val="0"/>
          <w:numId w:val="72"/>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It is a collection of properties and method declarations.</w:t>
      </w:r>
    </w:p>
    <w:p w14:paraId="226A0501" w14:textId="77777777" w:rsidR="004671C9" w:rsidRPr="004671C9" w:rsidRDefault="004671C9" w:rsidP="004671C9">
      <w:pPr>
        <w:numPr>
          <w:ilvl w:val="0"/>
          <w:numId w:val="72"/>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Interfaces are not supported in JavaScript and will get removed from the generated JavaScript.</w:t>
      </w:r>
    </w:p>
    <w:p w14:paraId="584EBB8C" w14:textId="77777777" w:rsidR="004671C9" w:rsidRPr="004671C9" w:rsidRDefault="004671C9" w:rsidP="004671C9">
      <w:pPr>
        <w:numPr>
          <w:ilvl w:val="0"/>
          <w:numId w:val="72"/>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Interfaces are mainly used to identify issues upfront as we proceed with coding.</w:t>
      </w:r>
    </w:p>
    <w:p w14:paraId="23F8BE10" w14:textId="77777777" w:rsidR="004671C9" w:rsidRPr="004671C9" w:rsidRDefault="004671C9" w:rsidP="004671C9">
      <w:pPr>
        <w:pStyle w:val="ListParagraph"/>
        <w:numPr>
          <w:ilvl w:val="0"/>
          <w:numId w:val="72"/>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18A037A5" w14:textId="77777777" w:rsidR="004671C9" w:rsidRPr="004671C9" w:rsidRDefault="004671C9" w:rsidP="004671C9">
      <w:pPr>
        <w:pStyle w:val="ListParagraph"/>
        <w:numPr>
          <w:ilvl w:val="0"/>
          <w:numId w:val="72"/>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55836186" w14:textId="77777777" w:rsidR="004671C9" w:rsidRPr="004671C9" w:rsidRDefault="004671C9" w:rsidP="004671C9">
      <w:pPr>
        <w:pStyle w:val="ListParagraph"/>
        <w:numPr>
          <w:ilvl w:val="0"/>
          <w:numId w:val="72"/>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225BD436" w14:textId="52B1AB73" w:rsidR="004671C9" w:rsidRPr="004671C9" w:rsidRDefault="004671C9" w:rsidP="004671C9">
      <w:pPr>
        <w:pStyle w:val="ListParagraph"/>
        <w:numPr>
          <w:ilvl w:val="0"/>
          <w:numId w:val="72"/>
        </w:num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4671C9">
        <w:rPr>
          <w:noProof/>
          <w:lang w:val="en-IN" w:eastAsia="en-IN"/>
        </w:rPr>
        <w:lastRenderedPageBreak/>
        <w:drawing>
          <wp:inline distT="0" distB="0" distL="0" distR="0" wp14:anchorId="081836BE" wp14:editId="5794167F">
            <wp:extent cx="6858000" cy="32797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3279775"/>
                    </a:xfrm>
                    <a:prstGeom prst="rect">
                      <a:avLst/>
                    </a:prstGeom>
                    <a:noFill/>
                    <a:ln>
                      <a:noFill/>
                    </a:ln>
                  </pic:spPr>
                </pic:pic>
              </a:graphicData>
            </a:graphic>
          </wp:inline>
        </w:drawing>
      </w:r>
    </w:p>
    <w:p w14:paraId="1C72461B" w14:textId="77777777" w:rsidR="004671C9" w:rsidRDefault="004671C9" w:rsidP="004671C9">
      <w:pPr>
        <w:pStyle w:val="ListParagraph"/>
        <w:shd w:val="clear" w:color="auto" w:fill="FFFFFF"/>
        <w:spacing w:before="0" w:after="0"/>
        <w:ind w:right="0"/>
        <w:jc w:val="both"/>
        <w:rPr>
          <w:rFonts w:ascii="Roboto" w:eastAsia="Times New Roman" w:hAnsi="Roboto" w:cs="Times New Roman"/>
          <w:color w:val="auto"/>
          <w:kern w:val="36"/>
          <w:sz w:val="30"/>
          <w:szCs w:val="30"/>
          <w:lang w:val="en-IN" w:eastAsia="en-IN"/>
        </w:rPr>
      </w:pPr>
    </w:p>
    <w:p w14:paraId="5980E01B" w14:textId="77777777" w:rsidR="004671C9" w:rsidRDefault="004671C9" w:rsidP="004671C9">
      <w:pPr>
        <w:pStyle w:val="ListParagraph"/>
        <w:shd w:val="clear" w:color="auto" w:fill="FFFFFF"/>
        <w:spacing w:before="0" w:after="0"/>
        <w:ind w:right="0"/>
        <w:jc w:val="both"/>
        <w:rPr>
          <w:rFonts w:ascii="Roboto" w:eastAsia="Times New Roman" w:hAnsi="Roboto" w:cs="Times New Roman"/>
          <w:color w:val="auto"/>
          <w:kern w:val="36"/>
          <w:sz w:val="30"/>
          <w:szCs w:val="30"/>
          <w:lang w:val="en-IN" w:eastAsia="en-IN"/>
        </w:rPr>
      </w:pPr>
    </w:p>
    <w:p w14:paraId="4521095C" w14:textId="66F82A6F" w:rsidR="004671C9" w:rsidRPr="004671C9" w:rsidRDefault="004671C9" w:rsidP="004671C9">
      <w:pPr>
        <w:pStyle w:val="ListParagraph"/>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auto"/>
          <w:kern w:val="36"/>
          <w:sz w:val="30"/>
          <w:szCs w:val="30"/>
          <w:lang w:val="en-IN" w:eastAsia="en-IN"/>
        </w:rPr>
        <w:t>Tryout : How to create an Interface</w:t>
      </w:r>
    </w:p>
    <w:p w14:paraId="1F70E989" w14:textId="77777777" w:rsidR="004671C9" w:rsidRPr="004671C9" w:rsidRDefault="004671C9" w:rsidP="004671C9">
      <w:pPr>
        <w:spacing w:before="0" w:after="0"/>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Problem Statement</w:t>
      </w:r>
    </w:p>
    <w:p w14:paraId="49BC01D0" w14:textId="77777777" w:rsidR="004671C9" w:rsidRPr="004671C9" w:rsidRDefault="004671C9" w:rsidP="004671C9">
      <w:pPr>
        <w:spacing w:before="0" w:after="180" w:line="300" w:lineRule="atLeast"/>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Consider that a developer needs to declare an interface named - Product with two properties like productId and productName with a number and string datatype and need to implement logic to populate the Product details using this interface then this code-snippet would work fine. </w:t>
      </w:r>
    </w:p>
    <w:p w14:paraId="4C9E689F" w14:textId="77777777" w:rsidR="004671C9" w:rsidRPr="004671C9" w:rsidRDefault="004671C9" w:rsidP="004671C9">
      <w:pPr>
        <w:spacing w:before="0" w:after="180" w:line="300" w:lineRule="atLeast"/>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b/>
          <w:bCs/>
          <w:color w:val="auto"/>
          <w:kern w:val="0"/>
          <w:sz w:val="21"/>
          <w:szCs w:val="21"/>
          <w:lang w:val="en-IN" w:eastAsia="en-IN"/>
        </w:rPr>
        <w:t>Activity: </w:t>
      </w:r>
    </w:p>
    <w:p w14:paraId="7420705A" w14:textId="77777777" w:rsidR="004671C9" w:rsidRPr="004671C9" w:rsidRDefault="004671C9" w:rsidP="004671C9">
      <w:pPr>
        <w:numPr>
          <w:ilvl w:val="0"/>
          <w:numId w:val="73"/>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Modify line no 13 as given below and re-execute the code. </w:t>
      </w:r>
    </w:p>
    <w:p w14:paraId="1B832FAC" w14:textId="77777777" w:rsidR="004671C9" w:rsidRPr="004671C9" w:rsidRDefault="004671C9" w:rsidP="004671C9">
      <w:pPr>
        <w:spacing w:before="0" w:after="180" w:line="300" w:lineRule="atLeast"/>
        <w:ind w:left="120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let prodObject={productName:'Mobile', productPrice:10000};</w:t>
      </w:r>
    </w:p>
    <w:p w14:paraId="12C8A072" w14:textId="77777777" w:rsidR="004671C9" w:rsidRPr="004671C9" w:rsidRDefault="004671C9" w:rsidP="004671C9">
      <w:pPr>
        <w:numPr>
          <w:ilvl w:val="0"/>
          <w:numId w:val="74"/>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Replace the below-mentioned code at line no 13 and modify line no 9 to populate all the details of the Product onto the console. </w:t>
      </w:r>
    </w:p>
    <w:p w14:paraId="35BFE96A" w14:textId="77777777" w:rsidR="004671C9" w:rsidRPr="004671C9" w:rsidRDefault="004671C9" w:rsidP="004671C9">
      <w:pPr>
        <w:spacing w:before="0" w:after="180" w:line="300" w:lineRule="atLeast"/>
        <w:ind w:left="120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let prodObject={productId: 1001, productName:'Mobile', productPrice:10000};</w:t>
      </w:r>
    </w:p>
    <w:p w14:paraId="4AA470B5"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an interface</w:t>
      </w:r>
    </w:p>
    <w:p w14:paraId="2184AAA5" w14:textId="77777777" w:rsidR="004671C9" w:rsidRPr="004671C9" w:rsidRDefault="004671C9" w:rsidP="004671C9">
      <w:pPr>
        <w:pStyle w:val="Signature"/>
        <w:rPr>
          <w:b w:val="0"/>
          <w:bCs w:val="0"/>
          <w:color w:val="000000" w:themeColor="text1"/>
        </w:rPr>
      </w:pPr>
      <w:r w:rsidRPr="004671C9">
        <w:rPr>
          <w:b w:val="0"/>
          <w:bCs w:val="0"/>
          <w:color w:val="000000" w:themeColor="text1"/>
        </w:rPr>
        <w:t>interface Product {</w:t>
      </w:r>
    </w:p>
    <w:p w14:paraId="79933C14"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productId: number ;</w:t>
      </w:r>
    </w:p>
    <w:p w14:paraId="2074B7B0"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productName: string ;</w:t>
      </w:r>
    </w:p>
    <w:p w14:paraId="38B7AE7C" w14:textId="77777777" w:rsidR="004671C9" w:rsidRPr="004671C9" w:rsidRDefault="004671C9" w:rsidP="004671C9">
      <w:pPr>
        <w:pStyle w:val="Signature"/>
        <w:rPr>
          <w:b w:val="0"/>
          <w:bCs w:val="0"/>
          <w:color w:val="000000" w:themeColor="text1"/>
        </w:rPr>
      </w:pPr>
      <w:r w:rsidRPr="004671C9">
        <w:rPr>
          <w:b w:val="0"/>
          <w:bCs w:val="0"/>
          <w:color w:val="000000" w:themeColor="text1"/>
        </w:rPr>
        <w:t>}</w:t>
      </w:r>
    </w:p>
    <w:p w14:paraId="79AD92D3" w14:textId="77777777" w:rsidR="004671C9" w:rsidRPr="004671C9" w:rsidRDefault="004671C9" w:rsidP="004671C9">
      <w:pPr>
        <w:pStyle w:val="Signature"/>
        <w:rPr>
          <w:b w:val="0"/>
          <w:bCs w:val="0"/>
          <w:color w:val="000000" w:themeColor="text1"/>
        </w:rPr>
      </w:pPr>
    </w:p>
    <w:p w14:paraId="12E6A94F" w14:textId="77777777" w:rsidR="004671C9" w:rsidRPr="004671C9" w:rsidRDefault="004671C9" w:rsidP="004671C9">
      <w:pPr>
        <w:pStyle w:val="Signature"/>
        <w:rPr>
          <w:b w:val="0"/>
          <w:bCs w:val="0"/>
          <w:color w:val="000000" w:themeColor="text1"/>
        </w:rPr>
      </w:pPr>
      <w:r w:rsidRPr="004671C9">
        <w:rPr>
          <w:b w:val="0"/>
          <w:bCs w:val="0"/>
          <w:color w:val="000000" w:themeColor="text1"/>
        </w:rPr>
        <w:t>// logic to display the Product details with interface object as parameter</w:t>
      </w:r>
    </w:p>
    <w:p w14:paraId="35F9EA88" w14:textId="77777777" w:rsidR="004671C9" w:rsidRPr="004671C9" w:rsidRDefault="004671C9" w:rsidP="004671C9">
      <w:pPr>
        <w:pStyle w:val="Signature"/>
        <w:rPr>
          <w:b w:val="0"/>
          <w:bCs w:val="0"/>
          <w:color w:val="000000" w:themeColor="text1"/>
        </w:rPr>
      </w:pPr>
      <w:r w:rsidRPr="004671C9">
        <w:rPr>
          <w:b w:val="0"/>
          <w:bCs w:val="0"/>
          <w:color w:val="000000" w:themeColor="text1"/>
        </w:rPr>
        <w:t>function getProductDetails(productobj: Product): string {</w:t>
      </w:r>
    </w:p>
    <w:p w14:paraId="4FA72B09"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return 'The product name is : ' + productobj.productName;</w:t>
      </w:r>
    </w:p>
    <w:p w14:paraId="5B2AEAFC" w14:textId="77777777" w:rsidR="004671C9" w:rsidRPr="004671C9" w:rsidRDefault="004671C9" w:rsidP="004671C9">
      <w:pPr>
        <w:pStyle w:val="Signature"/>
        <w:rPr>
          <w:b w:val="0"/>
          <w:bCs w:val="0"/>
          <w:color w:val="000000" w:themeColor="text1"/>
        </w:rPr>
      </w:pPr>
      <w:r w:rsidRPr="004671C9">
        <w:rPr>
          <w:b w:val="0"/>
          <w:bCs w:val="0"/>
          <w:color w:val="000000" w:themeColor="text1"/>
        </w:rPr>
        <w:t>}</w:t>
      </w:r>
    </w:p>
    <w:p w14:paraId="1885A2E9" w14:textId="77777777" w:rsidR="004671C9" w:rsidRPr="004671C9" w:rsidRDefault="004671C9" w:rsidP="004671C9">
      <w:pPr>
        <w:pStyle w:val="Signature"/>
        <w:rPr>
          <w:b w:val="0"/>
          <w:bCs w:val="0"/>
          <w:color w:val="000000" w:themeColor="text1"/>
        </w:rPr>
      </w:pPr>
    </w:p>
    <w:p w14:paraId="59C7848F"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 variable having interface properties</w:t>
      </w:r>
    </w:p>
    <w:p w14:paraId="56353977" w14:textId="77777777" w:rsidR="004671C9" w:rsidRPr="004671C9" w:rsidRDefault="004671C9" w:rsidP="004671C9">
      <w:pPr>
        <w:pStyle w:val="Signature"/>
        <w:rPr>
          <w:b w:val="0"/>
          <w:bCs w:val="0"/>
          <w:color w:val="000000" w:themeColor="text1"/>
        </w:rPr>
      </w:pPr>
      <w:r w:rsidRPr="004671C9">
        <w:rPr>
          <w:b w:val="0"/>
          <w:bCs w:val="0"/>
          <w:color w:val="000000" w:themeColor="text1"/>
        </w:rPr>
        <w:t>const prodObject = {productId: 1001, productName: 'Mobile'};</w:t>
      </w:r>
    </w:p>
    <w:p w14:paraId="52EA6A10" w14:textId="77777777" w:rsidR="004671C9" w:rsidRPr="004671C9" w:rsidRDefault="004671C9" w:rsidP="004671C9">
      <w:pPr>
        <w:pStyle w:val="Signature"/>
        <w:rPr>
          <w:b w:val="0"/>
          <w:bCs w:val="0"/>
          <w:color w:val="000000" w:themeColor="text1"/>
        </w:rPr>
      </w:pPr>
    </w:p>
    <w:p w14:paraId="05F3CDDE"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variable and invoking Product details function</w:t>
      </w:r>
    </w:p>
    <w:p w14:paraId="752D8042" w14:textId="77777777" w:rsidR="004671C9" w:rsidRPr="004671C9" w:rsidRDefault="004671C9" w:rsidP="004671C9">
      <w:pPr>
        <w:pStyle w:val="Signature"/>
        <w:rPr>
          <w:b w:val="0"/>
          <w:bCs w:val="0"/>
          <w:color w:val="000000" w:themeColor="text1"/>
        </w:rPr>
      </w:pPr>
      <w:r w:rsidRPr="004671C9">
        <w:rPr>
          <w:b w:val="0"/>
          <w:bCs w:val="0"/>
          <w:color w:val="000000" w:themeColor="text1"/>
        </w:rPr>
        <w:t>const productDetails: string = getProductDetails(prodObject);</w:t>
      </w:r>
    </w:p>
    <w:p w14:paraId="6D9E502C" w14:textId="77777777" w:rsidR="004671C9" w:rsidRPr="004671C9" w:rsidRDefault="004671C9" w:rsidP="004671C9">
      <w:pPr>
        <w:pStyle w:val="Signature"/>
        <w:rPr>
          <w:b w:val="0"/>
          <w:bCs w:val="0"/>
          <w:color w:val="000000" w:themeColor="text1"/>
        </w:rPr>
      </w:pPr>
    </w:p>
    <w:p w14:paraId="6D768CE9" w14:textId="77777777" w:rsidR="004671C9" w:rsidRPr="004671C9" w:rsidRDefault="004671C9" w:rsidP="004671C9">
      <w:pPr>
        <w:pStyle w:val="Signature"/>
        <w:rPr>
          <w:b w:val="0"/>
          <w:bCs w:val="0"/>
          <w:color w:val="000000" w:themeColor="text1"/>
        </w:rPr>
      </w:pPr>
      <w:r w:rsidRPr="004671C9">
        <w:rPr>
          <w:b w:val="0"/>
          <w:bCs w:val="0"/>
          <w:color w:val="000000" w:themeColor="text1"/>
        </w:rPr>
        <w:t>// line to populate the created product on console</w:t>
      </w:r>
    </w:p>
    <w:p w14:paraId="121D6129" w14:textId="01DE5A4F" w:rsidR="009C607F" w:rsidRDefault="004671C9" w:rsidP="004671C9">
      <w:pPr>
        <w:pStyle w:val="Signature"/>
        <w:rPr>
          <w:b w:val="0"/>
          <w:bCs w:val="0"/>
          <w:color w:val="000000" w:themeColor="text1"/>
        </w:rPr>
      </w:pPr>
      <w:r w:rsidRPr="004671C9">
        <w:rPr>
          <w:b w:val="0"/>
          <w:bCs w:val="0"/>
          <w:color w:val="000000" w:themeColor="text1"/>
        </w:rPr>
        <w:t>console.log(productDetails);</w:t>
      </w:r>
    </w:p>
    <w:p w14:paraId="4A3B4491" w14:textId="5EC24D89" w:rsidR="004671C9" w:rsidRDefault="004671C9" w:rsidP="004671C9">
      <w:pPr>
        <w:pStyle w:val="Signature"/>
        <w:rPr>
          <w:b w:val="0"/>
          <w:bCs w:val="0"/>
          <w:color w:val="000000" w:themeColor="text1"/>
        </w:rPr>
      </w:pPr>
    </w:p>
    <w:p w14:paraId="5E89676E"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Duck-Typing is a rule for checking the type compatibility for more complex variable types.</w:t>
      </w:r>
    </w:p>
    <w:p w14:paraId="5851E165"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TypeScript compiler uses the duck-typing method to compare one object with the other by comparing that both the objects have the same properties with the same data types.</w:t>
      </w:r>
    </w:p>
    <w:p w14:paraId="5840B1E3"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TypeScript interface uses the same duck typing method to enforce type restriction. If an object that has been assigned as an interface contains more properties than the interface mentioned properties, it will be accepted as an interface type and additional properties will be ignored for type checking</w:t>
      </w:r>
    </w:p>
    <w:p w14:paraId="44F53545"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Let us rewrite the previous example to a pass additional parameter.</w:t>
      </w:r>
    </w:p>
    <w:p w14:paraId="0E096FD0"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1B132694"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4AA4DC8C" w14:textId="5C872A9C" w:rsidR="004671C9" w:rsidRPr="004671C9" w:rsidRDefault="004671C9" w:rsidP="004671C9">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noProof/>
          <w:color w:val="01014A"/>
          <w:kern w:val="0"/>
          <w:sz w:val="27"/>
          <w:szCs w:val="27"/>
          <w:lang w:val="en-IN" w:eastAsia="en-IN"/>
        </w:rPr>
        <w:drawing>
          <wp:inline distT="0" distB="0" distL="0" distR="0" wp14:anchorId="3C45D857" wp14:editId="42386582">
            <wp:extent cx="6858000" cy="294767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2947670"/>
                    </a:xfrm>
                    <a:prstGeom prst="rect">
                      <a:avLst/>
                    </a:prstGeom>
                    <a:noFill/>
                    <a:ln>
                      <a:noFill/>
                    </a:ln>
                  </pic:spPr>
                </pic:pic>
              </a:graphicData>
            </a:graphic>
          </wp:inline>
        </w:drawing>
      </w:r>
      <w:r w:rsidRPr="004671C9">
        <w:rPr>
          <w:rFonts w:ascii="Roboto" w:eastAsia="Times New Roman" w:hAnsi="Roboto" w:cs="Times New Roman"/>
          <w:color w:val="auto"/>
          <w:kern w:val="36"/>
          <w:sz w:val="30"/>
          <w:szCs w:val="30"/>
          <w:lang w:val="en-IN" w:eastAsia="en-IN"/>
        </w:rPr>
        <w:t>Tryout : Duck Typing</w:t>
      </w:r>
    </w:p>
    <w:p w14:paraId="70567540" w14:textId="1AF24D2B" w:rsidR="004671C9" w:rsidRPr="004671C9" w:rsidRDefault="004671C9" w:rsidP="004671C9">
      <w:pPr>
        <w:spacing w:before="0" w:after="0"/>
        <w:ind w:left="0" w:right="0"/>
        <w:rPr>
          <w:rFonts w:ascii="Times New Roman" w:eastAsia="Times New Roman" w:hAnsi="Times New Roman" w:cs="Times New Roman"/>
          <w:color w:val="auto"/>
          <w:kern w:val="0"/>
          <w:szCs w:val="24"/>
          <w:lang w:val="en-IN" w:eastAsia="en-IN"/>
        </w:rPr>
      </w:pPr>
    </w:p>
    <w:p w14:paraId="3FDD0E6A" w14:textId="77777777" w:rsidR="004671C9" w:rsidRPr="004671C9" w:rsidRDefault="004671C9" w:rsidP="004671C9">
      <w:pPr>
        <w:spacing w:before="0" w:after="0"/>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Problem Statement</w:t>
      </w:r>
    </w:p>
    <w:p w14:paraId="1E7EBD38" w14:textId="77777777" w:rsidR="004671C9" w:rsidRPr="004671C9" w:rsidRDefault="004671C9" w:rsidP="004671C9">
      <w:pPr>
        <w:spacing w:before="0" w:after="180" w:line="300" w:lineRule="atLeast"/>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Consider that a developer needs to declare an interface named - Product with two properties like productId and productName with the number and string datatype and need to implement logic to populate the Product details using this interface then this code-snippet would work fine. </w:t>
      </w:r>
    </w:p>
    <w:p w14:paraId="7F2DD678" w14:textId="77777777" w:rsidR="004671C9" w:rsidRPr="004671C9" w:rsidRDefault="004671C9" w:rsidP="004671C9">
      <w:pPr>
        <w:spacing w:before="0" w:after="180" w:line="300" w:lineRule="atLeast"/>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b/>
          <w:bCs/>
          <w:color w:val="auto"/>
          <w:kern w:val="0"/>
          <w:sz w:val="21"/>
          <w:szCs w:val="21"/>
          <w:lang w:val="en-IN" w:eastAsia="en-IN"/>
        </w:rPr>
        <w:t>Activity: </w:t>
      </w:r>
    </w:p>
    <w:p w14:paraId="1C89C497" w14:textId="77777777" w:rsidR="004671C9" w:rsidRPr="004671C9" w:rsidRDefault="004671C9" w:rsidP="004671C9">
      <w:pPr>
        <w:numPr>
          <w:ilvl w:val="0"/>
          <w:numId w:val="75"/>
        </w:numPr>
        <w:spacing w:before="0" w:after="180" w:line="300" w:lineRule="atLeast"/>
        <w:ind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lastRenderedPageBreak/>
        <w:t>Comment lines 3 and 4 and re-execute the code.</w:t>
      </w:r>
    </w:p>
    <w:p w14:paraId="6C47863B" w14:textId="77777777" w:rsidR="004671C9" w:rsidRPr="004671C9" w:rsidRDefault="004671C9" w:rsidP="004671C9">
      <w:pPr>
        <w:numPr>
          <w:ilvl w:val="0"/>
          <w:numId w:val="75"/>
        </w:numPr>
        <w:spacing w:before="0" w:after="180" w:line="300" w:lineRule="atLeast"/>
        <w:ind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Add one more property as productCategory into the declared Product interface and display all the Product details on the console.</w:t>
      </w:r>
    </w:p>
    <w:p w14:paraId="767E1DF3" w14:textId="77777777" w:rsidR="004671C9" w:rsidRPr="004671C9" w:rsidRDefault="004671C9" w:rsidP="004671C9">
      <w:pPr>
        <w:pStyle w:val="Signature"/>
        <w:rPr>
          <w:b w:val="0"/>
          <w:bCs w:val="0"/>
          <w:color w:val="000000" w:themeColor="text1"/>
        </w:rPr>
      </w:pPr>
    </w:p>
    <w:p w14:paraId="5F4FFB1F"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an interface</w:t>
      </w:r>
    </w:p>
    <w:p w14:paraId="1A61BA3E" w14:textId="77777777" w:rsidR="004671C9" w:rsidRPr="004671C9" w:rsidRDefault="004671C9" w:rsidP="004671C9">
      <w:pPr>
        <w:pStyle w:val="Signature"/>
        <w:rPr>
          <w:b w:val="0"/>
          <w:bCs w:val="0"/>
          <w:color w:val="000000" w:themeColor="text1"/>
        </w:rPr>
      </w:pPr>
      <w:r w:rsidRPr="004671C9">
        <w:rPr>
          <w:b w:val="0"/>
          <w:bCs w:val="0"/>
          <w:color w:val="000000" w:themeColor="text1"/>
        </w:rPr>
        <w:t>interface Product {</w:t>
      </w:r>
    </w:p>
    <w:p w14:paraId="3232982B"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productId: number;</w:t>
      </w:r>
    </w:p>
    <w:p w14:paraId="5A047393"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productName: string;</w:t>
      </w:r>
    </w:p>
    <w:p w14:paraId="77D2B2F4" w14:textId="77777777" w:rsidR="004671C9" w:rsidRPr="004671C9" w:rsidRDefault="004671C9" w:rsidP="004671C9">
      <w:pPr>
        <w:pStyle w:val="Signature"/>
        <w:rPr>
          <w:b w:val="0"/>
          <w:bCs w:val="0"/>
          <w:color w:val="000000" w:themeColor="text1"/>
        </w:rPr>
      </w:pPr>
      <w:r w:rsidRPr="004671C9">
        <w:rPr>
          <w:b w:val="0"/>
          <w:bCs w:val="0"/>
          <w:color w:val="000000" w:themeColor="text1"/>
        </w:rPr>
        <w:t>}</w:t>
      </w:r>
    </w:p>
    <w:p w14:paraId="692831B3" w14:textId="77777777" w:rsidR="004671C9" w:rsidRPr="004671C9" w:rsidRDefault="004671C9" w:rsidP="004671C9">
      <w:pPr>
        <w:pStyle w:val="Signature"/>
        <w:rPr>
          <w:b w:val="0"/>
          <w:bCs w:val="0"/>
          <w:color w:val="000000" w:themeColor="text1"/>
        </w:rPr>
      </w:pPr>
    </w:p>
    <w:p w14:paraId="460791FE" w14:textId="77777777" w:rsidR="004671C9" w:rsidRPr="004671C9" w:rsidRDefault="004671C9" w:rsidP="004671C9">
      <w:pPr>
        <w:pStyle w:val="Signature"/>
        <w:rPr>
          <w:b w:val="0"/>
          <w:bCs w:val="0"/>
          <w:color w:val="000000" w:themeColor="text1"/>
        </w:rPr>
      </w:pPr>
      <w:r w:rsidRPr="004671C9">
        <w:rPr>
          <w:b w:val="0"/>
          <w:bCs w:val="0"/>
          <w:color w:val="000000" w:themeColor="text1"/>
        </w:rPr>
        <w:t>// logic to display the Product details with interface object as parameter</w:t>
      </w:r>
    </w:p>
    <w:p w14:paraId="2B78A1AE" w14:textId="77777777" w:rsidR="004671C9" w:rsidRPr="004671C9" w:rsidRDefault="004671C9" w:rsidP="004671C9">
      <w:pPr>
        <w:pStyle w:val="Signature"/>
        <w:rPr>
          <w:b w:val="0"/>
          <w:bCs w:val="0"/>
          <w:color w:val="000000" w:themeColor="text1"/>
        </w:rPr>
      </w:pPr>
      <w:r w:rsidRPr="004671C9">
        <w:rPr>
          <w:b w:val="0"/>
          <w:bCs w:val="0"/>
          <w:color w:val="000000" w:themeColor="text1"/>
        </w:rPr>
        <w:t>// tslint:disable-next-line:adjacent-overload-signatures</w:t>
      </w:r>
    </w:p>
    <w:p w14:paraId="4DDF52F9" w14:textId="77777777" w:rsidR="004671C9" w:rsidRPr="004671C9" w:rsidRDefault="004671C9" w:rsidP="004671C9">
      <w:pPr>
        <w:pStyle w:val="Signature"/>
        <w:rPr>
          <w:b w:val="0"/>
          <w:bCs w:val="0"/>
          <w:color w:val="000000" w:themeColor="text1"/>
        </w:rPr>
      </w:pPr>
      <w:r w:rsidRPr="004671C9">
        <w:rPr>
          <w:b w:val="0"/>
          <w:bCs w:val="0"/>
          <w:color w:val="000000" w:themeColor="text1"/>
        </w:rPr>
        <w:t>function getProductDetails(productobj: Product): string {</w:t>
      </w:r>
    </w:p>
    <w:p w14:paraId="0B7EEE3B"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return 'The product name is : ' + productobj.productName;</w:t>
      </w:r>
    </w:p>
    <w:p w14:paraId="1F8603C2" w14:textId="77777777" w:rsidR="004671C9" w:rsidRPr="004671C9" w:rsidRDefault="004671C9" w:rsidP="004671C9">
      <w:pPr>
        <w:pStyle w:val="Signature"/>
        <w:rPr>
          <w:b w:val="0"/>
          <w:bCs w:val="0"/>
          <w:color w:val="000000" w:themeColor="text1"/>
        </w:rPr>
      </w:pPr>
      <w:r w:rsidRPr="004671C9">
        <w:rPr>
          <w:b w:val="0"/>
          <w:bCs w:val="0"/>
          <w:color w:val="000000" w:themeColor="text1"/>
        </w:rPr>
        <w:t>}</w:t>
      </w:r>
    </w:p>
    <w:p w14:paraId="734AF766" w14:textId="77777777" w:rsidR="004671C9" w:rsidRPr="004671C9" w:rsidRDefault="004671C9" w:rsidP="004671C9">
      <w:pPr>
        <w:pStyle w:val="Signature"/>
        <w:rPr>
          <w:b w:val="0"/>
          <w:bCs w:val="0"/>
          <w:color w:val="000000" w:themeColor="text1"/>
        </w:rPr>
      </w:pPr>
    </w:p>
    <w:p w14:paraId="1E0200AA"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 variable along with interface properties</w:t>
      </w:r>
    </w:p>
    <w:p w14:paraId="4DE02FEE" w14:textId="77777777" w:rsidR="004671C9" w:rsidRPr="004671C9" w:rsidRDefault="004671C9" w:rsidP="004671C9">
      <w:pPr>
        <w:pStyle w:val="Signature"/>
        <w:rPr>
          <w:b w:val="0"/>
          <w:bCs w:val="0"/>
          <w:color w:val="000000" w:themeColor="text1"/>
        </w:rPr>
      </w:pPr>
      <w:r w:rsidRPr="004671C9">
        <w:rPr>
          <w:b w:val="0"/>
          <w:bCs w:val="0"/>
          <w:color w:val="000000" w:themeColor="text1"/>
        </w:rPr>
        <w:t>const prodObject = {productId: 1001, productName: 'Mobile', productCategory: 'Gadget'};</w:t>
      </w:r>
    </w:p>
    <w:p w14:paraId="2C9BA3D1" w14:textId="77777777" w:rsidR="004671C9" w:rsidRPr="004671C9" w:rsidRDefault="004671C9" w:rsidP="004671C9">
      <w:pPr>
        <w:pStyle w:val="Signature"/>
        <w:rPr>
          <w:b w:val="0"/>
          <w:bCs w:val="0"/>
          <w:color w:val="000000" w:themeColor="text1"/>
        </w:rPr>
      </w:pPr>
    </w:p>
    <w:p w14:paraId="69E8410B"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variable and invoking Product details function</w:t>
      </w:r>
    </w:p>
    <w:p w14:paraId="0E144513" w14:textId="77777777" w:rsidR="004671C9" w:rsidRPr="004671C9" w:rsidRDefault="004671C9" w:rsidP="004671C9">
      <w:pPr>
        <w:pStyle w:val="Signature"/>
        <w:rPr>
          <w:b w:val="0"/>
          <w:bCs w:val="0"/>
          <w:color w:val="000000" w:themeColor="text1"/>
        </w:rPr>
      </w:pPr>
      <w:r w:rsidRPr="004671C9">
        <w:rPr>
          <w:b w:val="0"/>
          <w:bCs w:val="0"/>
          <w:color w:val="000000" w:themeColor="text1"/>
        </w:rPr>
        <w:t>const productDetails: string = getProductDetails(prodObject);</w:t>
      </w:r>
    </w:p>
    <w:p w14:paraId="3AAAA9F7" w14:textId="77777777" w:rsidR="004671C9" w:rsidRPr="004671C9" w:rsidRDefault="004671C9" w:rsidP="004671C9">
      <w:pPr>
        <w:pStyle w:val="Signature"/>
        <w:rPr>
          <w:b w:val="0"/>
          <w:bCs w:val="0"/>
          <w:color w:val="000000" w:themeColor="text1"/>
        </w:rPr>
      </w:pPr>
    </w:p>
    <w:p w14:paraId="40474E2F" w14:textId="77777777" w:rsidR="004671C9" w:rsidRPr="004671C9" w:rsidRDefault="004671C9" w:rsidP="004671C9">
      <w:pPr>
        <w:pStyle w:val="Signature"/>
        <w:rPr>
          <w:b w:val="0"/>
          <w:bCs w:val="0"/>
          <w:color w:val="000000" w:themeColor="text1"/>
        </w:rPr>
      </w:pPr>
      <w:r w:rsidRPr="004671C9">
        <w:rPr>
          <w:b w:val="0"/>
          <w:bCs w:val="0"/>
          <w:color w:val="000000" w:themeColor="text1"/>
        </w:rPr>
        <w:t>// line to populate the created product variable on console</w:t>
      </w:r>
    </w:p>
    <w:p w14:paraId="5F256FF6" w14:textId="337DB88F" w:rsidR="004671C9" w:rsidRDefault="004671C9" w:rsidP="004671C9">
      <w:pPr>
        <w:pStyle w:val="Signature"/>
        <w:rPr>
          <w:b w:val="0"/>
          <w:bCs w:val="0"/>
          <w:color w:val="000000" w:themeColor="text1"/>
        </w:rPr>
      </w:pPr>
      <w:r w:rsidRPr="004671C9">
        <w:rPr>
          <w:b w:val="0"/>
          <w:bCs w:val="0"/>
          <w:color w:val="000000" w:themeColor="text1"/>
        </w:rPr>
        <w:t>console.log(productDetails);</w:t>
      </w:r>
    </w:p>
    <w:p w14:paraId="791E27E1" w14:textId="14ECCC17" w:rsidR="004671C9" w:rsidRDefault="004671C9" w:rsidP="004671C9">
      <w:pPr>
        <w:pStyle w:val="Signature"/>
        <w:rPr>
          <w:b w:val="0"/>
          <w:bCs w:val="0"/>
          <w:color w:val="000000" w:themeColor="text1"/>
        </w:rPr>
      </w:pPr>
    </w:p>
    <w:p w14:paraId="0852AA39" w14:textId="77777777" w:rsidR="004671C9" w:rsidRPr="004671C9" w:rsidRDefault="004671C9" w:rsidP="004671C9">
      <w:pPr>
        <w:numPr>
          <w:ilvl w:val="0"/>
          <w:numId w:val="7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Interface keyword is used to declare an interface.</w:t>
      </w:r>
    </w:p>
    <w:p w14:paraId="6658FAA3" w14:textId="77777777" w:rsidR="004671C9" w:rsidRPr="004671C9" w:rsidRDefault="004671C9" w:rsidP="004671C9">
      <w:pPr>
        <w:numPr>
          <w:ilvl w:val="0"/>
          <w:numId w:val="7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An interface should have properties and method declarations.</w:t>
      </w:r>
    </w:p>
    <w:p w14:paraId="7E942650" w14:textId="77777777" w:rsidR="004671C9" w:rsidRPr="004671C9" w:rsidRDefault="004671C9" w:rsidP="004671C9">
      <w:pPr>
        <w:numPr>
          <w:ilvl w:val="0"/>
          <w:numId w:val="7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Properties or methods in an interface should not have any access modifiers.</w:t>
      </w:r>
    </w:p>
    <w:p w14:paraId="148EC8DF" w14:textId="77777777" w:rsidR="004671C9" w:rsidRPr="004671C9" w:rsidRDefault="004671C9" w:rsidP="004671C9">
      <w:pPr>
        <w:numPr>
          <w:ilvl w:val="0"/>
          <w:numId w:val="7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Properties cannot be initialized in a TypeScript interface.</w:t>
      </w:r>
    </w:p>
    <w:p w14:paraId="44BCC597"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18F4FCA3"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098CB756"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7662019B" w14:textId="2721788E" w:rsidR="004671C9" w:rsidRPr="004671C9" w:rsidRDefault="004671C9" w:rsidP="004671C9">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noProof/>
          <w:color w:val="01014A"/>
          <w:kern w:val="0"/>
          <w:sz w:val="27"/>
          <w:szCs w:val="27"/>
          <w:lang w:val="en-IN" w:eastAsia="en-IN"/>
        </w:rPr>
        <w:drawing>
          <wp:inline distT="0" distB="0" distL="0" distR="0" wp14:anchorId="3FB11A81" wp14:editId="23EF1C68">
            <wp:extent cx="6858000" cy="1638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8000" cy="1638300"/>
                    </a:xfrm>
                    <a:prstGeom prst="rect">
                      <a:avLst/>
                    </a:prstGeom>
                    <a:noFill/>
                    <a:ln>
                      <a:noFill/>
                    </a:ln>
                  </pic:spPr>
                </pic:pic>
              </a:graphicData>
            </a:graphic>
          </wp:inline>
        </w:drawing>
      </w:r>
    </w:p>
    <w:p w14:paraId="40D6B63C"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lastRenderedPageBreak/>
        <w:t>In a TypeScript interface, if certain properties need to be made optional, you can make them optional by adding ‘?’ after the property name.</w:t>
      </w:r>
    </w:p>
    <w:p w14:paraId="0819EF1F"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Let us rewrite the duck typing example with the optional property.</w:t>
      </w:r>
    </w:p>
    <w:p w14:paraId="65F72B23"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563EC45E"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41001E25"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3C913CAC" w14:textId="68FAA371" w:rsidR="004671C9" w:rsidRPr="004671C9" w:rsidRDefault="004671C9" w:rsidP="004671C9">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noProof/>
          <w:color w:val="01014A"/>
          <w:kern w:val="0"/>
          <w:sz w:val="27"/>
          <w:szCs w:val="27"/>
          <w:lang w:val="en-IN" w:eastAsia="en-IN"/>
        </w:rPr>
        <w:drawing>
          <wp:inline distT="0" distB="0" distL="0" distR="0" wp14:anchorId="66D2D232" wp14:editId="5ED6940D">
            <wp:extent cx="6858000" cy="27819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0" cy="2781935"/>
                    </a:xfrm>
                    <a:prstGeom prst="rect">
                      <a:avLst/>
                    </a:prstGeom>
                    <a:noFill/>
                    <a:ln>
                      <a:noFill/>
                    </a:ln>
                  </pic:spPr>
                </pic:pic>
              </a:graphicData>
            </a:graphic>
          </wp:inline>
        </w:drawing>
      </w:r>
    </w:p>
    <w:p w14:paraId="5B5E50D1" w14:textId="725D1564" w:rsidR="004671C9" w:rsidRDefault="004671C9" w:rsidP="004671C9">
      <w:pPr>
        <w:pStyle w:val="Signature"/>
        <w:rPr>
          <w:b w:val="0"/>
          <w:bCs w:val="0"/>
          <w:color w:val="000000" w:themeColor="text1"/>
        </w:rPr>
      </w:pPr>
    </w:p>
    <w:p w14:paraId="780A9A61" w14:textId="49D18196" w:rsidR="004671C9" w:rsidRDefault="004671C9" w:rsidP="004671C9">
      <w:pPr>
        <w:pStyle w:val="Signature"/>
        <w:rPr>
          <w:b w:val="0"/>
          <w:bCs w:val="0"/>
          <w:color w:val="000000" w:themeColor="text1"/>
        </w:rPr>
      </w:pPr>
    </w:p>
    <w:p w14:paraId="57D56791" w14:textId="5D43B235" w:rsidR="004671C9" w:rsidRPr="004671C9" w:rsidRDefault="004671C9" w:rsidP="004671C9">
      <w:pPr>
        <w:spacing w:before="0" w:after="0" w:line="480" w:lineRule="atLeast"/>
        <w:ind w:left="0" w:right="0"/>
        <w:outlineLvl w:val="0"/>
        <w:rPr>
          <w:rFonts w:ascii="Roboto" w:eastAsia="Times New Roman" w:hAnsi="Roboto" w:cs="Times New Roman"/>
          <w:color w:val="auto"/>
          <w:kern w:val="36"/>
          <w:sz w:val="30"/>
          <w:szCs w:val="30"/>
          <w:lang w:val="en-IN" w:eastAsia="en-IN"/>
        </w:rPr>
      </w:pPr>
      <w:r w:rsidRPr="004671C9">
        <w:rPr>
          <w:rFonts w:ascii="Roboto" w:eastAsia="Times New Roman" w:hAnsi="Roboto" w:cs="Times New Roman"/>
          <w:color w:val="auto"/>
          <w:kern w:val="36"/>
          <w:sz w:val="30"/>
          <w:szCs w:val="30"/>
          <w:lang w:val="en-IN" w:eastAsia="en-IN"/>
        </w:rPr>
        <w:t>Tryout : Interfaces Optional Property</w:t>
      </w:r>
    </w:p>
    <w:p w14:paraId="30F30237" w14:textId="77777777" w:rsidR="004671C9" w:rsidRPr="004671C9" w:rsidRDefault="004671C9" w:rsidP="004671C9">
      <w:pPr>
        <w:spacing w:before="0" w:after="0"/>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Problem Statement</w:t>
      </w:r>
    </w:p>
    <w:p w14:paraId="75A8B7F7" w14:textId="77777777" w:rsidR="004671C9" w:rsidRPr="004671C9" w:rsidRDefault="004671C9" w:rsidP="004671C9">
      <w:pPr>
        <w:spacing w:before="0" w:after="180" w:line="300" w:lineRule="atLeast"/>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Consider that a developer needs to declare an interface named - Product with two properties like productId and productName with a number and string datatype, where productId should be declared as an optional parameter and need to implement logic to populate the Product details using this interface then this code-snippet would work fine. </w:t>
      </w:r>
    </w:p>
    <w:p w14:paraId="64A68394" w14:textId="77777777" w:rsidR="004671C9" w:rsidRPr="004671C9" w:rsidRDefault="004671C9" w:rsidP="004671C9">
      <w:pPr>
        <w:spacing w:before="0" w:after="180" w:line="300" w:lineRule="atLeast"/>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b/>
          <w:bCs/>
          <w:color w:val="auto"/>
          <w:kern w:val="0"/>
          <w:sz w:val="21"/>
          <w:szCs w:val="21"/>
          <w:lang w:val="en-IN" w:eastAsia="en-IN"/>
        </w:rPr>
        <w:t>Activity: </w:t>
      </w:r>
    </w:p>
    <w:p w14:paraId="6312A08D" w14:textId="77777777" w:rsidR="004671C9" w:rsidRPr="004671C9" w:rsidRDefault="004671C9" w:rsidP="004671C9">
      <w:pPr>
        <w:numPr>
          <w:ilvl w:val="0"/>
          <w:numId w:val="77"/>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Add one more property as productCategory as an optional parameter into the declared Product interface and display all the Product details on the console.</w:t>
      </w:r>
    </w:p>
    <w:p w14:paraId="27C4818A"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an interface with optional parameter</w:t>
      </w:r>
    </w:p>
    <w:p w14:paraId="38AA5204" w14:textId="77777777" w:rsidR="004671C9" w:rsidRPr="004671C9" w:rsidRDefault="004671C9" w:rsidP="004671C9">
      <w:pPr>
        <w:pStyle w:val="Signature"/>
        <w:rPr>
          <w:b w:val="0"/>
          <w:bCs w:val="0"/>
          <w:color w:val="000000" w:themeColor="text1"/>
        </w:rPr>
      </w:pPr>
      <w:r w:rsidRPr="004671C9">
        <w:rPr>
          <w:b w:val="0"/>
          <w:bCs w:val="0"/>
          <w:color w:val="000000" w:themeColor="text1"/>
        </w:rPr>
        <w:t>interface Product {</w:t>
      </w:r>
    </w:p>
    <w:p w14:paraId="791936D8"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productId?: number;</w:t>
      </w:r>
    </w:p>
    <w:p w14:paraId="575A030A"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productName: string;</w:t>
      </w:r>
    </w:p>
    <w:p w14:paraId="3333792A" w14:textId="77777777" w:rsidR="004671C9" w:rsidRPr="004671C9" w:rsidRDefault="004671C9" w:rsidP="004671C9">
      <w:pPr>
        <w:pStyle w:val="Signature"/>
        <w:rPr>
          <w:b w:val="0"/>
          <w:bCs w:val="0"/>
          <w:color w:val="000000" w:themeColor="text1"/>
        </w:rPr>
      </w:pPr>
      <w:r w:rsidRPr="004671C9">
        <w:rPr>
          <w:b w:val="0"/>
          <w:bCs w:val="0"/>
          <w:color w:val="000000" w:themeColor="text1"/>
        </w:rPr>
        <w:t>}</w:t>
      </w:r>
    </w:p>
    <w:p w14:paraId="58BC14A0" w14:textId="77777777" w:rsidR="004671C9" w:rsidRPr="004671C9" w:rsidRDefault="004671C9" w:rsidP="004671C9">
      <w:pPr>
        <w:pStyle w:val="Signature"/>
        <w:rPr>
          <w:b w:val="0"/>
          <w:bCs w:val="0"/>
          <w:color w:val="000000" w:themeColor="text1"/>
        </w:rPr>
      </w:pPr>
    </w:p>
    <w:p w14:paraId="42702C32" w14:textId="77777777" w:rsidR="004671C9" w:rsidRPr="004671C9" w:rsidRDefault="004671C9" w:rsidP="004671C9">
      <w:pPr>
        <w:pStyle w:val="Signature"/>
        <w:rPr>
          <w:b w:val="0"/>
          <w:bCs w:val="0"/>
          <w:color w:val="000000" w:themeColor="text1"/>
        </w:rPr>
      </w:pPr>
      <w:r w:rsidRPr="004671C9">
        <w:rPr>
          <w:b w:val="0"/>
          <w:bCs w:val="0"/>
          <w:color w:val="000000" w:themeColor="text1"/>
        </w:rPr>
        <w:t>// logic to display the Product details with interface object as parameter</w:t>
      </w:r>
    </w:p>
    <w:p w14:paraId="645C4D7C" w14:textId="77777777" w:rsidR="004671C9" w:rsidRPr="004671C9" w:rsidRDefault="004671C9" w:rsidP="004671C9">
      <w:pPr>
        <w:pStyle w:val="Signature"/>
        <w:rPr>
          <w:b w:val="0"/>
          <w:bCs w:val="0"/>
          <w:color w:val="000000" w:themeColor="text1"/>
        </w:rPr>
      </w:pPr>
      <w:r w:rsidRPr="004671C9">
        <w:rPr>
          <w:b w:val="0"/>
          <w:bCs w:val="0"/>
          <w:color w:val="000000" w:themeColor="text1"/>
        </w:rPr>
        <w:t>function getProductDetails(productobj: Product): string {</w:t>
      </w:r>
    </w:p>
    <w:p w14:paraId="44156749"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return 'The product name is ' + productobj.productName;</w:t>
      </w:r>
    </w:p>
    <w:p w14:paraId="0428422D" w14:textId="77777777" w:rsidR="004671C9" w:rsidRPr="004671C9" w:rsidRDefault="004671C9" w:rsidP="004671C9">
      <w:pPr>
        <w:pStyle w:val="Signature"/>
        <w:rPr>
          <w:b w:val="0"/>
          <w:bCs w:val="0"/>
          <w:color w:val="000000" w:themeColor="text1"/>
        </w:rPr>
      </w:pPr>
      <w:r w:rsidRPr="004671C9">
        <w:rPr>
          <w:b w:val="0"/>
          <w:bCs w:val="0"/>
          <w:color w:val="000000" w:themeColor="text1"/>
        </w:rPr>
        <w:lastRenderedPageBreak/>
        <w:t>}</w:t>
      </w:r>
    </w:p>
    <w:p w14:paraId="177F65FB" w14:textId="77777777" w:rsidR="004671C9" w:rsidRPr="004671C9" w:rsidRDefault="004671C9" w:rsidP="004671C9">
      <w:pPr>
        <w:pStyle w:val="Signature"/>
        <w:rPr>
          <w:b w:val="0"/>
          <w:bCs w:val="0"/>
          <w:color w:val="000000" w:themeColor="text1"/>
        </w:rPr>
      </w:pPr>
    </w:p>
    <w:p w14:paraId="0D78196A"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 variable along with interface properties</w:t>
      </w:r>
    </w:p>
    <w:p w14:paraId="5373B912" w14:textId="77777777" w:rsidR="004671C9" w:rsidRPr="004671C9" w:rsidRDefault="004671C9" w:rsidP="004671C9">
      <w:pPr>
        <w:pStyle w:val="Signature"/>
        <w:rPr>
          <w:b w:val="0"/>
          <w:bCs w:val="0"/>
          <w:color w:val="000000" w:themeColor="text1"/>
        </w:rPr>
      </w:pPr>
      <w:r w:rsidRPr="004671C9">
        <w:rPr>
          <w:b w:val="0"/>
          <w:bCs w:val="0"/>
          <w:color w:val="000000" w:themeColor="text1"/>
        </w:rPr>
        <w:t>const prodObject = {productName: 'Mobile', productCategory: 'Gadget'};</w:t>
      </w:r>
    </w:p>
    <w:p w14:paraId="198FBEE8" w14:textId="77777777" w:rsidR="004671C9" w:rsidRPr="004671C9" w:rsidRDefault="004671C9" w:rsidP="004671C9">
      <w:pPr>
        <w:pStyle w:val="Signature"/>
        <w:rPr>
          <w:b w:val="0"/>
          <w:bCs w:val="0"/>
          <w:color w:val="000000" w:themeColor="text1"/>
        </w:rPr>
      </w:pPr>
    </w:p>
    <w:p w14:paraId="3A9B9C2E"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variable and invoking Product details function</w:t>
      </w:r>
    </w:p>
    <w:p w14:paraId="7EC358A3" w14:textId="77777777" w:rsidR="004671C9" w:rsidRPr="004671C9" w:rsidRDefault="004671C9" w:rsidP="004671C9">
      <w:pPr>
        <w:pStyle w:val="Signature"/>
        <w:rPr>
          <w:b w:val="0"/>
          <w:bCs w:val="0"/>
          <w:color w:val="000000" w:themeColor="text1"/>
        </w:rPr>
      </w:pPr>
      <w:r w:rsidRPr="004671C9">
        <w:rPr>
          <w:b w:val="0"/>
          <w:bCs w:val="0"/>
          <w:color w:val="000000" w:themeColor="text1"/>
        </w:rPr>
        <w:t>const productDetails: string = getProductDetails(prodObject);</w:t>
      </w:r>
    </w:p>
    <w:p w14:paraId="272C73CE" w14:textId="77777777" w:rsidR="004671C9" w:rsidRPr="004671C9" w:rsidRDefault="004671C9" w:rsidP="004671C9">
      <w:pPr>
        <w:pStyle w:val="Signature"/>
        <w:rPr>
          <w:b w:val="0"/>
          <w:bCs w:val="0"/>
          <w:color w:val="000000" w:themeColor="text1"/>
        </w:rPr>
      </w:pPr>
    </w:p>
    <w:p w14:paraId="6F6372C9" w14:textId="77777777" w:rsidR="004671C9" w:rsidRPr="004671C9" w:rsidRDefault="004671C9" w:rsidP="004671C9">
      <w:pPr>
        <w:pStyle w:val="Signature"/>
        <w:rPr>
          <w:b w:val="0"/>
          <w:bCs w:val="0"/>
          <w:color w:val="000000" w:themeColor="text1"/>
        </w:rPr>
      </w:pPr>
      <w:r w:rsidRPr="004671C9">
        <w:rPr>
          <w:b w:val="0"/>
          <w:bCs w:val="0"/>
          <w:color w:val="000000" w:themeColor="text1"/>
        </w:rPr>
        <w:t>// line to populate the created product variable on console</w:t>
      </w:r>
    </w:p>
    <w:p w14:paraId="76900752" w14:textId="4BFA5FA9" w:rsidR="004671C9" w:rsidRDefault="004671C9" w:rsidP="004671C9">
      <w:pPr>
        <w:pStyle w:val="Signature"/>
        <w:rPr>
          <w:b w:val="0"/>
          <w:bCs w:val="0"/>
          <w:color w:val="000000" w:themeColor="text1"/>
        </w:rPr>
      </w:pPr>
      <w:r w:rsidRPr="004671C9">
        <w:rPr>
          <w:b w:val="0"/>
          <w:bCs w:val="0"/>
          <w:color w:val="000000" w:themeColor="text1"/>
        </w:rPr>
        <w:t>console.log(productDetails);</w:t>
      </w:r>
    </w:p>
    <w:p w14:paraId="5F34BED8" w14:textId="058A4641" w:rsidR="004671C9" w:rsidRDefault="004671C9" w:rsidP="004671C9">
      <w:pPr>
        <w:pStyle w:val="Signature"/>
        <w:rPr>
          <w:b w:val="0"/>
          <w:bCs w:val="0"/>
          <w:color w:val="000000" w:themeColor="text1"/>
        </w:rPr>
      </w:pPr>
    </w:p>
    <w:p w14:paraId="24B5E0AA" w14:textId="7078A44F" w:rsidR="004671C9" w:rsidRDefault="004671C9" w:rsidP="004671C9">
      <w:pPr>
        <w:pStyle w:val="Signature"/>
        <w:rPr>
          <w:b w:val="0"/>
          <w:bCs w:val="0"/>
          <w:color w:val="000000" w:themeColor="text1"/>
        </w:rPr>
      </w:pPr>
    </w:p>
    <w:p w14:paraId="6C4002F0"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Interfaces can be used to define the structure of functions like defining structure of objects.</w:t>
      </w:r>
    </w:p>
    <w:p w14:paraId="6EBDB49C"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Once the interface for a function type is declared, you can declare variables of that type and assign functions to the variable if the function matches the signature defined in the interface.</w:t>
      </w:r>
    </w:p>
    <w:p w14:paraId="7EC6B596"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Function type interface is used to enforce the same number and type of parameters to any function which is been declared with the function type interface.</w:t>
      </w:r>
    </w:p>
    <w:p w14:paraId="28313182"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0244FF01"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2BF77460"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2AE53030" w14:textId="67751D3C" w:rsidR="004671C9" w:rsidRPr="004671C9" w:rsidRDefault="004671C9" w:rsidP="004671C9">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noProof/>
          <w:color w:val="01014A"/>
          <w:kern w:val="0"/>
          <w:sz w:val="27"/>
          <w:szCs w:val="27"/>
          <w:lang w:val="en-IN" w:eastAsia="en-IN"/>
        </w:rPr>
        <w:drawing>
          <wp:inline distT="0" distB="0" distL="0" distR="0" wp14:anchorId="4F32D5C7" wp14:editId="5BB117E4">
            <wp:extent cx="6858000" cy="283083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58000" cy="2830830"/>
                    </a:xfrm>
                    <a:prstGeom prst="rect">
                      <a:avLst/>
                    </a:prstGeom>
                    <a:noFill/>
                    <a:ln>
                      <a:noFill/>
                    </a:ln>
                  </pic:spPr>
                </pic:pic>
              </a:graphicData>
            </a:graphic>
          </wp:inline>
        </w:drawing>
      </w:r>
      <w:r w:rsidRPr="004671C9">
        <w:rPr>
          <w:rFonts w:ascii="Roboto" w:eastAsia="Times New Roman" w:hAnsi="Roboto" w:cs="Times New Roman"/>
          <w:color w:val="auto"/>
          <w:kern w:val="36"/>
          <w:sz w:val="30"/>
          <w:szCs w:val="30"/>
          <w:lang w:val="en-IN" w:eastAsia="en-IN"/>
        </w:rPr>
        <w:t>Tryout : Function Types</w:t>
      </w:r>
    </w:p>
    <w:p w14:paraId="35767296" w14:textId="77777777" w:rsidR="004671C9" w:rsidRPr="004671C9" w:rsidRDefault="004671C9" w:rsidP="004671C9">
      <w:pPr>
        <w:spacing w:before="0" w:after="0"/>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Problem Statement</w:t>
      </w:r>
    </w:p>
    <w:p w14:paraId="1C16B378" w14:textId="77777777" w:rsidR="004671C9" w:rsidRPr="004671C9" w:rsidRDefault="004671C9" w:rsidP="004671C9">
      <w:pPr>
        <w:spacing w:before="0" w:after="180" w:line="300" w:lineRule="atLeast"/>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Consider that a developer needs to declare an interface with function type and access its value below mentioned code-snippet would work fine. </w:t>
      </w:r>
    </w:p>
    <w:p w14:paraId="2DEFC74E" w14:textId="77777777" w:rsidR="004671C9" w:rsidRPr="004671C9" w:rsidRDefault="004671C9" w:rsidP="004671C9">
      <w:pPr>
        <w:spacing w:before="0" w:after="180" w:line="300" w:lineRule="atLeast"/>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b/>
          <w:bCs/>
          <w:color w:val="auto"/>
          <w:kern w:val="0"/>
          <w:sz w:val="21"/>
          <w:szCs w:val="21"/>
          <w:lang w:val="en-IN" w:eastAsia="en-IN"/>
        </w:rPr>
        <w:t>Activity:</w:t>
      </w:r>
    </w:p>
    <w:p w14:paraId="62BDC477" w14:textId="77777777" w:rsidR="004671C9" w:rsidRPr="004671C9" w:rsidRDefault="004671C9" w:rsidP="004671C9">
      <w:pPr>
        <w:numPr>
          <w:ilvl w:val="0"/>
          <w:numId w:val="78"/>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lastRenderedPageBreak/>
        <w:t>Modify the line no 8 as below mentioned and re-execute the code. </w:t>
      </w:r>
    </w:p>
    <w:p w14:paraId="2526EDDC" w14:textId="77777777" w:rsidR="004671C9" w:rsidRPr="004671C9" w:rsidRDefault="004671C9" w:rsidP="004671C9">
      <w:pPr>
        <w:spacing w:before="0" w:after="180" w:line="300" w:lineRule="atLeast"/>
        <w:ind w:left="120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(chars: string): string;</w:t>
      </w:r>
    </w:p>
    <w:p w14:paraId="617FE896" w14:textId="77777777" w:rsidR="004671C9" w:rsidRPr="004671C9" w:rsidRDefault="004671C9" w:rsidP="004671C9">
      <w:pPr>
        <w:numPr>
          <w:ilvl w:val="0"/>
          <w:numId w:val="79"/>
        </w:numPr>
        <w:spacing w:before="100" w:beforeAutospacing="1" w:after="100" w:afterAutospacing="1" w:line="300" w:lineRule="atLeast"/>
        <w:ind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Add below mentioned code at line no 19 and populate the respective details after line no 21. </w:t>
      </w:r>
    </w:p>
    <w:p w14:paraId="030AB044" w14:textId="77777777" w:rsidR="004671C9" w:rsidRPr="004671C9" w:rsidRDefault="004671C9" w:rsidP="004671C9">
      <w:pPr>
        <w:spacing w:before="0" w:after="180" w:line="300" w:lineRule="atLeast"/>
        <w:ind w:left="120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let id2: string = IdGenerator("Mr.Sam", 102);</w:t>
      </w:r>
    </w:p>
    <w:p w14:paraId="1C9D3E80"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 function</w:t>
      </w:r>
    </w:p>
    <w:p w14:paraId="5773868C" w14:textId="77777777" w:rsidR="004671C9" w:rsidRPr="004671C9" w:rsidRDefault="004671C9" w:rsidP="004671C9">
      <w:pPr>
        <w:pStyle w:val="Signature"/>
        <w:rPr>
          <w:b w:val="0"/>
          <w:bCs w:val="0"/>
          <w:color w:val="000000" w:themeColor="text1"/>
        </w:rPr>
      </w:pPr>
      <w:r w:rsidRPr="004671C9">
        <w:rPr>
          <w:b w:val="0"/>
          <w:bCs w:val="0"/>
          <w:color w:val="000000" w:themeColor="text1"/>
        </w:rPr>
        <w:t>function CreateCustomerID(name: string, id: number): string {</w:t>
      </w:r>
    </w:p>
    <w:p w14:paraId="05FD7EBB"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return 'The customer id is ' + name + ' ' + id;</w:t>
      </w:r>
    </w:p>
    <w:p w14:paraId="68F3858D"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w:t>
      </w:r>
    </w:p>
    <w:p w14:paraId="61576636" w14:textId="77777777" w:rsidR="004671C9" w:rsidRPr="004671C9" w:rsidRDefault="004671C9" w:rsidP="004671C9">
      <w:pPr>
        <w:pStyle w:val="Signature"/>
        <w:rPr>
          <w:b w:val="0"/>
          <w:bCs w:val="0"/>
          <w:color w:val="000000" w:themeColor="text1"/>
        </w:rPr>
      </w:pPr>
    </w:p>
    <w:p w14:paraId="70F90659"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 declaring a interface with function type</w:t>
      </w:r>
    </w:p>
    <w:p w14:paraId="1C757148" w14:textId="77777777" w:rsidR="004671C9" w:rsidRPr="004671C9" w:rsidRDefault="004671C9" w:rsidP="004671C9">
      <w:pPr>
        <w:pStyle w:val="Signature"/>
        <w:rPr>
          <w:b w:val="0"/>
          <w:bCs w:val="0"/>
          <w:color w:val="000000" w:themeColor="text1"/>
        </w:rPr>
      </w:pPr>
      <w:r w:rsidRPr="004671C9">
        <w:rPr>
          <w:b w:val="0"/>
          <w:bCs w:val="0"/>
          <w:color w:val="000000" w:themeColor="text1"/>
        </w:rPr>
        <w:t>interface StringGenerator {</w:t>
      </w:r>
    </w:p>
    <w:p w14:paraId="60878ED4"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w:t>
      </w:r>
    </w:p>
    <w:p w14:paraId="4B7F3348"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(chars: string, nums: number): string;</w:t>
      </w:r>
    </w:p>
    <w:p w14:paraId="69DF29F2"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w:t>
      </w:r>
    </w:p>
    <w:p w14:paraId="31590C1F" w14:textId="77777777" w:rsidR="004671C9" w:rsidRPr="004671C9" w:rsidRDefault="004671C9" w:rsidP="004671C9">
      <w:pPr>
        <w:pStyle w:val="Signature"/>
        <w:rPr>
          <w:b w:val="0"/>
          <w:bCs w:val="0"/>
          <w:color w:val="000000" w:themeColor="text1"/>
        </w:rPr>
      </w:pPr>
    </w:p>
    <w:p w14:paraId="4032C79F"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 creating reference variable of above declared interface</w:t>
      </w:r>
    </w:p>
    <w:p w14:paraId="7720E7BD" w14:textId="77777777" w:rsidR="004671C9" w:rsidRPr="004671C9" w:rsidRDefault="004671C9" w:rsidP="004671C9">
      <w:pPr>
        <w:pStyle w:val="Signature"/>
        <w:rPr>
          <w:b w:val="0"/>
          <w:bCs w:val="0"/>
          <w:color w:val="000000" w:themeColor="text1"/>
        </w:rPr>
      </w:pPr>
      <w:r w:rsidRPr="004671C9">
        <w:rPr>
          <w:b w:val="0"/>
          <w:bCs w:val="0"/>
          <w:color w:val="000000" w:themeColor="text1"/>
        </w:rPr>
        <w:t>let idGenerator: StringGenerator;</w:t>
      </w:r>
    </w:p>
    <w:p w14:paraId="44673AB7" w14:textId="77777777" w:rsidR="004671C9" w:rsidRPr="004671C9" w:rsidRDefault="004671C9" w:rsidP="004671C9">
      <w:pPr>
        <w:pStyle w:val="Signature"/>
        <w:rPr>
          <w:b w:val="0"/>
          <w:bCs w:val="0"/>
          <w:color w:val="000000" w:themeColor="text1"/>
        </w:rPr>
      </w:pPr>
    </w:p>
    <w:p w14:paraId="47445E77"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 assignment of function to interface reference variable</w:t>
      </w:r>
    </w:p>
    <w:p w14:paraId="24E8C8DC" w14:textId="77777777" w:rsidR="004671C9" w:rsidRPr="004671C9" w:rsidRDefault="004671C9" w:rsidP="004671C9">
      <w:pPr>
        <w:pStyle w:val="Signature"/>
        <w:rPr>
          <w:b w:val="0"/>
          <w:bCs w:val="0"/>
          <w:color w:val="000000" w:themeColor="text1"/>
        </w:rPr>
      </w:pPr>
      <w:r w:rsidRPr="004671C9">
        <w:rPr>
          <w:b w:val="0"/>
          <w:bCs w:val="0"/>
          <w:color w:val="000000" w:themeColor="text1"/>
        </w:rPr>
        <w:t>idGenerator = CreateCustomerID;</w:t>
      </w:r>
    </w:p>
    <w:p w14:paraId="116E5A4B" w14:textId="77777777" w:rsidR="004671C9" w:rsidRPr="004671C9" w:rsidRDefault="004671C9" w:rsidP="004671C9">
      <w:pPr>
        <w:pStyle w:val="Signature"/>
        <w:rPr>
          <w:b w:val="0"/>
          <w:bCs w:val="0"/>
          <w:color w:val="000000" w:themeColor="text1"/>
        </w:rPr>
      </w:pPr>
    </w:p>
    <w:p w14:paraId="518AB5D4"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 declaring a string parameter to hold return value of function type interface</w:t>
      </w:r>
    </w:p>
    <w:p w14:paraId="516E63E6" w14:textId="77777777" w:rsidR="004671C9" w:rsidRPr="004671C9" w:rsidRDefault="004671C9" w:rsidP="004671C9">
      <w:pPr>
        <w:pStyle w:val="Signature"/>
        <w:rPr>
          <w:b w:val="0"/>
          <w:bCs w:val="0"/>
          <w:color w:val="000000" w:themeColor="text1"/>
        </w:rPr>
      </w:pPr>
      <w:r w:rsidRPr="004671C9">
        <w:rPr>
          <w:b w:val="0"/>
          <w:bCs w:val="0"/>
          <w:color w:val="000000" w:themeColor="text1"/>
        </w:rPr>
        <w:t>const customerId: string = idGenerator('Mr.Tom', 101);</w:t>
      </w:r>
    </w:p>
    <w:p w14:paraId="12FB5F40" w14:textId="77777777" w:rsidR="004671C9" w:rsidRPr="004671C9" w:rsidRDefault="004671C9" w:rsidP="004671C9">
      <w:pPr>
        <w:pStyle w:val="Signature"/>
        <w:rPr>
          <w:b w:val="0"/>
          <w:bCs w:val="0"/>
          <w:color w:val="000000" w:themeColor="text1"/>
        </w:rPr>
      </w:pPr>
    </w:p>
    <w:p w14:paraId="5081D4EB"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 line to populate the Customer Details</w:t>
      </w:r>
    </w:p>
    <w:p w14:paraId="5F4460A3" w14:textId="5ACF1B6A" w:rsidR="004671C9" w:rsidRDefault="004671C9" w:rsidP="004671C9">
      <w:pPr>
        <w:pStyle w:val="Signature"/>
        <w:rPr>
          <w:b w:val="0"/>
          <w:bCs w:val="0"/>
          <w:color w:val="000000" w:themeColor="text1"/>
        </w:rPr>
      </w:pPr>
      <w:r w:rsidRPr="004671C9">
        <w:rPr>
          <w:b w:val="0"/>
          <w:bCs w:val="0"/>
          <w:color w:val="000000" w:themeColor="text1"/>
        </w:rPr>
        <w:t>console.log(customerId);</w:t>
      </w:r>
    </w:p>
    <w:p w14:paraId="565BA3B3" w14:textId="14A3DCFA" w:rsidR="004671C9" w:rsidRDefault="004671C9" w:rsidP="004671C9">
      <w:pPr>
        <w:pStyle w:val="Signature"/>
        <w:rPr>
          <w:b w:val="0"/>
          <w:bCs w:val="0"/>
          <w:color w:val="000000" w:themeColor="text1"/>
        </w:rPr>
      </w:pPr>
    </w:p>
    <w:p w14:paraId="6D611937" w14:textId="41114E3D" w:rsidR="004671C9" w:rsidRDefault="004671C9" w:rsidP="004671C9">
      <w:pPr>
        <w:pStyle w:val="Signature"/>
        <w:rPr>
          <w:b w:val="0"/>
          <w:bCs w:val="0"/>
          <w:color w:val="000000" w:themeColor="text1"/>
        </w:rPr>
      </w:pPr>
    </w:p>
    <w:p w14:paraId="4FF34C5B" w14:textId="43C522DD" w:rsidR="004671C9" w:rsidRDefault="004671C9" w:rsidP="004671C9">
      <w:pPr>
        <w:pStyle w:val="Signature"/>
        <w:rPr>
          <w:b w:val="0"/>
          <w:bCs w:val="0"/>
          <w:color w:val="000000" w:themeColor="text1"/>
        </w:rPr>
      </w:pPr>
    </w:p>
    <w:p w14:paraId="7CD75006" w14:textId="6B25EAEA" w:rsidR="004671C9" w:rsidRDefault="004671C9" w:rsidP="004671C9">
      <w:pPr>
        <w:pStyle w:val="Signature"/>
        <w:rPr>
          <w:b w:val="0"/>
          <w:bCs w:val="0"/>
          <w:color w:val="000000" w:themeColor="text1"/>
        </w:rPr>
      </w:pPr>
    </w:p>
    <w:p w14:paraId="511D7A21"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An interface can be extended from an already existing one using the extends keyword.</w:t>
      </w:r>
    </w:p>
    <w:p w14:paraId="72E32E29"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In the code below, extend the productList interface from both the Category interface and Product interface.</w:t>
      </w:r>
    </w:p>
    <w:p w14:paraId="106EC37F"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044EA87F"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58A2BCF1"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76375B37" w14:textId="0B07523C" w:rsidR="004671C9" w:rsidRPr="004671C9" w:rsidRDefault="004671C9" w:rsidP="004671C9">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noProof/>
          <w:color w:val="01014A"/>
          <w:kern w:val="0"/>
          <w:sz w:val="27"/>
          <w:szCs w:val="27"/>
          <w:lang w:val="en-IN" w:eastAsia="en-IN"/>
        </w:rPr>
        <w:lastRenderedPageBreak/>
        <w:drawing>
          <wp:inline distT="0" distB="0" distL="0" distR="0" wp14:anchorId="61E60A14" wp14:editId="1C5F31D4">
            <wp:extent cx="6858000" cy="33178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0" cy="3317875"/>
                    </a:xfrm>
                    <a:prstGeom prst="rect">
                      <a:avLst/>
                    </a:prstGeom>
                    <a:noFill/>
                    <a:ln>
                      <a:noFill/>
                    </a:ln>
                  </pic:spPr>
                </pic:pic>
              </a:graphicData>
            </a:graphic>
          </wp:inline>
        </w:drawing>
      </w:r>
    </w:p>
    <w:p w14:paraId="4A6F7E54" w14:textId="77777777" w:rsidR="004671C9" w:rsidRDefault="004671C9" w:rsidP="004671C9">
      <w:pPr>
        <w:spacing w:before="0" w:after="0" w:line="480" w:lineRule="atLeast"/>
        <w:ind w:left="0" w:right="0"/>
        <w:outlineLvl w:val="0"/>
        <w:rPr>
          <w:rFonts w:ascii="Roboto" w:eastAsia="Times New Roman" w:hAnsi="Roboto" w:cs="Times New Roman"/>
          <w:color w:val="auto"/>
          <w:kern w:val="36"/>
          <w:sz w:val="30"/>
          <w:szCs w:val="30"/>
          <w:lang w:val="en-IN" w:eastAsia="en-IN"/>
        </w:rPr>
      </w:pPr>
    </w:p>
    <w:p w14:paraId="4EF86ACF" w14:textId="7561F7E2" w:rsidR="004671C9" w:rsidRPr="004671C9" w:rsidRDefault="004671C9" w:rsidP="004671C9">
      <w:pPr>
        <w:spacing w:before="0" w:after="0" w:line="480" w:lineRule="atLeast"/>
        <w:ind w:left="0" w:right="0"/>
        <w:outlineLvl w:val="0"/>
        <w:rPr>
          <w:rFonts w:ascii="Roboto" w:eastAsia="Times New Roman" w:hAnsi="Roboto" w:cs="Times New Roman"/>
          <w:color w:val="auto"/>
          <w:kern w:val="36"/>
          <w:sz w:val="30"/>
          <w:szCs w:val="30"/>
          <w:lang w:val="en-IN" w:eastAsia="en-IN"/>
        </w:rPr>
      </w:pPr>
      <w:r w:rsidRPr="004671C9">
        <w:rPr>
          <w:rFonts w:ascii="Roboto" w:eastAsia="Times New Roman" w:hAnsi="Roboto" w:cs="Times New Roman"/>
          <w:color w:val="auto"/>
          <w:kern w:val="36"/>
          <w:sz w:val="30"/>
          <w:szCs w:val="30"/>
          <w:lang w:val="en-IN" w:eastAsia="en-IN"/>
        </w:rPr>
        <w:t>Tryout : Extending Interfaces</w:t>
      </w:r>
    </w:p>
    <w:p w14:paraId="7C093B6B" w14:textId="7A7F014E" w:rsidR="004671C9" w:rsidRPr="004671C9" w:rsidRDefault="004671C9" w:rsidP="004671C9">
      <w:pPr>
        <w:spacing w:before="0" w:after="0"/>
        <w:ind w:left="0" w:right="0"/>
        <w:rPr>
          <w:rFonts w:ascii="Times New Roman" w:eastAsia="Times New Roman" w:hAnsi="Times New Roman" w:cs="Times New Roman"/>
          <w:color w:val="auto"/>
          <w:kern w:val="0"/>
          <w:szCs w:val="24"/>
          <w:lang w:val="en-IN" w:eastAsia="en-IN"/>
        </w:rPr>
      </w:pPr>
    </w:p>
    <w:p w14:paraId="093983C4" w14:textId="77777777" w:rsidR="004671C9" w:rsidRPr="004671C9" w:rsidRDefault="004671C9" w:rsidP="004671C9">
      <w:pPr>
        <w:spacing w:before="0" w:after="0"/>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Problem Statement</w:t>
      </w:r>
    </w:p>
    <w:p w14:paraId="7E80AE79" w14:textId="77777777" w:rsidR="004671C9" w:rsidRPr="004671C9" w:rsidRDefault="004671C9" w:rsidP="004671C9">
      <w:pPr>
        <w:spacing w:before="0" w:after="180" w:line="300" w:lineRule="atLeast"/>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Consider that a developer needs to declare a productList interface which extends properties from two other declared interfaces like Category,Product as well as implementation to create a variable of this interface type. </w:t>
      </w:r>
    </w:p>
    <w:p w14:paraId="29B2419C" w14:textId="77777777" w:rsidR="004671C9" w:rsidRPr="004671C9" w:rsidRDefault="004671C9" w:rsidP="004671C9">
      <w:pPr>
        <w:spacing w:before="0" w:after="180" w:line="300" w:lineRule="atLeast"/>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b/>
          <w:bCs/>
          <w:color w:val="auto"/>
          <w:kern w:val="0"/>
          <w:sz w:val="21"/>
          <w:szCs w:val="21"/>
          <w:lang w:val="en-IN" w:eastAsia="en-IN"/>
        </w:rPr>
        <w:t>Activity:</w:t>
      </w:r>
    </w:p>
    <w:p w14:paraId="368BB5A5" w14:textId="77777777" w:rsidR="004671C9" w:rsidRPr="004671C9" w:rsidRDefault="004671C9" w:rsidP="004671C9">
      <w:pPr>
        <w:numPr>
          <w:ilvl w:val="0"/>
          <w:numId w:val="80"/>
        </w:numPr>
        <w:spacing w:before="0" w:after="180" w:line="300" w:lineRule="atLeast"/>
        <w:ind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Comment line nos 20 and 21 and re-execute the code. </w:t>
      </w:r>
    </w:p>
    <w:p w14:paraId="28C448B8" w14:textId="77777777" w:rsidR="004671C9" w:rsidRPr="004671C9" w:rsidRDefault="004671C9" w:rsidP="004671C9">
      <w:pPr>
        <w:numPr>
          <w:ilvl w:val="0"/>
          <w:numId w:val="80"/>
        </w:numPr>
        <w:spacing w:before="0" w:after="180" w:line="300" w:lineRule="atLeast"/>
        <w:ind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Declare one more variable of type productList interface and populate its details on console. </w:t>
      </w:r>
    </w:p>
    <w:p w14:paraId="72F56E71"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 Category interface</w:t>
      </w:r>
    </w:p>
    <w:p w14:paraId="4C9ACBED" w14:textId="77777777" w:rsidR="004671C9" w:rsidRPr="004671C9" w:rsidRDefault="004671C9" w:rsidP="004671C9">
      <w:pPr>
        <w:pStyle w:val="Signature"/>
        <w:rPr>
          <w:b w:val="0"/>
          <w:bCs w:val="0"/>
          <w:color w:val="000000" w:themeColor="text1"/>
        </w:rPr>
      </w:pPr>
      <w:r w:rsidRPr="004671C9">
        <w:rPr>
          <w:b w:val="0"/>
          <w:bCs w:val="0"/>
          <w:color w:val="000000" w:themeColor="text1"/>
        </w:rPr>
        <w:t>interface Category {</w:t>
      </w:r>
    </w:p>
    <w:p w14:paraId="698E2C12"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categoryName: string;</w:t>
      </w:r>
    </w:p>
    <w:p w14:paraId="0E3D9ABD"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w:t>
      </w:r>
    </w:p>
    <w:p w14:paraId="6C660339" w14:textId="77777777" w:rsidR="004671C9" w:rsidRPr="004671C9" w:rsidRDefault="004671C9" w:rsidP="004671C9">
      <w:pPr>
        <w:pStyle w:val="Signature"/>
        <w:rPr>
          <w:b w:val="0"/>
          <w:bCs w:val="0"/>
          <w:color w:val="000000" w:themeColor="text1"/>
        </w:rPr>
      </w:pPr>
    </w:p>
    <w:p w14:paraId="20969540"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 Product interface</w:t>
      </w:r>
    </w:p>
    <w:p w14:paraId="4BE86F52" w14:textId="77777777" w:rsidR="004671C9" w:rsidRPr="004671C9" w:rsidRDefault="004671C9" w:rsidP="004671C9">
      <w:pPr>
        <w:pStyle w:val="Signature"/>
        <w:rPr>
          <w:b w:val="0"/>
          <w:bCs w:val="0"/>
          <w:color w:val="000000" w:themeColor="text1"/>
        </w:rPr>
      </w:pPr>
      <w:r w:rsidRPr="004671C9">
        <w:rPr>
          <w:b w:val="0"/>
          <w:bCs w:val="0"/>
          <w:color w:val="000000" w:themeColor="text1"/>
        </w:rPr>
        <w:t>interface Product {</w:t>
      </w:r>
    </w:p>
    <w:p w14:paraId="2F038A09"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productName: string;</w:t>
      </w:r>
    </w:p>
    <w:p w14:paraId="35D34EAA"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productId: number;</w:t>
      </w:r>
    </w:p>
    <w:p w14:paraId="067DAFF8"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w:t>
      </w:r>
    </w:p>
    <w:p w14:paraId="1ED47943" w14:textId="77777777" w:rsidR="004671C9" w:rsidRPr="004671C9" w:rsidRDefault="004671C9" w:rsidP="004671C9">
      <w:pPr>
        <w:pStyle w:val="Signature"/>
        <w:rPr>
          <w:b w:val="0"/>
          <w:bCs w:val="0"/>
          <w:color w:val="000000" w:themeColor="text1"/>
        </w:rPr>
      </w:pPr>
    </w:p>
    <w:p w14:paraId="583CD3B5"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 ProductList interface which is extends from Category and Product interfaces</w:t>
      </w:r>
    </w:p>
    <w:p w14:paraId="3092B4D3" w14:textId="77777777" w:rsidR="004671C9" w:rsidRPr="004671C9" w:rsidRDefault="004671C9" w:rsidP="004671C9">
      <w:pPr>
        <w:pStyle w:val="Signature"/>
        <w:rPr>
          <w:b w:val="0"/>
          <w:bCs w:val="0"/>
          <w:color w:val="000000" w:themeColor="text1"/>
        </w:rPr>
      </w:pPr>
      <w:r w:rsidRPr="004671C9">
        <w:rPr>
          <w:b w:val="0"/>
          <w:bCs w:val="0"/>
          <w:color w:val="000000" w:themeColor="text1"/>
        </w:rPr>
        <w:t>interface ProductList extends Category, Product {</w:t>
      </w:r>
    </w:p>
    <w:p w14:paraId="072FD5FA"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list: Array&lt;string&gt;;</w:t>
      </w:r>
    </w:p>
    <w:p w14:paraId="51308AB2"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w:t>
      </w:r>
    </w:p>
    <w:p w14:paraId="4E45B551" w14:textId="77777777" w:rsidR="004671C9" w:rsidRPr="004671C9" w:rsidRDefault="004671C9" w:rsidP="004671C9">
      <w:pPr>
        <w:pStyle w:val="Signature"/>
        <w:rPr>
          <w:b w:val="0"/>
          <w:bCs w:val="0"/>
          <w:color w:val="000000" w:themeColor="text1"/>
        </w:rPr>
      </w:pPr>
    </w:p>
    <w:p w14:paraId="6349B86B"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 variable which is type of ProductList interface</w:t>
      </w:r>
    </w:p>
    <w:p w14:paraId="1E34D277" w14:textId="77777777" w:rsidR="004671C9" w:rsidRPr="004671C9" w:rsidRDefault="004671C9" w:rsidP="004671C9">
      <w:pPr>
        <w:pStyle w:val="Signature"/>
        <w:rPr>
          <w:b w:val="0"/>
          <w:bCs w:val="0"/>
          <w:color w:val="000000" w:themeColor="text1"/>
        </w:rPr>
      </w:pPr>
      <w:r w:rsidRPr="004671C9">
        <w:rPr>
          <w:b w:val="0"/>
          <w:bCs w:val="0"/>
          <w:color w:val="000000" w:themeColor="text1"/>
        </w:rPr>
        <w:t>const productDetails: ProductList = {</w:t>
      </w:r>
    </w:p>
    <w:p w14:paraId="6B7AE0CA"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categoryName: 'Gadget',</w:t>
      </w:r>
    </w:p>
    <w:p w14:paraId="640EA31C"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productName: 'Mobile',</w:t>
      </w:r>
    </w:p>
    <w:p w14:paraId="20946195" w14:textId="77777777" w:rsidR="004671C9" w:rsidRPr="004671C9" w:rsidRDefault="004671C9" w:rsidP="004671C9">
      <w:pPr>
        <w:pStyle w:val="Signature"/>
        <w:rPr>
          <w:b w:val="0"/>
          <w:bCs w:val="0"/>
          <w:color w:val="000000" w:themeColor="text1"/>
        </w:rPr>
      </w:pPr>
      <w:r w:rsidRPr="004671C9">
        <w:rPr>
          <w:b w:val="0"/>
          <w:bCs w:val="0"/>
          <w:color w:val="000000" w:themeColor="text1"/>
        </w:rPr>
        <w:lastRenderedPageBreak/>
        <w:t xml:space="preserve">        productId: 1234,</w:t>
      </w:r>
    </w:p>
    <w:p w14:paraId="777066FE"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list: ['Samsung', 'Motorola', 'LG']</w:t>
      </w:r>
    </w:p>
    <w:p w14:paraId="2E2C249F"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w:t>
      </w:r>
    </w:p>
    <w:p w14:paraId="6E85B576" w14:textId="77777777" w:rsidR="004671C9" w:rsidRPr="004671C9" w:rsidRDefault="004671C9" w:rsidP="004671C9">
      <w:pPr>
        <w:pStyle w:val="Signature"/>
        <w:rPr>
          <w:b w:val="0"/>
          <w:bCs w:val="0"/>
          <w:color w:val="000000" w:themeColor="text1"/>
        </w:rPr>
      </w:pPr>
    </w:p>
    <w:p w14:paraId="1A8F5792" w14:textId="77777777" w:rsidR="004671C9" w:rsidRPr="004671C9" w:rsidRDefault="004671C9" w:rsidP="004671C9">
      <w:pPr>
        <w:pStyle w:val="Signature"/>
        <w:rPr>
          <w:b w:val="0"/>
          <w:bCs w:val="0"/>
          <w:color w:val="000000" w:themeColor="text1"/>
        </w:rPr>
      </w:pPr>
      <w:r w:rsidRPr="004671C9">
        <w:rPr>
          <w:b w:val="0"/>
          <w:bCs w:val="0"/>
          <w:color w:val="000000" w:themeColor="text1"/>
        </w:rPr>
        <w:t>// assigning list value of productDetails variable into another variable</w:t>
      </w:r>
    </w:p>
    <w:p w14:paraId="081F3E81" w14:textId="77777777" w:rsidR="004671C9" w:rsidRPr="004671C9" w:rsidRDefault="004671C9" w:rsidP="004671C9">
      <w:pPr>
        <w:pStyle w:val="Signature"/>
        <w:rPr>
          <w:b w:val="0"/>
          <w:bCs w:val="0"/>
          <w:color w:val="000000" w:themeColor="text1"/>
        </w:rPr>
      </w:pPr>
      <w:r w:rsidRPr="004671C9">
        <w:rPr>
          <w:b w:val="0"/>
          <w:bCs w:val="0"/>
          <w:color w:val="000000" w:themeColor="text1"/>
        </w:rPr>
        <w:t>const listProduct = productDetails.list;</w:t>
      </w:r>
    </w:p>
    <w:p w14:paraId="31AD92C3" w14:textId="77777777" w:rsidR="004671C9" w:rsidRPr="004671C9" w:rsidRDefault="004671C9" w:rsidP="004671C9">
      <w:pPr>
        <w:pStyle w:val="Signature"/>
        <w:rPr>
          <w:b w:val="0"/>
          <w:bCs w:val="0"/>
          <w:color w:val="000000" w:themeColor="text1"/>
        </w:rPr>
      </w:pPr>
    </w:p>
    <w:p w14:paraId="6AE409A5" w14:textId="77777777" w:rsidR="004671C9" w:rsidRPr="004671C9" w:rsidRDefault="004671C9" w:rsidP="004671C9">
      <w:pPr>
        <w:pStyle w:val="Signature"/>
        <w:rPr>
          <w:b w:val="0"/>
          <w:bCs w:val="0"/>
          <w:color w:val="000000" w:themeColor="text1"/>
        </w:rPr>
      </w:pPr>
      <w:r w:rsidRPr="004671C9">
        <w:rPr>
          <w:b w:val="0"/>
          <w:bCs w:val="0"/>
          <w:color w:val="000000" w:themeColor="text1"/>
        </w:rPr>
        <w:t>// assigning productName value of productDetails variable into another variable</w:t>
      </w:r>
    </w:p>
    <w:p w14:paraId="4952F1BB" w14:textId="77777777" w:rsidR="004671C9" w:rsidRPr="004671C9" w:rsidRDefault="004671C9" w:rsidP="004671C9">
      <w:pPr>
        <w:pStyle w:val="Signature"/>
        <w:rPr>
          <w:b w:val="0"/>
          <w:bCs w:val="0"/>
          <w:color w:val="000000" w:themeColor="text1"/>
        </w:rPr>
      </w:pPr>
      <w:r w:rsidRPr="004671C9">
        <w:rPr>
          <w:b w:val="0"/>
          <w:bCs w:val="0"/>
          <w:color w:val="000000" w:themeColor="text1"/>
        </w:rPr>
        <w:t>const pname: string = productDetails.productName;</w:t>
      </w:r>
    </w:p>
    <w:p w14:paraId="0E107744" w14:textId="77777777" w:rsidR="004671C9" w:rsidRPr="004671C9" w:rsidRDefault="004671C9" w:rsidP="004671C9">
      <w:pPr>
        <w:pStyle w:val="Signature"/>
        <w:rPr>
          <w:b w:val="0"/>
          <w:bCs w:val="0"/>
          <w:color w:val="000000" w:themeColor="text1"/>
        </w:rPr>
      </w:pPr>
    </w:p>
    <w:p w14:paraId="28BC277F" w14:textId="77777777" w:rsidR="004671C9" w:rsidRPr="004671C9" w:rsidRDefault="004671C9" w:rsidP="004671C9">
      <w:pPr>
        <w:pStyle w:val="Signature"/>
        <w:rPr>
          <w:b w:val="0"/>
          <w:bCs w:val="0"/>
          <w:color w:val="000000" w:themeColor="text1"/>
        </w:rPr>
      </w:pPr>
      <w:r w:rsidRPr="004671C9">
        <w:rPr>
          <w:b w:val="0"/>
          <w:bCs w:val="0"/>
          <w:color w:val="000000" w:themeColor="text1"/>
        </w:rPr>
        <w:t>// line to populate Product name</w:t>
      </w:r>
    </w:p>
    <w:p w14:paraId="55440B07" w14:textId="77777777" w:rsidR="004671C9" w:rsidRPr="004671C9" w:rsidRDefault="004671C9" w:rsidP="004671C9">
      <w:pPr>
        <w:pStyle w:val="Signature"/>
        <w:rPr>
          <w:b w:val="0"/>
          <w:bCs w:val="0"/>
          <w:color w:val="000000" w:themeColor="text1"/>
        </w:rPr>
      </w:pPr>
      <w:r w:rsidRPr="004671C9">
        <w:rPr>
          <w:b w:val="0"/>
          <w:bCs w:val="0"/>
          <w:color w:val="000000" w:themeColor="text1"/>
        </w:rPr>
        <w:t>console.log('Product Name is ' + pname);</w:t>
      </w:r>
    </w:p>
    <w:p w14:paraId="2E67E7DB" w14:textId="77777777" w:rsidR="004671C9" w:rsidRPr="004671C9" w:rsidRDefault="004671C9" w:rsidP="004671C9">
      <w:pPr>
        <w:pStyle w:val="Signature"/>
        <w:rPr>
          <w:b w:val="0"/>
          <w:bCs w:val="0"/>
          <w:color w:val="000000" w:themeColor="text1"/>
        </w:rPr>
      </w:pPr>
    </w:p>
    <w:p w14:paraId="63368E01" w14:textId="77777777" w:rsidR="004671C9" w:rsidRPr="004671C9" w:rsidRDefault="004671C9" w:rsidP="004671C9">
      <w:pPr>
        <w:pStyle w:val="Signature"/>
        <w:rPr>
          <w:b w:val="0"/>
          <w:bCs w:val="0"/>
          <w:color w:val="000000" w:themeColor="text1"/>
        </w:rPr>
      </w:pPr>
      <w:r w:rsidRPr="004671C9">
        <w:rPr>
          <w:b w:val="0"/>
          <w:bCs w:val="0"/>
          <w:color w:val="000000" w:themeColor="text1"/>
        </w:rPr>
        <w:t>// line to populate Product list</w:t>
      </w:r>
    </w:p>
    <w:p w14:paraId="3EF2A736" w14:textId="77777777" w:rsidR="004671C9" w:rsidRPr="004671C9" w:rsidRDefault="004671C9" w:rsidP="004671C9">
      <w:pPr>
        <w:pStyle w:val="Signature"/>
        <w:rPr>
          <w:b w:val="0"/>
          <w:bCs w:val="0"/>
          <w:color w:val="000000" w:themeColor="text1"/>
        </w:rPr>
      </w:pPr>
      <w:r w:rsidRPr="004671C9">
        <w:rPr>
          <w:b w:val="0"/>
          <w:bCs w:val="0"/>
          <w:color w:val="000000" w:themeColor="text1"/>
        </w:rPr>
        <w:t>console.log('Product List is ' + listProduct);</w:t>
      </w:r>
    </w:p>
    <w:p w14:paraId="7E059D34" w14:textId="77777777" w:rsidR="004671C9" w:rsidRPr="004671C9" w:rsidRDefault="004671C9" w:rsidP="004671C9">
      <w:pPr>
        <w:pStyle w:val="Signature"/>
        <w:rPr>
          <w:b w:val="0"/>
          <w:bCs w:val="0"/>
          <w:color w:val="000000" w:themeColor="text1"/>
        </w:rPr>
      </w:pPr>
    </w:p>
    <w:p w14:paraId="505028B9"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Make use of the interface to define class types to explicitly enforce that a class meets a particular contract. Use implements keyword to implement interface inside a class. </w:t>
      </w:r>
    </w:p>
    <w:p w14:paraId="2E3732CD"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To enforce interface type on a class, while instantiating an object of a class declare it using the interface type.</w:t>
      </w:r>
    </w:p>
    <w:p w14:paraId="16A4A40A"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The only interface declared functions and properties will be available with the instantiated object.</w:t>
      </w:r>
    </w:p>
    <w:p w14:paraId="4535C4A3"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3AC5731D"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43DDE777"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3305A875" w14:textId="7D156653" w:rsidR="004671C9" w:rsidRPr="004671C9" w:rsidRDefault="004671C9" w:rsidP="004671C9">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b/>
          <w:bCs/>
          <w:noProof/>
          <w:color w:val="01014A"/>
          <w:kern w:val="0"/>
          <w:sz w:val="27"/>
          <w:szCs w:val="27"/>
          <w:lang w:val="en-IN" w:eastAsia="en-IN"/>
        </w:rPr>
        <w:lastRenderedPageBreak/>
        <w:drawing>
          <wp:inline distT="0" distB="0" distL="0" distR="0" wp14:anchorId="32F085F7" wp14:editId="111210A6">
            <wp:extent cx="6858000" cy="32372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3237230"/>
                    </a:xfrm>
                    <a:prstGeom prst="rect">
                      <a:avLst/>
                    </a:prstGeom>
                    <a:noFill/>
                    <a:ln>
                      <a:noFill/>
                    </a:ln>
                  </pic:spPr>
                </pic:pic>
              </a:graphicData>
            </a:graphic>
          </wp:inline>
        </w:drawing>
      </w:r>
    </w:p>
    <w:p w14:paraId="4C386E8F" w14:textId="77777777" w:rsidR="004671C9" w:rsidRDefault="004671C9" w:rsidP="004671C9">
      <w:pPr>
        <w:spacing w:before="0" w:after="0" w:line="480" w:lineRule="atLeast"/>
        <w:ind w:left="0" w:right="0"/>
        <w:outlineLvl w:val="0"/>
        <w:rPr>
          <w:rFonts w:ascii="Roboto" w:eastAsia="Times New Roman" w:hAnsi="Roboto" w:cs="Times New Roman"/>
          <w:color w:val="auto"/>
          <w:kern w:val="36"/>
          <w:sz w:val="30"/>
          <w:szCs w:val="30"/>
          <w:lang w:val="en-IN" w:eastAsia="en-IN"/>
        </w:rPr>
      </w:pPr>
    </w:p>
    <w:p w14:paraId="782129A4" w14:textId="29480D71" w:rsidR="004671C9" w:rsidRPr="004671C9" w:rsidRDefault="004671C9" w:rsidP="004671C9">
      <w:pPr>
        <w:spacing w:before="0" w:after="0" w:line="480" w:lineRule="atLeast"/>
        <w:ind w:left="0" w:right="0"/>
        <w:outlineLvl w:val="0"/>
        <w:rPr>
          <w:rFonts w:ascii="Roboto" w:eastAsia="Times New Roman" w:hAnsi="Roboto" w:cs="Times New Roman"/>
          <w:color w:val="auto"/>
          <w:kern w:val="36"/>
          <w:sz w:val="30"/>
          <w:szCs w:val="30"/>
          <w:lang w:val="en-IN" w:eastAsia="en-IN"/>
        </w:rPr>
      </w:pPr>
      <w:r w:rsidRPr="004671C9">
        <w:rPr>
          <w:rFonts w:ascii="Roboto" w:eastAsia="Times New Roman" w:hAnsi="Roboto" w:cs="Times New Roman"/>
          <w:color w:val="auto"/>
          <w:kern w:val="36"/>
          <w:sz w:val="30"/>
          <w:szCs w:val="30"/>
          <w:lang w:val="en-IN" w:eastAsia="en-IN"/>
        </w:rPr>
        <w:t>Tryout : Class Types</w:t>
      </w:r>
    </w:p>
    <w:p w14:paraId="6EC94FA5" w14:textId="0B25194B" w:rsidR="004671C9" w:rsidRPr="004671C9" w:rsidRDefault="004671C9" w:rsidP="004671C9">
      <w:pPr>
        <w:spacing w:before="0" w:after="0"/>
        <w:ind w:left="0" w:right="0"/>
        <w:rPr>
          <w:rFonts w:ascii="Times New Roman" w:eastAsia="Times New Roman" w:hAnsi="Times New Roman" w:cs="Times New Roman"/>
          <w:color w:val="auto"/>
          <w:kern w:val="0"/>
          <w:szCs w:val="24"/>
          <w:lang w:val="en-IN" w:eastAsia="en-IN"/>
        </w:rPr>
      </w:pPr>
    </w:p>
    <w:p w14:paraId="3C016F2B" w14:textId="77777777" w:rsidR="004671C9" w:rsidRPr="004671C9" w:rsidRDefault="004671C9" w:rsidP="004671C9">
      <w:pPr>
        <w:spacing w:before="0" w:after="0"/>
        <w:ind w:left="0" w:right="0"/>
        <w:rPr>
          <w:rFonts w:ascii="Roboto" w:eastAsia="Times New Roman" w:hAnsi="Roboto" w:cs="Times New Roman"/>
          <w:color w:val="auto"/>
          <w:kern w:val="0"/>
          <w:sz w:val="21"/>
          <w:szCs w:val="21"/>
          <w:lang w:val="en-IN" w:eastAsia="en-IN"/>
        </w:rPr>
      </w:pPr>
      <w:r w:rsidRPr="004671C9">
        <w:rPr>
          <w:rFonts w:ascii="Roboto" w:eastAsia="Times New Roman" w:hAnsi="Roboto" w:cs="Times New Roman"/>
          <w:color w:val="auto"/>
          <w:kern w:val="0"/>
          <w:sz w:val="21"/>
          <w:szCs w:val="21"/>
          <w:lang w:val="en-IN" w:eastAsia="en-IN"/>
        </w:rPr>
        <w:t>Problem Statement</w:t>
      </w:r>
    </w:p>
    <w:p w14:paraId="1E1292C6" w14:textId="77777777" w:rsidR="004671C9" w:rsidRPr="004671C9" w:rsidRDefault="004671C9" w:rsidP="004671C9">
      <w:pPr>
        <w:spacing w:before="0" w:after="180" w:line="300" w:lineRule="atLeast"/>
        <w:ind w:left="0" w:right="0"/>
        <w:rPr>
          <w:rFonts w:ascii="Roboto" w:eastAsia="Times New Roman" w:hAnsi="Roboto" w:cs="Times New Roman"/>
          <w:color w:val="333333"/>
          <w:kern w:val="0"/>
          <w:szCs w:val="24"/>
          <w:lang w:val="en-IN" w:eastAsia="en-IN"/>
        </w:rPr>
      </w:pPr>
      <w:r w:rsidRPr="004671C9">
        <w:rPr>
          <w:rFonts w:ascii="Roboto" w:eastAsia="Times New Roman" w:hAnsi="Roboto" w:cs="Times New Roman"/>
          <w:color w:val="333333"/>
          <w:kern w:val="0"/>
          <w:szCs w:val="24"/>
          <w:lang w:val="en-IN" w:eastAsia="en-IN"/>
        </w:rPr>
        <w:t>Consider that a developer needs to declare a class named Gadget which implements the two methods named - getProductDetails and displayProductName from a Product interface and consists of its own method named getGadget as well as displays the Product name on console. </w:t>
      </w:r>
    </w:p>
    <w:p w14:paraId="49957AB7" w14:textId="77777777" w:rsidR="004671C9" w:rsidRPr="004671C9" w:rsidRDefault="004671C9" w:rsidP="004671C9">
      <w:pPr>
        <w:spacing w:before="0" w:after="180" w:line="300" w:lineRule="atLeast"/>
        <w:ind w:left="0" w:right="0"/>
        <w:rPr>
          <w:rFonts w:ascii="Roboto" w:eastAsia="Times New Roman" w:hAnsi="Roboto" w:cs="Times New Roman"/>
          <w:color w:val="333333"/>
          <w:kern w:val="0"/>
          <w:szCs w:val="24"/>
          <w:lang w:val="en-IN" w:eastAsia="en-IN"/>
        </w:rPr>
      </w:pPr>
      <w:r w:rsidRPr="004671C9">
        <w:rPr>
          <w:rFonts w:ascii="Roboto" w:eastAsia="Times New Roman" w:hAnsi="Roboto" w:cs="Times New Roman"/>
          <w:b/>
          <w:bCs/>
          <w:color w:val="333333"/>
          <w:kern w:val="0"/>
          <w:szCs w:val="24"/>
          <w:lang w:val="en-IN" w:eastAsia="en-IN"/>
        </w:rPr>
        <w:t>Activity:</w:t>
      </w:r>
    </w:p>
    <w:p w14:paraId="06918E95" w14:textId="77777777" w:rsidR="004671C9" w:rsidRPr="004671C9" w:rsidRDefault="004671C9" w:rsidP="004671C9">
      <w:pPr>
        <w:numPr>
          <w:ilvl w:val="0"/>
          <w:numId w:val="81"/>
        </w:numPr>
        <w:spacing w:before="0" w:after="180" w:line="300" w:lineRule="atLeast"/>
        <w:ind w:right="0"/>
        <w:rPr>
          <w:rFonts w:ascii="Roboto" w:eastAsia="Times New Roman" w:hAnsi="Roboto" w:cs="Times New Roman"/>
          <w:color w:val="333333"/>
          <w:kern w:val="0"/>
          <w:szCs w:val="24"/>
          <w:lang w:val="en-IN" w:eastAsia="en-IN"/>
        </w:rPr>
      </w:pPr>
      <w:r w:rsidRPr="004671C9">
        <w:rPr>
          <w:rFonts w:ascii="Roboto" w:eastAsia="Times New Roman" w:hAnsi="Roboto" w:cs="Times New Roman"/>
          <w:color w:val="333333"/>
          <w:kern w:val="0"/>
          <w:szCs w:val="24"/>
          <w:lang w:val="en-IN" w:eastAsia="en-IN"/>
        </w:rPr>
        <w:t>Comment line no 4 and re-execute the code.</w:t>
      </w:r>
    </w:p>
    <w:p w14:paraId="1917A447" w14:textId="77777777" w:rsidR="004671C9" w:rsidRPr="004671C9" w:rsidRDefault="004671C9" w:rsidP="004671C9">
      <w:pPr>
        <w:numPr>
          <w:ilvl w:val="0"/>
          <w:numId w:val="81"/>
        </w:numPr>
        <w:spacing w:before="0" w:after="180" w:line="300" w:lineRule="atLeast"/>
        <w:ind w:right="0"/>
        <w:rPr>
          <w:rFonts w:ascii="Roboto" w:eastAsia="Times New Roman" w:hAnsi="Roboto" w:cs="Times New Roman"/>
          <w:color w:val="333333"/>
          <w:kern w:val="0"/>
          <w:szCs w:val="24"/>
          <w:lang w:val="en-IN" w:eastAsia="en-IN"/>
        </w:rPr>
      </w:pPr>
      <w:r w:rsidRPr="004671C9">
        <w:rPr>
          <w:rFonts w:ascii="Arial" w:eastAsia="Times New Roman" w:hAnsi="Arial" w:cs="Arial"/>
          <w:color w:val="333333"/>
          <w:kern w:val="0"/>
          <w:szCs w:val="24"/>
          <w:lang w:val="en-IN" w:eastAsia="en-IN"/>
        </w:rPr>
        <w:t>Create a variable named productDetails and hold return value of getProductDetails method and populate the details on console.</w:t>
      </w:r>
    </w:p>
    <w:p w14:paraId="55DC9D30" w14:textId="2BF63ADE" w:rsidR="004671C9" w:rsidRDefault="004671C9" w:rsidP="004671C9">
      <w:pPr>
        <w:pStyle w:val="Signature"/>
        <w:rPr>
          <w:b w:val="0"/>
          <w:bCs w:val="0"/>
          <w:color w:val="000000" w:themeColor="text1"/>
        </w:rPr>
      </w:pPr>
    </w:p>
    <w:p w14:paraId="5048062D"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a Product interface</w:t>
      </w:r>
    </w:p>
    <w:p w14:paraId="7621BBFE" w14:textId="77777777" w:rsidR="004671C9" w:rsidRPr="004671C9" w:rsidRDefault="004671C9" w:rsidP="004671C9">
      <w:pPr>
        <w:pStyle w:val="Signature"/>
        <w:rPr>
          <w:b w:val="0"/>
          <w:bCs w:val="0"/>
          <w:color w:val="000000" w:themeColor="text1"/>
        </w:rPr>
      </w:pPr>
      <w:r w:rsidRPr="004671C9">
        <w:rPr>
          <w:b w:val="0"/>
          <w:bCs w:val="0"/>
          <w:color w:val="000000" w:themeColor="text1"/>
        </w:rPr>
        <w:t>interface Product {</w:t>
      </w:r>
    </w:p>
    <w:p w14:paraId="073602B4"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displayProductName: (prouctId: number) =&gt; string;</w:t>
      </w:r>
    </w:p>
    <w:p w14:paraId="3E125795"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getProductDetails(): string[];</w:t>
      </w:r>
    </w:p>
    <w:p w14:paraId="60B6BEB3" w14:textId="77777777" w:rsidR="004671C9" w:rsidRPr="004671C9" w:rsidRDefault="004671C9" w:rsidP="004671C9">
      <w:pPr>
        <w:pStyle w:val="Signature"/>
        <w:rPr>
          <w:b w:val="0"/>
          <w:bCs w:val="0"/>
          <w:color w:val="000000" w:themeColor="text1"/>
        </w:rPr>
      </w:pPr>
      <w:r w:rsidRPr="004671C9">
        <w:rPr>
          <w:b w:val="0"/>
          <w:bCs w:val="0"/>
          <w:color w:val="000000" w:themeColor="text1"/>
        </w:rPr>
        <w:t>}</w:t>
      </w:r>
    </w:p>
    <w:p w14:paraId="5DBED57B" w14:textId="77777777" w:rsidR="004671C9" w:rsidRPr="004671C9" w:rsidRDefault="004671C9" w:rsidP="004671C9">
      <w:pPr>
        <w:pStyle w:val="Signature"/>
        <w:rPr>
          <w:b w:val="0"/>
          <w:bCs w:val="0"/>
          <w:color w:val="000000" w:themeColor="text1"/>
        </w:rPr>
      </w:pPr>
    </w:p>
    <w:p w14:paraId="7D10C491" w14:textId="77777777" w:rsidR="004671C9" w:rsidRPr="004671C9" w:rsidRDefault="004671C9" w:rsidP="004671C9">
      <w:pPr>
        <w:pStyle w:val="Signature"/>
        <w:rPr>
          <w:b w:val="0"/>
          <w:bCs w:val="0"/>
          <w:color w:val="000000" w:themeColor="text1"/>
        </w:rPr>
      </w:pPr>
      <w:r w:rsidRPr="004671C9">
        <w:rPr>
          <w:b w:val="0"/>
          <w:bCs w:val="0"/>
          <w:color w:val="000000" w:themeColor="text1"/>
        </w:rPr>
        <w:t>// declaring Gadget class which implements Product interface</w:t>
      </w:r>
    </w:p>
    <w:p w14:paraId="0751FCAB" w14:textId="77777777" w:rsidR="004671C9" w:rsidRPr="004671C9" w:rsidRDefault="004671C9" w:rsidP="004671C9">
      <w:pPr>
        <w:pStyle w:val="Signature"/>
        <w:rPr>
          <w:b w:val="0"/>
          <w:bCs w:val="0"/>
          <w:color w:val="000000" w:themeColor="text1"/>
        </w:rPr>
      </w:pPr>
      <w:r w:rsidRPr="004671C9">
        <w:rPr>
          <w:b w:val="0"/>
          <w:bCs w:val="0"/>
          <w:color w:val="000000" w:themeColor="text1"/>
        </w:rPr>
        <w:t>class Gadget implements Product {</w:t>
      </w:r>
    </w:p>
    <w:p w14:paraId="6F56E7B0"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getProductDetails(): string[] {</w:t>
      </w:r>
    </w:p>
    <w:p w14:paraId="74033449"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return ['Samsung', 'LG', 'Moto'];</w:t>
      </w:r>
    </w:p>
    <w:p w14:paraId="39F9BD58"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w:t>
      </w:r>
    </w:p>
    <w:p w14:paraId="3CE1B74E"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displayProductName(productId: number): string {</w:t>
      </w:r>
    </w:p>
    <w:p w14:paraId="3A41F91D"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if (productId === 101) {</w:t>
      </w:r>
    </w:p>
    <w:p w14:paraId="0FFE95D8"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return 'Product Name is Mobile';</w:t>
      </w:r>
    </w:p>
    <w:p w14:paraId="34C73DCF"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 else if ( productId === 201) {</w:t>
      </w:r>
    </w:p>
    <w:p w14:paraId="5A9B0CD5"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return 'Product Name is Tablet';</w:t>
      </w:r>
    </w:p>
    <w:p w14:paraId="09483108"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w:t>
      </w:r>
    </w:p>
    <w:p w14:paraId="318DB7BB" w14:textId="77777777" w:rsidR="004671C9" w:rsidRPr="004671C9" w:rsidRDefault="004671C9" w:rsidP="004671C9">
      <w:pPr>
        <w:pStyle w:val="Signature"/>
        <w:rPr>
          <w:b w:val="0"/>
          <w:bCs w:val="0"/>
          <w:color w:val="000000" w:themeColor="text1"/>
        </w:rPr>
      </w:pPr>
      <w:r w:rsidRPr="004671C9">
        <w:rPr>
          <w:b w:val="0"/>
          <w:bCs w:val="0"/>
          <w:color w:val="000000" w:themeColor="text1"/>
        </w:rPr>
        <w:lastRenderedPageBreak/>
        <w:t xml:space="preserve">    }</w:t>
      </w:r>
    </w:p>
    <w:p w14:paraId="24CE40C6" w14:textId="77777777" w:rsidR="004671C9" w:rsidRPr="004671C9" w:rsidRDefault="004671C9" w:rsidP="004671C9">
      <w:pPr>
        <w:pStyle w:val="Signature"/>
        <w:rPr>
          <w:b w:val="0"/>
          <w:bCs w:val="0"/>
          <w:color w:val="000000" w:themeColor="text1"/>
        </w:rPr>
      </w:pPr>
    </w:p>
    <w:p w14:paraId="1797BC7B"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getGadget(): string[] {</w:t>
      </w:r>
    </w:p>
    <w:p w14:paraId="33267847"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return ['Mobile', 'Tablet', 'iPad', 'iPod'];</w:t>
      </w:r>
    </w:p>
    <w:p w14:paraId="65E0FB1B" w14:textId="77777777" w:rsidR="004671C9" w:rsidRPr="004671C9" w:rsidRDefault="004671C9" w:rsidP="004671C9">
      <w:pPr>
        <w:pStyle w:val="Signature"/>
        <w:rPr>
          <w:b w:val="0"/>
          <w:bCs w:val="0"/>
          <w:color w:val="000000" w:themeColor="text1"/>
        </w:rPr>
      </w:pPr>
      <w:r w:rsidRPr="004671C9">
        <w:rPr>
          <w:b w:val="0"/>
          <w:bCs w:val="0"/>
          <w:color w:val="000000" w:themeColor="text1"/>
        </w:rPr>
        <w:t xml:space="preserve">    }</w:t>
      </w:r>
    </w:p>
    <w:p w14:paraId="030E274F" w14:textId="77777777" w:rsidR="004671C9" w:rsidRPr="004671C9" w:rsidRDefault="004671C9" w:rsidP="004671C9">
      <w:pPr>
        <w:pStyle w:val="Signature"/>
        <w:rPr>
          <w:b w:val="0"/>
          <w:bCs w:val="0"/>
          <w:color w:val="000000" w:themeColor="text1"/>
        </w:rPr>
      </w:pPr>
      <w:r w:rsidRPr="004671C9">
        <w:rPr>
          <w:b w:val="0"/>
          <w:bCs w:val="0"/>
          <w:color w:val="000000" w:themeColor="text1"/>
        </w:rPr>
        <w:t>}</w:t>
      </w:r>
    </w:p>
    <w:p w14:paraId="5106B5C6" w14:textId="77777777" w:rsidR="004671C9" w:rsidRPr="004671C9" w:rsidRDefault="004671C9" w:rsidP="004671C9">
      <w:pPr>
        <w:pStyle w:val="Signature"/>
        <w:rPr>
          <w:b w:val="0"/>
          <w:bCs w:val="0"/>
          <w:color w:val="000000" w:themeColor="text1"/>
        </w:rPr>
      </w:pPr>
    </w:p>
    <w:p w14:paraId="09784FFE" w14:textId="77777777" w:rsidR="004671C9" w:rsidRPr="004671C9" w:rsidRDefault="004671C9" w:rsidP="004671C9">
      <w:pPr>
        <w:pStyle w:val="Signature"/>
        <w:rPr>
          <w:b w:val="0"/>
          <w:bCs w:val="0"/>
          <w:color w:val="000000" w:themeColor="text1"/>
        </w:rPr>
      </w:pPr>
      <w:r w:rsidRPr="004671C9">
        <w:rPr>
          <w:b w:val="0"/>
          <w:bCs w:val="0"/>
          <w:color w:val="000000" w:themeColor="text1"/>
        </w:rPr>
        <w:t>// creating instance of class of interface type</w:t>
      </w:r>
    </w:p>
    <w:p w14:paraId="67A16C55" w14:textId="77777777" w:rsidR="004671C9" w:rsidRPr="004671C9" w:rsidRDefault="004671C9" w:rsidP="004671C9">
      <w:pPr>
        <w:pStyle w:val="Signature"/>
        <w:rPr>
          <w:b w:val="0"/>
          <w:bCs w:val="0"/>
          <w:color w:val="000000" w:themeColor="text1"/>
        </w:rPr>
      </w:pPr>
      <w:r w:rsidRPr="004671C9">
        <w:rPr>
          <w:b w:val="0"/>
          <w:bCs w:val="0"/>
          <w:color w:val="000000" w:themeColor="text1"/>
        </w:rPr>
        <w:t>const gadget: Product = new Gadget();</w:t>
      </w:r>
    </w:p>
    <w:p w14:paraId="36C5E766" w14:textId="77777777" w:rsidR="004671C9" w:rsidRPr="004671C9" w:rsidRDefault="004671C9" w:rsidP="004671C9">
      <w:pPr>
        <w:pStyle w:val="Signature"/>
        <w:rPr>
          <w:b w:val="0"/>
          <w:bCs w:val="0"/>
          <w:color w:val="000000" w:themeColor="text1"/>
        </w:rPr>
      </w:pPr>
    </w:p>
    <w:p w14:paraId="614B0AD2" w14:textId="77777777" w:rsidR="004671C9" w:rsidRPr="004671C9" w:rsidRDefault="004671C9" w:rsidP="004671C9">
      <w:pPr>
        <w:pStyle w:val="Signature"/>
        <w:rPr>
          <w:b w:val="0"/>
          <w:bCs w:val="0"/>
          <w:color w:val="000000" w:themeColor="text1"/>
        </w:rPr>
      </w:pPr>
      <w:r w:rsidRPr="004671C9">
        <w:rPr>
          <w:b w:val="0"/>
          <w:bCs w:val="0"/>
          <w:color w:val="000000" w:themeColor="text1"/>
        </w:rPr>
        <w:t>// creating variable to hold return value of displayProductName function</w:t>
      </w:r>
    </w:p>
    <w:p w14:paraId="16EB012B" w14:textId="77777777" w:rsidR="004671C9" w:rsidRPr="004671C9" w:rsidRDefault="004671C9" w:rsidP="004671C9">
      <w:pPr>
        <w:pStyle w:val="Signature"/>
        <w:rPr>
          <w:b w:val="0"/>
          <w:bCs w:val="0"/>
          <w:color w:val="000000" w:themeColor="text1"/>
        </w:rPr>
      </w:pPr>
      <w:r w:rsidRPr="004671C9">
        <w:rPr>
          <w:b w:val="0"/>
          <w:bCs w:val="0"/>
          <w:color w:val="000000" w:themeColor="text1"/>
        </w:rPr>
        <w:t>const productName: string = gadget.displayProductName(101);</w:t>
      </w:r>
    </w:p>
    <w:p w14:paraId="50989128" w14:textId="77777777" w:rsidR="004671C9" w:rsidRPr="004671C9" w:rsidRDefault="004671C9" w:rsidP="004671C9">
      <w:pPr>
        <w:pStyle w:val="Signature"/>
        <w:rPr>
          <w:b w:val="0"/>
          <w:bCs w:val="0"/>
          <w:color w:val="000000" w:themeColor="text1"/>
        </w:rPr>
      </w:pPr>
    </w:p>
    <w:p w14:paraId="080590C3" w14:textId="77777777" w:rsidR="004671C9" w:rsidRPr="004671C9" w:rsidRDefault="004671C9" w:rsidP="004671C9">
      <w:pPr>
        <w:pStyle w:val="Signature"/>
        <w:rPr>
          <w:b w:val="0"/>
          <w:bCs w:val="0"/>
          <w:color w:val="000000" w:themeColor="text1"/>
        </w:rPr>
      </w:pPr>
      <w:r w:rsidRPr="004671C9">
        <w:rPr>
          <w:b w:val="0"/>
          <w:bCs w:val="0"/>
          <w:color w:val="000000" w:themeColor="text1"/>
        </w:rPr>
        <w:t>// line to populate Product name on console</w:t>
      </w:r>
    </w:p>
    <w:p w14:paraId="203D251A" w14:textId="0C5146D9" w:rsidR="004671C9" w:rsidRDefault="004671C9" w:rsidP="004671C9">
      <w:pPr>
        <w:pStyle w:val="Signature"/>
        <w:rPr>
          <w:b w:val="0"/>
          <w:bCs w:val="0"/>
          <w:color w:val="000000" w:themeColor="text1"/>
        </w:rPr>
      </w:pPr>
      <w:r w:rsidRPr="004671C9">
        <w:rPr>
          <w:b w:val="0"/>
          <w:bCs w:val="0"/>
          <w:color w:val="000000" w:themeColor="text1"/>
        </w:rPr>
        <w:t>console.log(productName);</w:t>
      </w:r>
    </w:p>
    <w:p w14:paraId="2517AD47" w14:textId="185F4A59" w:rsidR="004671C9" w:rsidRDefault="004671C9" w:rsidP="004671C9">
      <w:pPr>
        <w:pStyle w:val="Signature"/>
        <w:rPr>
          <w:b w:val="0"/>
          <w:bCs w:val="0"/>
          <w:color w:val="000000" w:themeColor="text1"/>
        </w:rPr>
      </w:pPr>
    </w:p>
    <w:p w14:paraId="1AB3EBBC" w14:textId="03675601" w:rsidR="004671C9" w:rsidRDefault="004671C9" w:rsidP="004671C9">
      <w:pPr>
        <w:pStyle w:val="Signature"/>
        <w:rPr>
          <w:b w:val="0"/>
          <w:bCs w:val="0"/>
          <w:color w:val="000000" w:themeColor="text1"/>
        </w:rPr>
      </w:pPr>
    </w:p>
    <w:p w14:paraId="6120DA9F" w14:textId="77777777" w:rsidR="004671C9" w:rsidRPr="004671C9" w:rsidRDefault="004671C9" w:rsidP="004671C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b/>
          <w:bCs/>
          <w:color w:val="01014A"/>
          <w:kern w:val="0"/>
          <w:sz w:val="27"/>
          <w:szCs w:val="27"/>
          <w:lang w:val="en-IN" w:eastAsia="en-IN"/>
        </w:rPr>
        <w:t>Problem Statement:</w:t>
      </w:r>
    </w:p>
    <w:p w14:paraId="446FF747" w14:textId="77777777" w:rsidR="004671C9" w:rsidRPr="004671C9" w:rsidRDefault="004671C9" w:rsidP="004671C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Consider the below screen of the Mobile Cart application which you have designed in the previous exercise:</w:t>
      </w:r>
    </w:p>
    <w:p w14:paraId="166E3FC1" w14:textId="3343B711" w:rsidR="004671C9" w:rsidRPr="004671C9" w:rsidRDefault="004671C9" w:rsidP="004671C9">
      <w:pPr>
        <w:spacing w:before="0" w:after="0"/>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noProof/>
          <w:color w:val="01014A"/>
          <w:kern w:val="0"/>
          <w:sz w:val="27"/>
          <w:szCs w:val="27"/>
          <w:lang w:val="en-IN" w:eastAsia="en-IN"/>
        </w:rPr>
        <w:drawing>
          <wp:inline distT="0" distB="0" distL="0" distR="0" wp14:anchorId="3B84FCE4" wp14:editId="08189CCA">
            <wp:extent cx="6858000" cy="31857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3185795"/>
                    </a:xfrm>
                    <a:prstGeom prst="rect">
                      <a:avLst/>
                    </a:prstGeom>
                    <a:noFill/>
                    <a:ln>
                      <a:noFill/>
                    </a:ln>
                  </pic:spPr>
                </pic:pic>
              </a:graphicData>
            </a:graphic>
          </wp:inline>
        </w:drawing>
      </w:r>
    </w:p>
    <w:p w14:paraId="1E90843D" w14:textId="77777777" w:rsidR="004671C9" w:rsidRPr="004671C9" w:rsidRDefault="004671C9" w:rsidP="004671C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292DE9AF" w14:textId="77777777" w:rsidR="004671C9" w:rsidRPr="004671C9" w:rsidRDefault="004671C9" w:rsidP="004671C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The product array objects used in this example are not restricted to a specific type. Restrict the objects of the product array to a specific Interface type.</w:t>
      </w:r>
    </w:p>
    <w:p w14:paraId="616AAA06" w14:textId="77777777" w:rsidR="004671C9" w:rsidRPr="004671C9" w:rsidRDefault="004671C9" w:rsidP="004671C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b/>
          <w:bCs/>
          <w:color w:val="01014A"/>
          <w:kern w:val="0"/>
          <w:sz w:val="27"/>
          <w:szCs w:val="27"/>
          <w:lang w:val="en-IN" w:eastAsia="en-IN"/>
        </w:rPr>
        <w:t>The object must have the below properties:</w:t>
      </w:r>
    </w:p>
    <w:p w14:paraId="5409A502" w14:textId="77777777" w:rsidR="004671C9" w:rsidRPr="004671C9" w:rsidRDefault="004671C9" w:rsidP="004671C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lastRenderedPageBreak/>
        <w:t>    pId:number;</w:t>
      </w:r>
      <w:r w:rsidRPr="004671C9">
        <w:rPr>
          <w:rFonts w:ascii="Roboto" w:eastAsia="Times New Roman" w:hAnsi="Roboto" w:cs="Times New Roman"/>
          <w:color w:val="01014A"/>
          <w:kern w:val="0"/>
          <w:sz w:val="27"/>
          <w:szCs w:val="27"/>
          <w:lang w:val="en-IN" w:eastAsia="en-IN"/>
        </w:rPr>
        <w:br/>
        <w:t>    productName: string;</w:t>
      </w:r>
      <w:r w:rsidRPr="004671C9">
        <w:rPr>
          <w:rFonts w:ascii="Roboto" w:eastAsia="Times New Roman" w:hAnsi="Roboto" w:cs="Times New Roman"/>
          <w:color w:val="01014A"/>
          <w:kern w:val="0"/>
          <w:sz w:val="27"/>
          <w:szCs w:val="27"/>
          <w:lang w:val="en-IN" w:eastAsia="en-IN"/>
        </w:rPr>
        <w:br/>
        <w:t>    productPrice: number;</w:t>
      </w:r>
      <w:r w:rsidRPr="004671C9">
        <w:rPr>
          <w:rFonts w:ascii="Roboto" w:eastAsia="Times New Roman" w:hAnsi="Roboto" w:cs="Times New Roman"/>
          <w:color w:val="01014A"/>
          <w:kern w:val="0"/>
          <w:sz w:val="27"/>
          <w:szCs w:val="27"/>
          <w:lang w:val="en-IN" w:eastAsia="en-IN"/>
        </w:rPr>
        <w:br/>
        <w:t>    productAvailable: boolean;</w:t>
      </w:r>
      <w:r w:rsidRPr="004671C9">
        <w:rPr>
          <w:rFonts w:ascii="Roboto" w:eastAsia="Times New Roman" w:hAnsi="Roboto" w:cs="Times New Roman"/>
          <w:color w:val="01014A"/>
          <w:kern w:val="0"/>
          <w:sz w:val="27"/>
          <w:szCs w:val="27"/>
          <w:lang w:val="en-IN" w:eastAsia="en-IN"/>
        </w:rPr>
        <w:br/>
        <w:t>    imageUrl:string;</w:t>
      </w:r>
      <w:r w:rsidRPr="004671C9">
        <w:rPr>
          <w:rFonts w:ascii="Roboto" w:eastAsia="Times New Roman" w:hAnsi="Roboto" w:cs="Times New Roman"/>
          <w:color w:val="01014A"/>
          <w:kern w:val="0"/>
          <w:sz w:val="27"/>
          <w:szCs w:val="27"/>
          <w:lang w:val="en-IN" w:eastAsia="en-IN"/>
        </w:rPr>
        <w:br/>
        <w:t>    productDescription:string;</w:t>
      </w:r>
    </w:p>
    <w:p w14:paraId="110C2F19" w14:textId="77777777" w:rsidR="004671C9" w:rsidRPr="004671C9" w:rsidRDefault="004671C9" w:rsidP="004671C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Update the TypeScript code with the above requirement and render it in the HTML page.</w:t>
      </w:r>
    </w:p>
    <w:p w14:paraId="1B777EBE" w14:textId="77777777" w:rsidR="004671C9" w:rsidRPr="004671C9" w:rsidRDefault="004671C9" w:rsidP="004671C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The complete HTML code is given below:</w:t>
      </w:r>
    </w:p>
    <w:p w14:paraId="5245FC64" w14:textId="77777777" w:rsidR="004671C9" w:rsidRPr="004671C9" w:rsidRDefault="004671C9" w:rsidP="004671C9">
      <w:pPr>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3387CC"/>
          <w:kern w:val="0"/>
          <w:sz w:val="27"/>
          <w:szCs w:val="27"/>
          <w:lang w:val="en-IN" w:eastAsia="en-IN"/>
        </w:rPr>
        <w:t>&lt;!doctype html&gt;</w:t>
      </w:r>
    </w:p>
    <w:p w14:paraId="61F05919"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89BDFF"/>
          <w:kern w:val="0"/>
          <w:sz w:val="27"/>
          <w:szCs w:val="27"/>
          <w:lang w:val="en-IN" w:eastAsia="en-IN"/>
        </w:rPr>
        <w:t>&lt;html&gt;</w:t>
      </w:r>
    </w:p>
    <w:p w14:paraId="5C970CF1"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89BDFF"/>
          <w:kern w:val="0"/>
          <w:sz w:val="27"/>
          <w:szCs w:val="27"/>
          <w:lang w:val="en-IN" w:eastAsia="en-IN"/>
        </w:rPr>
        <w:t>&lt;head&gt;</w:t>
      </w:r>
    </w:p>
    <w:p w14:paraId="29D852DE"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&lt;title&gt;</w:t>
      </w:r>
      <w:r w:rsidRPr="004671C9">
        <w:rPr>
          <w:rFonts w:ascii="Courier New" w:eastAsia="Times New Roman" w:hAnsi="Courier New" w:cs="Courier New"/>
          <w:color w:val="FFFFFF"/>
          <w:kern w:val="0"/>
          <w:sz w:val="27"/>
          <w:szCs w:val="27"/>
          <w:lang w:val="en-IN" w:eastAsia="en-IN"/>
        </w:rPr>
        <w:t>Mobile Cart</w:t>
      </w:r>
      <w:r w:rsidRPr="004671C9">
        <w:rPr>
          <w:rFonts w:ascii="Courier New" w:eastAsia="Times New Roman" w:hAnsi="Courier New" w:cs="Courier New"/>
          <w:color w:val="89BDFF"/>
          <w:kern w:val="0"/>
          <w:sz w:val="27"/>
          <w:szCs w:val="27"/>
          <w:lang w:val="en-IN" w:eastAsia="en-IN"/>
        </w:rPr>
        <w:t>&lt;/title&gt;</w:t>
      </w:r>
    </w:p>
    <w:p w14:paraId="6AEFD5E7"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&lt;meta</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charset</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"UTF-8"</w:t>
      </w:r>
      <w:r w:rsidRPr="004671C9">
        <w:rPr>
          <w:rFonts w:ascii="Courier New" w:eastAsia="Times New Roman" w:hAnsi="Courier New" w:cs="Courier New"/>
          <w:color w:val="89BDFF"/>
          <w:kern w:val="0"/>
          <w:sz w:val="27"/>
          <w:szCs w:val="27"/>
          <w:lang w:val="en-IN" w:eastAsia="en-IN"/>
        </w:rPr>
        <w:t>&gt;</w:t>
      </w:r>
    </w:p>
    <w:p w14:paraId="0DEDF529"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&lt;meta</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name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"viewport"</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content</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"width=device-width, initial-scale=1"</w:t>
      </w:r>
      <w:r w:rsidRPr="004671C9">
        <w:rPr>
          <w:rFonts w:ascii="Courier New" w:eastAsia="Times New Roman" w:hAnsi="Courier New" w:cs="Courier New"/>
          <w:color w:val="89BDFF"/>
          <w:kern w:val="0"/>
          <w:sz w:val="27"/>
          <w:szCs w:val="27"/>
          <w:lang w:val="en-IN" w:eastAsia="en-IN"/>
        </w:rPr>
        <w:t>&gt;</w:t>
      </w:r>
    </w:p>
    <w:p w14:paraId="7CE2CB48"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&lt;link</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href</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"https://maxcdn.bootstrapcdn.com/bootstrap/3.3.7/css/bootstrap.min.css"</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rel</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"stylesheet"</w:t>
      </w:r>
      <w:r w:rsidRPr="004671C9">
        <w:rPr>
          <w:rFonts w:ascii="Courier New" w:eastAsia="Times New Roman" w:hAnsi="Courier New" w:cs="Courier New"/>
          <w:color w:val="89BDFF"/>
          <w:kern w:val="0"/>
          <w:sz w:val="27"/>
          <w:szCs w:val="27"/>
          <w:lang w:val="en-IN" w:eastAsia="en-IN"/>
        </w:rPr>
        <w:t>&gt;</w:t>
      </w:r>
    </w:p>
    <w:p w14:paraId="239D7B80"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&lt;script</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src</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"https://cdnjs.cloudflare.com/ajax/libs/jquery/3.2.1/jquery.min.js"</w:t>
      </w:r>
      <w:r w:rsidRPr="004671C9">
        <w:rPr>
          <w:rFonts w:ascii="Courier New" w:eastAsia="Times New Roman" w:hAnsi="Courier New" w:cs="Courier New"/>
          <w:color w:val="89BDFF"/>
          <w:kern w:val="0"/>
          <w:sz w:val="27"/>
          <w:szCs w:val="27"/>
          <w:lang w:val="en-IN" w:eastAsia="en-IN"/>
        </w:rPr>
        <w:t>&gt;&lt;/script&gt;</w:t>
      </w:r>
    </w:p>
    <w:p w14:paraId="6B97982B"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&lt;script</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src</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"https://maxcdn.bootstrapcdn.com/bootstrap/3.3.7/js/bootstrap.min.js"</w:t>
      </w:r>
      <w:r w:rsidRPr="004671C9">
        <w:rPr>
          <w:rFonts w:ascii="Courier New" w:eastAsia="Times New Roman" w:hAnsi="Courier New" w:cs="Courier New"/>
          <w:color w:val="89BDFF"/>
          <w:kern w:val="0"/>
          <w:sz w:val="27"/>
          <w:szCs w:val="27"/>
          <w:lang w:val="en-IN" w:eastAsia="en-IN"/>
        </w:rPr>
        <w:t>&gt;&lt;/script&gt;</w:t>
      </w:r>
    </w:p>
    <w:p w14:paraId="31B58C14"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&lt;style&gt;</w:t>
      </w:r>
    </w:p>
    <w:p w14:paraId="1CCBA8D2"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.navbar-inverse {</w:t>
      </w:r>
    </w:p>
    <w:p w14:paraId="4C1833B1"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background-color: </w:t>
      </w:r>
      <w:r w:rsidRPr="004671C9">
        <w:rPr>
          <w:rFonts w:ascii="Courier New" w:eastAsia="Times New Roman" w:hAnsi="Courier New" w:cs="Courier New"/>
          <w:i/>
          <w:iCs/>
          <w:color w:val="AEAEAE"/>
          <w:kern w:val="0"/>
          <w:sz w:val="27"/>
          <w:szCs w:val="27"/>
          <w:lang w:val="en-IN" w:eastAsia="en-IN"/>
        </w:rPr>
        <w:t>#005580;</w:t>
      </w:r>
    </w:p>
    <w:p w14:paraId="5783D801"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background-image: none;</w:t>
      </w:r>
    </w:p>
    <w:p w14:paraId="78027BDF"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background-repeat: </w:t>
      </w:r>
      <w:r w:rsidRPr="004671C9">
        <w:rPr>
          <w:rFonts w:ascii="Courier New" w:eastAsia="Times New Roman" w:hAnsi="Courier New" w:cs="Courier New"/>
          <w:color w:val="E28964"/>
          <w:kern w:val="0"/>
          <w:sz w:val="27"/>
          <w:szCs w:val="27"/>
          <w:lang w:val="en-IN" w:eastAsia="en-IN"/>
        </w:rPr>
        <w:t>no</w:t>
      </w:r>
      <w:r w:rsidRPr="004671C9">
        <w:rPr>
          <w:rFonts w:ascii="Courier New" w:eastAsia="Times New Roman" w:hAnsi="Courier New" w:cs="Courier New"/>
          <w:color w:val="FFFFFF"/>
          <w:kern w:val="0"/>
          <w:sz w:val="27"/>
          <w:szCs w:val="27"/>
          <w:lang w:val="en-IN" w:eastAsia="en-IN"/>
        </w:rPr>
        <w:t>-repeat;</w:t>
      </w:r>
    </w:p>
    <w:p w14:paraId="12570E3B"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color: </w:t>
      </w:r>
      <w:r w:rsidRPr="004671C9">
        <w:rPr>
          <w:rFonts w:ascii="Courier New" w:eastAsia="Times New Roman" w:hAnsi="Courier New" w:cs="Courier New"/>
          <w:i/>
          <w:iCs/>
          <w:color w:val="AEAEAE"/>
          <w:kern w:val="0"/>
          <w:sz w:val="27"/>
          <w:szCs w:val="27"/>
          <w:lang w:val="en-IN" w:eastAsia="en-IN"/>
        </w:rPr>
        <w:t>#ffffff;</w:t>
      </w:r>
    </w:p>
    <w:p w14:paraId="30C9966C"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p>
    <w:p w14:paraId="409C6E6C"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.navbar-inverse .navbar-nav&gt;.active&gt;a {</w:t>
      </w:r>
    </w:p>
    <w:p w14:paraId="4C45001F"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color: </w:t>
      </w:r>
      <w:r w:rsidRPr="004671C9">
        <w:rPr>
          <w:rFonts w:ascii="Courier New" w:eastAsia="Times New Roman" w:hAnsi="Courier New" w:cs="Courier New"/>
          <w:i/>
          <w:iCs/>
          <w:color w:val="AEAEAE"/>
          <w:kern w:val="0"/>
          <w:sz w:val="27"/>
          <w:szCs w:val="27"/>
          <w:lang w:val="en-IN" w:eastAsia="en-IN"/>
        </w:rPr>
        <w:t>#ffffff;</w:t>
      </w:r>
    </w:p>
    <w:p w14:paraId="0E228BC4"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background-color: transparent;</w:t>
      </w:r>
    </w:p>
    <w:p w14:paraId="5E58A442"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p>
    <w:p w14:paraId="09A271D0"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.navbar-inverse .navbar-nav&gt;li&gt;a:hover {</w:t>
      </w:r>
    </w:p>
    <w:p w14:paraId="37F4F960"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text-decoration: none;</w:t>
      </w:r>
    </w:p>
    <w:p w14:paraId="4C0FB649"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color: </w:t>
      </w:r>
      <w:r w:rsidRPr="004671C9">
        <w:rPr>
          <w:rFonts w:ascii="Courier New" w:eastAsia="Times New Roman" w:hAnsi="Courier New" w:cs="Courier New"/>
          <w:i/>
          <w:iCs/>
          <w:color w:val="AEAEAE"/>
          <w:kern w:val="0"/>
          <w:sz w:val="27"/>
          <w:szCs w:val="27"/>
          <w:lang w:val="en-IN" w:eastAsia="en-IN"/>
        </w:rPr>
        <w:t>#ffffff;</w:t>
      </w:r>
    </w:p>
    <w:p w14:paraId="11D0E344"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p>
    <w:p w14:paraId="15AB6BE4"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&lt;/style&gt;</w:t>
      </w:r>
    </w:p>
    <w:p w14:paraId="6C56C88A"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89BDFF"/>
          <w:kern w:val="0"/>
          <w:sz w:val="27"/>
          <w:szCs w:val="27"/>
          <w:lang w:val="en-IN" w:eastAsia="en-IN"/>
        </w:rPr>
        <w:t>&lt;/head&gt;</w:t>
      </w:r>
    </w:p>
    <w:p w14:paraId="5858579C"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89BDFF"/>
          <w:kern w:val="0"/>
          <w:sz w:val="27"/>
          <w:szCs w:val="27"/>
          <w:lang w:val="en-IN" w:eastAsia="en-IN"/>
        </w:rPr>
        <w:t>&lt;body&gt;</w:t>
      </w:r>
    </w:p>
    <w:p w14:paraId="5025D0B7"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&lt;nav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"navbar navbar-inverse navbar-fixed-top"</w:t>
      </w:r>
      <w:r w:rsidRPr="004671C9">
        <w:rPr>
          <w:rFonts w:ascii="Courier New" w:eastAsia="Times New Roman" w:hAnsi="Courier New" w:cs="Courier New"/>
          <w:color w:val="89BDFF"/>
          <w:kern w:val="0"/>
          <w:sz w:val="27"/>
          <w:szCs w:val="27"/>
          <w:lang w:val="en-IN" w:eastAsia="en-IN"/>
        </w:rPr>
        <w:t>&gt;</w:t>
      </w:r>
    </w:p>
    <w:p w14:paraId="55C4DC8A"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lastRenderedPageBreak/>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"navbar-header"</w:t>
      </w:r>
      <w:r w:rsidRPr="004671C9">
        <w:rPr>
          <w:rFonts w:ascii="Courier New" w:eastAsia="Times New Roman" w:hAnsi="Courier New" w:cs="Courier New"/>
          <w:color w:val="89BDFF"/>
          <w:kern w:val="0"/>
          <w:sz w:val="27"/>
          <w:szCs w:val="27"/>
          <w:lang w:val="en-IN" w:eastAsia="en-IN"/>
        </w:rPr>
        <w:t>&gt;</w:t>
      </w:r>
    </w:p>
    <w:p w14:paraId="7C4D6EB9"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&lt;button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type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"button"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"navbar-toggle collapsed"</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data-toggle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"collapse"</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data-target</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"#navbar"</w:t>
      </w:r>
    </w:p>
    <w:p w14:paraId="419DB22F"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aria-expanded</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"false"</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aria-controls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"navbar"</w:t>
      </w:r>
      <w:r w:rsidRPr="004671C9">
        <w:rPr>
          <w:rFonts w:ascii="Courier New" w:eastAsia="Times New Roman" w:hAnsi="Courier New" w:cs="Courier New"/>
          <w:color w:val="89BDFF"/>
          <w:kern w:val="0"/>
          <w:sz w:val="27"/>
          <w:szCs w:val="27"/>
          <w:lang w:val="en-IN" w:eastAsia="en-IN"/>
        </w:rPr>
        <w:t>&gt;</w:t>
      </w:r>
    </w:p>
    <w:p w14:paraId="59C97C08"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&lt;span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"sr-only"</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Toggle navigation</w:t>
      </w:r>
      <w:r w:rsidRPr="004671C9">
        <w:rPr>
          <w:rFonts w:ascii="Courier New" w:eastAsia="Times New Roman" w:hAnsi="Courier New" w:cs="Courier New"/>
          <w:color w:val="89BDFF"/>
          <w:kern w:val="0"/>
          <w:sz w:val="27"/>
          <w:szCs w:val="27"/>
          <w:lang w:val="en-IN" w:eastAsia="en-IN"/>
        </w:rPr>
        <w:t>&lt;/span&gt;</w:t>
      </w:r>
    </w:p>
    <w:p w14:paraId="21A81946"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&lt;span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"icon-bar"</w:t>
      </w:r>
      <w:r w:rsidRPr="004671C9">
        <w:rPr>
          <w:rFonts w:ascii="Courier New" w:eastAsia="Times New Roman" w:hAnsi="Courier New" w:cs="Courier New"/>
          <w:color w:val="89BDFF"/>
          <w:kern w:val="0"/>
          <w:sz w:val="27"/>
          <w:szCs w:val="27"/>
          <w:lang w:val="en-IN" w:eastAsia="en-IN"/>
        </w:rPr>
        <w:t>&gt;&lt;/span&gt;</w:t>
      </w:r>
    </w:p>
    <w:p w14:paraId="48DE4827"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&lt;span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"icon-bar"</w:t>
      </w:r>
      <w:r w:rsidRPr="004671C9">
        <w:rPr>
          <w:rFonts w:ascii="Courier New" w:eastAsia="Times New Roman" w:hAnsi="Courier New" w:cs="Courier New"/>
          <w:color w:val="89BDFF"/>
          <w:kern w:val="0"/>
          <w:sz w:val="27"/>
          <w:szCs w:val="27"/>
          <w:lang w:val="en-IN" w:eastAsia="en-IN"/>
        </w:rPr>
        <w:t>&gt;&lt;/span&gt;</w:t>
      </w:r>
    </w:p>
    <w:p w14:paraId="1282E314"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&lt;span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"icon-bar"</w:t>
      </w:r>
      <w:r w:rsidRPr="004671C9">
        <w:rPr>
          <w:rFonts w:ascii="Courier New" w:eastAsia="Times New Roman" w:hAnsi="Courier New" w:cs="Courier New"/>
          <w:color w:val="89BDFF"/>
          <w:kern w:val="0"/>
          <w:sz w:val="27"/>
          <w:szCs w:val="27"/>
          <w:lang w:val="en-IN" w:eastAsia="en-IN"/>
        </w:rPr>
        <w:t>&gt;&lt;/span&gt;</w:t>
      </w:r>
    </w:p>
    <w:p w14:paraId="424E20C0"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&lt;/button&gt;</w:t>
      </w:r>
    </w:p>
    <w:p w14:paraId="4A4B3F37"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&lt;a</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"navbar-brand"</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href</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Mobile Cart</w:t>
      </w:r>
      <w:r w:rsidRPr="004671C9">
        <w:rPr>
          <w:rFonts w:ascii="Courier New" w:eastAsia="Times New Roman" w:hAnsi="Courier New" w:cs="Courier New"/>
          <w:color w:val="89BDFF"/>
          <w:kern w:val="0"/>
          <w:sz w:val="27"/>
          <w:szCs w:val="27"/>
          <w:lang w:val="en-IN" w:eastAsia="en-IN"/>
        </w:rPr>
        <w:t>&lt;/a&gt;</w:t>
      </w:r>
    </w:p>
    <w:p w14:paraId="43C4F62D"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7624E3FA"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id</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"navbar"</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"collapse navbar-collapse"</w:t>
      </w:r>
      <w:r w:rsidRPr="004671C9">
        <w:rPr>
          <w:rFonts w:ascii="Courier New" w:eastAsia="Times New Roman" w:hAnsi="Courier New" w:cs="Courier New"/>
          <w:color w:val="89BDFF"/>
          <w:kern w:val="0"/>
          <w:sz w:val="27"/>
          <w:szCs w:val="27"/>
          <w:lang w:val="en-IN" w:eastAsia="en-IN"/>
        </w:rPr>
        <w:t>&gt;</w:t>
      </w:r>
    </w:p>
    <w:p w14:paraId="004AE08A"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&lt;ul</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"nav navbar-nav"</w:t>
      </w:r>
      <w:r w:rsidRPr="004671C9">
        <w:rPr>
          <w:rFonts w:ascii="Courier New" w:eastAsia="Times New Roman" w:hAnsi="Courier New" w:cs="Courier New"/>
          <w:color w:val="89BDFF"/>
          <w:kern w:val="0"/>
          <w:sz w:val="27"/>
          <w:szCs w:val="27"/>
          <w:lang w:val="en-IN" w:eastAsia="en-IN"/>
        </w:rPr>
        <w:t>&gt;</w:t>
      </w:r>
    </w:p>
    <w:p w14:paraId="5394C534"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&lt;li&gt;&lt;a</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href</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Home</w:t>
      </w:r>
      <w:r w:rsidRPr="004671C9">
        <w:rPr>
          <w:rFonts w:ascii="Courier New" w:eastAsia="Times New Roman" w:hAnsi="Courier New" w:cs="Courier New"/>
          <w:color w:val="89BDFF"/>
          <w:kern w:val="0"/>
          <w:sz w:val="27"/>
          <w:szCs w:val="27"/>
          <w:lang w:val="en-IN" w:eastAsia="en-IN"/>
        </w:rPr>
        <w:t>&lt;/a&gt;&lt;/li&gt;</w:t>
      </w:r>
    </w:p>
    <w:p w14:paraId="0D5E4924"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&lt;/ul&gt;</w:t>
      </w:r>
    </w:p>
    <w:p w14:paraId="7528A57E"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i/>
          <w:iCs/>
          <w:color w:val="AEAEAE"/>
          <w:kern w:val="0"/>
          <w:sz w:val="27"/>
          <w:szCs w:val="27"/>
          <w:lang w:val="en-IN" w:eastAsia="en-IN"/>
        </w:rPr>
        <w:t>&lt;!--/.nav-collapse --&gt;</w:t>
      </w:r>
    </w:p>
    <w:p w14:paraId="3361D48D"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&lt;ul</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"nav navbar-nav navbar-middle"</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color:white; margin-right:</w:t>
      </w:r>
      <w:r w:rsidRPr="004671C9">
        <w:rPr>
          <w:rFonts w:ascii="Courier New" w:eastAsia="Times New Roman" w:hAnsi="Courier New" w:cs="Courier New"/>
          <w:color w:val="3387CC"/>
          <w:kern w:val="0"/>
          <w:sz w:val="27"/>
          <w:szCs w:val="27"/>
          <w:lang w:val="en-IN" w:eastAsia="en-IN"/>
        </w:rPr>
        <w:t>30px</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p>
    <w:p w14:paraId="4B23EFC7"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&lt;li&gt;&lt;a</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href</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"Cart.html"</w:t>
      </w:r>
      <w:r w:rsidRPr="004671C9">
        <w:rPr>
          <w:rFonts w:ascii="Courier New" w:eastAsia="Times New Roman" w:hAnsi="Courier New" w:cs="Courier New"/>
          <w:color w:val="89BDFF"/>
          <w:kern w:val="0"/>
          <w:sz w:val="27"/>
          <w:szCs w:val="27"/>
          <w:lang w:val="en-IN" w:eastAsia="en-IN"/>
        </w:rPr>
        <w:t>&gt;&lt;span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"glyphicon glyphicon-shopping-cart"</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color:white</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&gt;&lt;/span&gt;&lt;/a&gt;</w:t>
      </w:r>
    </w:p>
    <w:p w14:paraId="3CB274DE"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&lt;/li&gt;</w:t>
      </w:r>
    </w:p>
    <w:p w14:paraId="253A3EBE"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&lt;/ul&gt;</w:t>
      </w:r>
    </w:p>
    <w:p w14:paraId="4685CD8C"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162B5B7D"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&lt;/nav&gt;</w:t>
      </w:r>
    </w:p>
    <w:p w14:paraId="186185E8"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margin-top:</w:t>
      </w:r>
      <w:r w:rsidRPr="004671C9">
        <w:rPr>
          <w:rFonts w:ascii="Courier New" w:eastAsia="Times New Roman" w:hAnsi="Courier New" w:cs="Courier New"/>
          <w:color w:val="3387CC"/>
          <w:kern w:val="0"/>
          <w:sz w:val="27"/>
          <w:szCs w:val="27"/>
          <w:lang w:val="en-IN" w:eastAsia="en-IN"/>
        </w:rPr>
        <w:t>7</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p>
    <w:p w14:paraId="705AD14C"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&lt;center&gt;</w:t>
      </w:r>
    </w:p>
    <w:p w14:paraId="671C3D67"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&lt;h2&gt;</w:t>
      </w:r>
      <w:r w:rsidRPr="004671C9">
        <w:rPr>
          <w:rFonts w:ascii="Courier New" w:eastAsia="Times New Roman" w:hAnsi="Courier New" w:cs="Courier New"/>
          <w:color w:val="FFFFFF"/>
          <w:kern w:val="0"/>
          <w:sz w:val="27"/>
          <w:szCs w:val="27"/>
          <w:lang w:val="en-IN" w:eastAsia="en-IN"/>
        </w:rPr>
        <w:t>Your Favorite Online Mobile Shop!</w:t>
      </w:r>
      <w:r w:rsidRPr="004671C9">
        <w:rPr>
          <w:rFonts w:ascii="Courier New" w:eastAsia="Times New Roman" w:hAnsi="Courier New" w:cs="Courier New"/>
          <w:color w:val="89BDFF"/>
          <w:kern w:val="0"/>
          <w:sz w:val="27"/>
          <w:szCs w:val="27"/>
          <w:lang w:val="en-IN" w:eastAsia="en-IN"/>
        </w:rPr>
        <w:t>&lt;/h2&gt;</w:t>
      </w:r>
    </w:p>
    <w:p w14:paraId="416C8EBB"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&lt;/center&gt;</w:t>
      </w:r>
    </w:p>
    <w:p w14:paraId="7CAC6E80"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7E182B25"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"container"</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padding-top:</w:t>
      </w:r>
      <w:r w:rsidRPr="004671C9">
        <w:rPr>
          <w:rFonts w:ascii="Courier New" w:eastAsia="Times New Roman" w:hAnsi="Courier New" w:cs="Courier New"/>
          <w:color w:val="3387CC"/>
          <w:kern w:val="0"/>
          <w:sz w:val="27"/>
          <w:szCs w:val="27"/>
          <w:lang w:val="en-IN" w:eastAsia="en-IN"/>
        </w:rPr>
        <w:t>5</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p>
    <w:p w14:paraId="003C1405"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"row"</w:t>
      </w:r>
      <w:r w:rsidRPr="004671C9">
        <w:rPr>
          <w:rFonts w:ascii="Courier New" w:eastAsia="Times New Roman" w:hAnsi="Courier New" w:cs="Courier New"/>
          <w:color w:val="89BDFF"/>
          <w:kern w:val="0"/>
          <w:sz w:val="27"/>
          <w:szCs w:val="27"/>
          <w:lang w:val="en-IN" w:eastAsia="en-IN"/>
        </w:rPr>
        <w:t>&gt;</w:t>
      </w:r>
    </w:p>
    <w:p w14:paraId="1BD8B4BF"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"col-md-4"</w:t>
      </w:r>
      <w:r w:rsidRPr="004671C9">
        <w:rPr>
          <w:rFonts w:ascii="Courier New" w:eastAsia="Times New Roman" w:hAnsi="Courier New" w:cs="Courier New"/>
          <w:color w:val="89BDFF"/>
          <w:kern w:val="0"/>
          <w:sz w:val="27"/>
          <w:szCs w:val="27"/>
          <w:lang w:val="en-IN" w:eastAsia="en-IN"/>
        </w:rPr>
        <w:t>&gt;</w:t>
      </w:r>
    </w:p>
    <w:p w14:paraId="639ACE51"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text-align: center;</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p>
    <w:p w14:paraId="44E9D3DD"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&lt;img</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src</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"images/SamsungGalaxy_Gold.jpg"</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height</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"250px"</w:t>
      </w:r>
      <w:r w:rsidRPr="004671C9">
        <w:rPr>
          <w:rFonts w:ascii="Courier New" w:eastAsia="Times New Roman" w:hAnsi="Courier New" w:cs="Courier New"/>
          <w:color w:val="89BDFF"/>
          <w:kern w:val="0"/>
          <w:sz w:val="27"/>
          <w:szCs w:val="27"/>
          <w:lang w:val="en-IN" w:eastAsia="en-IN"/>
        </w:rPr>
        <w:t>&gt;</w:t>
      </w:r>
    </w:p>
    <w:p w14:paraId="5971A857"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7853F063"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padding-top:</w:t>
      </w:r>
      <w:r w:rsidRPr="004671C9">
        <w:rPr>
          <w:rFonts w:ascii="Courier New" w:eastAsia="Times New Roman" w:hAnsi="Courier New" w:cs="Courier New"/>
          <w:color w:val="3387CC"/>
          <w:kern w:val="0"/>
          <w:sz w:val="27"/>
          <w:szCs w:val="27"/>
          <w:lang w:val="en-IN" w:eastAsia="en-IN"/>
        </w:rPr>
        <w:t>10px</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p>
    <w:p w14:paraId="4739FD8D"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onclick</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getMobileDetails();</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cursor:pointer;color:</w:t>
      </w:r>
      <w:r w:rsidRPr="004671C9">
        <w:rPr>
          <w:rFonts w:ascii="Courier New" w:eastAsia="Times New Roman" w:hAnsi="Courier New" w:cs="Courier New"/>
          <w:color w:val="89BDFF"/>
          <w:kern w:val="0"/>
          <w:sz w:val="27"/>
          <w:szCs w:val="27"/>
          <w:lang w:val="en-IN" w:eastAsia="en-IN"/>
        </w:rPr>
        <w:t>Steelblue</w:t>
      </w:r>
      <w:r w:rsidRPr="004671C9">
        <w:rPr>
          <w:rFonts w:ascii="Courier New" w:eastAsia="Times New Roman" w:hAnsi="Courier New" w:cs="Courier New"/>
          <w:color w:val="FFFFFF"/>
          <w:kern w:val="0"/>
          <w:sz w:val="27"/>
          <w:szCs w:val="27"/>
          <w:lang w:val="en-IN" w:eastAsia="en-IN"/>
        </w:rPr>
        <w:t>;text-align: center;</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p>
    <w:p w14:paraId="16C0E02B"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&lt;b&gt;&lt;span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id</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"pName0"</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Samsung Galaxy Note 7</w:t>
      </w:r>
      <w:r w:rsidRPr="004671C9">
        <w:rPr>
          <w:rFonts w:ascii="Courier New" w:eastAsia="Times New Roman" w:hAnsi="Courier New" w:cs="Courier New"/>
          <w:color w:val="89BDFF"/>
          <w:kern w:val="0"/>
          <w:sz w:val="27"/>
          <w:szCs w:val="27"/>
          <w:lang w:val="en-IN" w:eastAsia="en-IN"/>
        </w:rPr>
        <w:t>&lt;/span&gt;&lt;/b&gt;&lt;/div&gt;</w:t>
      </w:r>
    </w:p>
    <w:p w14:paraId="00649237"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padding-top:</w:t>
      </w:r>
      <w:r w:rsidRPr="004671C9">
        <w:rPr>
          <w:rFonts w:ascii="Courier New" w:eastAsia="Times New Roman" w:hAnsi="Courier New" w:cs="Courier New"/>
          <w:color w:val="3387CC"/>
          <w:kern w:val="0"/>
          <w:sz w:val="27"/>
          <w:szCs w:val="27"/>
          <w:lang w:val="en-IN" w:eastAsia="en-IN"/>
        </w:rPr>
        <w:t>10px</w:t>
      </w:r>
      <w:r w:rsidRPr="004671C9">
        <w:rPr>
          <w:rFonts w:ascii="Courier New" w:eastAsia="Times New Roman" w:hAnsi="Courier New" w:cs="Courier New"/>
          <w:color w:val="FFFFFF"/>
          <w:kern w:val="0"/>
          <w:sz w:val="27"/>
          <w:szCs w:val="27"/>
          <w:lang w:val="en-IN" w:eastAsia="en-IN"/>
        </w:rPr>
        <w:t xml:space="preserve">;padding-left: </w:t>
      </w:r>
      <w:r w:rsidRPr="004671C9">
        <w:rPr>
          <w:rFonts w:ascii="Courier New" w:eastAsia="Times New Roman" w:hAnsi="Courier New" w:cs="Courier New"/>
          <w:color w:val="3387CC"/>
          <w:kern w:val="0"/>
          <w:sz w:val="27"/>
          <w:szCs w:val="27"/>
          <w:lang w:val="en-IN" w:eastAsia="en-IN"/>
        </w:rPr>
        <w:t>101px</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&gt;&lt;b&gt;</w:t>
      </w:r>
      <w:r w:rsidRPr="004671C9">
        <w:rPr>
          <w:rFonts w:ascii="Courier New" w:eastAsia="Times New Roman" w:hAnsi="Courier New" w:cs="Courier New"/>
          <w:color w:val="FFFFFF"/>
          <w:kern w:val="0"/>
          <w:sz w:val="27"/>
          <w:szCs w:val="27"/>
          <w:lang w:val="en-IN" w:eastAsia="en-IN"/>
        </w:rPr>
        <w:t>Price:</w:t>
      </w:r>
      <w:r w:rsidRPr="004671C9">
        <w:rPr>
          <w:rFonts w:ascii="Courier New" w:eastAsia="Times New Roman" w:hAnsi="Courier New" w:cs="Courier New"/>
          <w:color w:val="89BDFF"/>
          <w:kern w:val="0"/>
          <w:sz w:val="27"/>
          <w:szCs w:val="27"/>
          <w:lang w:val="en-IN" w:eastAsia="en-IN"/>
        </w:rPr>
        <w:t>&lt;/b&gt;</w:t>
      </w:r>
      <w:r w:rsidRPr="004671C9">
        <w:rPr>
          <w:rFonts w:ascii="Courier New" w:eastAsia="Times New Roman" w:hAnsi="Courier New" w:cs="Courier New"/>
          <w:color w:val="FFFFFF"/>
          <w:kern w:val="0"/>
          <w:sz w:val="27"/>
          <w:szCs w:val="27"/>
          <w:lang w:val="en-IN" w:eastAsia="en-IN"/>
        </w:rPr>
        <w:t>&amp;nbsp;&amp;dollar;</w:t>
      </w:r>
      <w:r w:rsidRPr="004671C9">
        <w:rPr>
          <w:rFonts w:ascii="Courier New" w:eastAsia="Times New Roman" w:hAnsi="Courier New" w:cs="Courier New"/>
          <w:color w:val="89BDFF"/>
          <w:kern w:val="0"/>
          <w:sz w:val="27"/>
          <w:szCs w:val="27"/>
          <w:lang w:val="en-IN" w:eastAsia="en-IN"/>
        </w:rPr>
        <w:t>&lt;span</w:t>
      </w:r>
    </w:p>
    <w:p w14:paraId="2D49EB20"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id</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"pPrice0"</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699</w:t>
      </w:r>
      <w:r w:rsidRPr="004671C9">
        <w:rPr>
          <w:rFonts w:ascii="Courier New" w:eastAsia="Times New Roman" w:hAnsi="Courier New" w:cs="Courier New"/>
          <w:color w:val="89BDFF"/>
          <w:kern w:val="0"/>
          <w:sz w:val="27"/>
          <w:szCs w:val="27"/>
          <w:lang w:val="en-IN" w:eastAsia="en-IN"/>
        </w:rPr>
        <w:t>&lt;/span&gt;&lt;/div&gt;</w:t>
      </w:r>
    </w:p>
    <w:p w14:paraId="07CDE560"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lastRenderedPageBreak/>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 xml:space="preserve">padding-left: </w:t>
      </w:r>
      <w:r w:rsidRPr="004671C9">
        <w:rPr>
          <w:rFonts w:ascii="Courier New" w:eastAsia="Times New Roman" w:hAnsi="Courier New" w:cs="Courier New"/>
          <w:color w:val="3387CC"/>
          <w:kern w:val="0"/>
          <w:sz w:val="27"/>
          <w:szCs w:val="27"/>
          <w:lang w:val="en-IN" w:eastAsia="en-IN"/>
        </w:rPr>
        <w:t>100px</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&gt;&lt;b&gt;</w:t>
      </w:r>
      <w:r w:rsidRPr="004671C9">
        <w:rPr>
          <w:rFonts w:ascii="Courier New" w:eastAsia="Times New Roman" w:hAnsi="Courier New" w:cs="Courier New"/>
          <w:color w:val="FFFFFF"/>
          <w:kern w:val="0"/>
          <w:sz w:val="27"/>
          <w:szCs w:val="27"/>
          <w:lang w:val="en-IN" w:eastAsia="en-IN"/>
        </w:rPr>
        <w:t>Status:</w:t>
      </w:r>
      <w:r w:rsidRPr="004671C9">
        <w:rPr>
          <w:rFonts w:ascii="Courier New" w:eastAsia="Times New Roman" w:hAnsi="Courier New" w:cs="Courier New"/>
          <w:color w:val="89BDFF"/>
          <w:kern w:val="0"/>
          <w:sz w:val="27"/>
          <w:szCs w:val="27"/>
          <w:lang w:val="en-IN" w:eastAsia="en-IN"/>
        </w:rPr>
        <w:t>&lt;/b&gt;&lt;span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id</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"pAvailable0"</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Available</w:t>
      </w:r>
      <w:r w:rsidRPr="004671C9">
        <w:rPr>
          <w:rFonts w:ascii="Courier New" w:eastAsia="Times New Roman" w:hAnsi="Courier New" w:cs="Courier New"/>
          <w:color w:val="89BDFF"/>
          <w:kern w:val="0"/>
          <w:sz w:val="27"/>
          <w:szCs w:val="27"/>
          <w:lang w:val="en-IN" w:eastAsia="en-IN"/>
        </w:rPr>
        <w:t>&lt;/span&gt;&lt;/div&gt;</w:t>
      </w:r>
    </w:p>
    <w:p w14:paraId="00E53EF7"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75AD27D9"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0EDEB0CA"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"col-md-4"</w:t>
      </w:r>
      <w:r w:rsidRPr="004671C9">
        <w:rPr>
          <w:rFonts w:ascii="Courier New" w:eastAsia="Times New Roman" w:hAnsi="Courier New" w:cs="Courier New"/>
          <w:color w:val="89BDFF"/>
          <w:kern w:val="0"/>
          <w:sz w:val="27"/>
          <w:szCs w:val="27"/>
          <w:lang w:val="en-IN" w:eastAsia="en-IN"/>
        </w:rPr>
        <w:t>&gt;</w:t>
      </w:r>
    </w:p>
    <w:p w14:paraId="1030E544"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text-align: center;</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p>
    <w:p w14:paraId="3ED817CD"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&lt;img</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src</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"images/samsung_edge_silver.jpg"</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height</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"250px"</w:t>
      </w:r>
      <w:r w:rsidRPr="004671C9">
        <w:rPr>
          <w:rFonts w:ascii="Courier New" w:eastAsia="Times New Roman" w:hAnsi="Courier New" w:cs="Courier New"/>
          <w:color w:val="89BDFF"/>
          <w:kern w:val="0"/>
          <w:sz w:val="27"/>
          <w:szCs w:val="27"/>
          <w:lang w:val="en-IN" w:eastAsia="en-IN"/>
        </w:rPr>
        <w:t>&gt;</w:t>
      </w:r>
    </w:p>
    <w:p w14:paraId="0315F2DC"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7C129E29"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padding-top:</w:t>
      </w:r>
      <w:r w:rsidRPr="004671C9">
        <w:rPr>
          <w:rFonts w:ascii="Courier New" w:eastAsia="Times New Roman" w:hAnsi="Courier New" w:cs="Courier New"/>
          <w:color w:val="3387CC"/>
          <w:kern w:val="0"/>
          <w:sz w:val="27"/>
          <w:szCs w:val="27"/>
          <w:lang w:val="en-IN" w:eastAsia="en-IN"/>
        </w:rPr>
        <w:t>10px</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p>
    <w:p w14:paraId="714A8C98"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onclick</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getMobileDetails(</w:t>
      </w:r>
      <w:r w:rsidRPr="004671C9">
        <w:rPr>
          <w:rFonts w:ascii="Courier New" w:eastAsia="Times New Roman" w:hAnsi="Courier New" w:cs="Courier New"/>
          <w:color w:val="65B042"/>
          <w:kern w:val="0"/>
          <w:sz w:val="27"/>
          <w:szCs w:val="27"/>
          <w:lang w:val="en-IN" w:eastAsia="en-IN"/>
        </w:rPr>
        <w:t>'samsungedge'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3387CC"/>
          <w:kern w:val="0"/>
          <w:sz w:val="27"/>
          <w:szCs w:val="27"/>
          <w:lang w:val="en-IN" w:eastAsia="en-IN"/>
        </w:rPr>
        <w:t>231</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p>
    <w:p w14:paraId="5400A42B"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cursor:pointer;color:</w:t>
      </w:r>
      <w:r w:rsidRPr="004671C9">
        <w:rPr>
          <w:rFonts w:ascii="Courier New" w:eastAsia="Times New Roman" w:hAnsi="Courier New" w:cs="Courier New"/>
          <w:color w:val="89BDFF"/>
          <w:kern w:val="0"/>
          <w:sz w:val="27"/>
          <w:szCs w:val="27"/>
          <w:lang w:val="en-IN" w:eastAsia="en-IN"/>
        </w:rPr>
        <w:t>Steelblue</w:t>
      </w:r>
      <w:r w:rsidRPr="004671C9">
        <w:rPr>
          <w:rFonts w:ascii="Courier New" w:eastAsia="Times New Roman" w:hAnsi="Courier New" w:cs="Courier New"/>
          <w:color w:val="FFFFFF"/>
          <w:kern w:val="0"/>
          <w:sz w:val="27"/>
          <w:szCs w:val="27"/>
          <w:lang w:val="en-IN" w:eastAsia="en-IN"/>
        </w:rPr>
        <w:t>;text-align: center;</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&gt;&lt;b&gt;&lt;span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id</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"pName1"</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Samsung Galaxy</w:t>
      </w:r>
    </w:p>
    <w:p w14:paraId="37A6F6B0"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S6 Edge</w:t>
      </w:r>
      <w:r w:rsidRPr="004671C9">
        <w:rPr>
          <w:rFonts w:ascii="Courier New" w:eastAsia="Times New Roman" w:hAnsi="Courier New" w:cs="Courier New"/>
          <w:color w:val="89BDFF"/>
          <w:kern w:val="0"/>
          <w:sz w:val="27"/>
          <w:szCs w:val="27"/>
          <w:lang w:val="en-IN" w:eastAsia="en-IN"/>
        </w:rPr>
        <w:t>&lt;/span&gt;&lt;/b&gt;&lt;/div&gt;</w:t>
      </w:r>
    </w:p>
    <w:p w14:paraId="1B529B73"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padding-top:</w:t>
      </w:r>
      <w:r w:rsidRPr="004671C9">
        <w:rPr>
          <w:rFonts w:ascii="Courier New" w:eastAsia="Times New Roman" w:hAnsi="Courier New" w:cs="Courier New"/>
          <w:color w:val="3387CC"/>
          <w:kern w:val="0"/>
          <w:sz w:val="27"/>
          <w:szCs w:val="27"/>
          <w:lang w:val="en-IN" w:eastAsia="en-IN"/>
        </w:rPr>
        <w:t>10px</w:t>
      </w:r>
      <w:r w:rsidRPr="004671C9">
        <w:rPr>
          <w:rFonts w:ascii="Courier New" w:eastAsia="Times New Roman" w:hAnsi="Courier New" w:cs="Courier New"/>
          <w:color w:val="FFFFFF"/>
          <w:kern w:val="0"/>
          <w:sz w:val="27"/>
          <w:szCs w:val="27"/>
          <w:lang w:val="en-IN" w:eastAsia="en-IN"/>
        </w:rPr>
        <w:t xml:space="preserve">;padding-left: </w:t>
      </w:r>
      <w:r w:rsidRPr="004671C9">
        <w:rPr>
          <w:rFonts w:ascii="Courier New" w:eastAsia="Times New Roman" w:hAnsi="Courier New" w:cs="Courier New"/>
          <w:color w:val="3387CC"/>
          <w:kern w:val="0"/>
          <w:sz w:val="27"/>
          <w:szCs w:val="27"/>
          <w:lang w:val="en-IN" w:eastAsia="en-IN"/>
        </w:rPr>
        <w:t>95px</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&gt;&lt;b&gt;</w:t>
      </w:r>
      <w:r w:rsidRPr="004671C9">
        <w:rPr>
          <w:rFonts w:ascii="Courier New" w:eastAsia="Times New Roman" w:hAnsi="Courier New" w:cs="Courier New"/>
          <w:color w:val="FFFFFF"/>
          <w:kern w:val="0"/>
          <w:sz w:val="27"/>
          <w:szCs w:val="27"/>
          <w:lang w:val="en-IN" w:eastAsia="en-IN"/>
        </w:rPr>
        <w:t>Price:</w:t>
      </w:r>
      <w:r w:rsidRPr="004671C9">
        <w:rPr>
          <w:rFonts w:ascii="Courier New" w:eastAsia="Times New Roman" w:hAnsi="Courier New" w:cs="Courier New"/>
          <w:color w:val="89BDFF"/>
          <w:kern w:val="0"/>
          <w:sz w:val="27"/>
          <w:szCs w:val="27"/>
          <w:lang w:val="en-IN" w:eastAsia="en-IN"/>
        </w:rPr>
        <w:t>&lt;/b&gt;</w:t>
      </w:r>
      <w:r w:rsidRPr="004671C9">
        <w:rPr>
          <w:rFonts w:ascii="Courier New" w:eastAsia="Times New Roman" w:hAnsi="Courier New" w:cs="Courier New"/>
          <w:color w:val="FFFFFF"/>
          <w:kern w:val="0"/>
          <w:sz w:val="27"/>
          <w:szCs w:val="27"/>
          <w:lang w:val="en-IN" w:eastAsia="en-IN"/>
        </w:rPr>
        <w:t>&amp;nbsp;&amp;dollar;</w:t>
      </w:r>
      <w:r w:rsidRPr="004671C9">
        <w:rPr>
          <w:rFonts w:ascii="Courier New" w:eastAsia="Times New Roman" w:hAnsi="Courier New" w:cs="Courier New"/>
          <w:color w:val="89BDFF"/>
          <w:kern w:val="0"/>
          <w:sz w:val="27"/>
          <w:szCs w:val="27"/>
          <w:lang w:val="en-IN" w:eastAsia="en-IN"/>
        </w:rPr>
        <w:t>&lt;span</w:t>
      </w:r>
    </w:p>
    <w:p w14:paraId="4B2258A1"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id</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"pPrice1"</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630</w:t>
      </w:r>
      <w:r w:rsidRPr="004671C9">
        <w:rPr>
          <w:rFonts w:ascii="Courier New" w:eastAsia="Times New Roman" w:hAnsi="Courier New" w:cs="Courier New"/>
          <w:color w:val="89BDFF"/>
          <w:kern w:val="0"/>
          <w:sz w:val="27"/>
          <w:szCs w:val="27"/>
          <w:lang w:val="en-IN" w:eastAsia="en-IN"/>
        </w:rPr>
        <w:t>&lt;/span&gt;&lt;/div&gt;</w:t>
      </w:r>
    </w:p>
    <w:p w14:paraId="7FAEE7C2"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 xml:space="preserve">padding-left: </w:t>
      </w:r>
      <w:r w:rsidRPr="004671C9">
        <w:rPr>
          <w:rFonts w:ascii="Courier New" w:eastAsia="Times New Roman" w:hAnsi="Courier New" w:cs="Courier New"/>
          <w:color w:val="3387CC"/>
          <w:kern w:val="0"/>
          <w:sz w:val="27"/>
          <w:szCs w:val="27"/>
          <w:lang w:val="en-IN" w:eastAsia="en-IN"/>
        </w:rPr>
        <w:t>94px</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&gt;&lt;b&gt;</w:t>
      </w:r>
      <w:r w:rsidRPr="004671C9">
        <w:rPr>
          <w:rFonts w:ascii="Courier New" w:eastAsia="Times New Roman" w:hAnsi="Courier New" w:cs="Courier New"/>
          <w:color w:val="FFFFFF"/>
          <w:kern w:val="0"/>
          <w:sz w:val="27"/>
          <w:szCs w:val="27"/>
          <w:lang w:val="en-IN" w:eastAsia="en-IN"/>
        </w:rPr>
        <w:t>Status:</w:t>
      </w:r>
      <w:r w:rsidRPr="004671C9">
        <w:rPr>
          <w:rFonts w:ascii="Courier New" w:eastAsia="Times New Roman" w:hAnsi="Courier New" w:cs="Courier New"/>
          <w:color w:val="89BDFF"/>
          <w:kern w:val="0"/>
          <w:sz w:val="27"/>
          <w:szCs w:val="27"/>
          <w:lang w:val="en-IN" w:eastAsia="en-IN"/>
        </w:rPr>
        <w:t>&lt;/b&gt;&lt;span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id</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"pAvailable1"</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Available</w:t>
      </w:r>
      <w:r w:rsidRPr="004671C9">
        <w:rPr>
          <w:rFonts w:ascii="Courier New" w:eastAsia="Times New Roman" w:hAnsi="Courier New" w:cs="Courier New"/>
          <w:color w:val="89BDFF"/>
          <w:kern w:val="0"/>
          <w:sz w:val="27"/>
          <w:szCs w:val="27"/>
          <w:lang w:val="en-IN" w:eastAsia="en-IN"/>
        </w:rPr>
        <w:t>&lt;/span&gt;&lt;/div&gt;</w:t>
      </w:r>
    </w:p>
    <w:p w14:paraId="73FE046B"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72FC8251"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5C204A98"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class</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"col-md-4"</w:t>
      </w:r>
      <w:r w:rsidRPr="004671C9">
        <w:rPr>
          <w:rFonts w:ascii="Courier New" w:eastAsia="Times New Roman" w:hAnsi="Courier New" w:cs="Courier New"/>
          <w:color w:val="89BDFF"/>
          <w:kern w:val="0"/>
          <w:sz w:val="27"/>
          <w:szCs w:val="27"/>
          <w:lang w:val="en-IN" w:eastAsia="en-IN"/>
        </w:rPr>
        <w:t>&gt;</w:t>
      </w:r>
    </w:p>
    <w:p w14:paraId="5DDA9C15"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text-align: center;</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p>
    <w:p w14:paraId="26A2BCEE"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&lt;img</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src</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"images/lumia_640xl.jpg"</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height</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"250px"</w:t>
      </w:r>
      <w:r w:rsidRPr="004671C9">
        <w:rPr>
          <w:rFonts w:ascii="Courier New" w:eastAsia="Times New Roman" w:hAnsi="Courier New" w:cs="Courier New"/>
          <w:color w:val="89BDFF"/>
          <w:kern w:val="0"/>
          <w:sz w:val="27"/>
          <w:szCs w:val="27"/>
          <w:lang w:val="en-IN" w:eastAsia="en-IN"/>
        </w:rPr>
        <w:t>&gt;</w:t>
      </w:r>
    </w:p>
    <w:p w14:paraId="4C36AE22"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68C3269D"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padding-top:</w:t>
      </w:r>
      <w:r w:rsidRPr="004671C9">
        <w:rPr>
          <w:rFonts w:ascii="Courier New" w:eastAsia="Times New Roman" w:hAnsi="Courier New" w:cs="Courier New"/>
          <w:color w:val="3387CC"/>
          <w:kern w:val="0"/>
          <w:sz w:val="27"/>
          <w:szCs w:val="27"/>
          <w:lang w:val="en-IN" w:eastAsia="en-IN"/>
        </w:rPr>
        <w:t>10px</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w:t>
      </w:r>
    </w:p>
    <w:p w14:paraId="21AD5431"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onclick</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getMobileDetails(</w:t>
      </w:r>
      <w:r w:rsidRPr="004671C9">
        <w:rPr>
          <w:rFonts w:ascii="Courier New" w:eastAsia="Times New Roman" w:hAnsi="Courier New" w:cs="Courier New"/>
          <w:color w:val="65B042"/>
          <w:kern w:val="0"/>
          <w:sz w:val="27"/>
          <w:szCs w:val="27"/>
          <w:lang w:val="en-IN" w:eastAsia="en-IN"/>
        </w:rPr>
        <w:t>'lumia'</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3387CC"/>
          <w:kern w:val="0"/>
          <w:sz w:val="27"/>
          <w:szCs w:val="27"/>
          <w:lang w:val="en-IN" w:eastAsia="en-IN"/>
        </w:rPr>
        <w:t>875</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p>
    <w:p w14:paraId="118398A5"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cursor:pointer;color:</w:t>
      </w:r>
      <w:r w:rsidRPr="004671C9">
        <w:rPr>
          <w:rFonts w:ascii="Courier New" w:eastAsia="Times New Roman" w:hAnsi="Courier New" w:cs="Courier New"/>
          <w:color w:val="89BDFF"/>
          <w:kern w:val="0"/>
          <w:sz w:val="27"/>
          <w:szCs w:val="27"/>
          <w:lang w:val="en-IN" w:eastAsia="en-IN"/>
        </w:rPr>
        <w:t>Steelblue</w:t>
      </w:r>
      <w:r w:rsidRPr="004671C9">
        <w:rPr>
          <w:rFonts w:ascii="Courier New" w:eastAsia="Times New Roman" w:hAnsi="Courier New" w:cs="Courier New"/>
          <w:color w:val="FFFFFF"/>
          <w:kern w:val="0"/>
          <w:sz w:val="27"/>
          <w:szCs w:val="27"/>
          <w:lang w:val="en-IN" w:eastAsia="en-IN"/>
        </w:rPr>
        <w:t xml:space="preserve">;text-align: center; </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&gt;&lt;b&gt;&lt;span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id</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"pName2"</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Nokia Lumia</w:t>
      </w:r>
    </w:p>
    <w:p w14:paraId="0083B84E"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640XL</w:t>
      </w:r>
      <w:r w:rsidRPr="004671C9">
        <w:rPr>
          <w:rFonts w:ascii="Courier New" w:eastAsia="Times New Roman" w:hAnsi="Courier New" w:cs="Courier New"/>
          <w:color w:val="89BDFF"/>
          <w:kern w:val="0"/>
          <w:sz w:val="27"/>
          <w:szCs w:val="27"/>
          <w:lang w:val="en-IN" w:eastAsia="en-IN"/>
        </w:rPr>
        <w:t>&lt;/span&gt;&lt;/b&gt;&lt;/div&gt;</w:t>
      </w:r>
    </w:p>
    <w:p w14:paraId="58422AF4"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padding-top:</w:t>
      </w:r>
      <w:r w:rsidRPr="004671C9">
        <w:rPr>
          <w:rFonts w:ascii="Courier New" w:eastAsia="Times New Roman" w:hAnsi="Courier New" w:cs="Courier New"/>
          <w:color w:val="3387CC"/>
          <w:kern w:val="0"/>
          <w:sz w:val="27"/>
          <w:szCs w:val="27"/>
          <w:lang w:val="en-IN" w:eastAsia="en-IN"/>
        </w:rPr>
        <w:t>10px</w:t>
      </w:r>
      <w:r w:rsidRPr="004671C9">
        <w:rPr>
          <w:rFonts w:ascii="Courier New" w:eastAsia="Times New Roman" w:hAnsi="Courier New" w:cs="Courier New"/>
          <w:color w:val="FFFFFF"/>
          <w:kern w:val="0"/>
          <w:sz w:val="27"/>
          <w:szCs w:val="27"/>
          <w:lang w:val="en-IN" w:eastAsia="en-IN"/>
        </w:rPr>
        <w:t xml:space="preserve">;padding-left: </w:t>
      </w:r>
      <w:r w:rsidRPr="004671C9">
        <w:rPr>
          <w:rFonts w:ascii="Courier New" w:eastAsia="Times New Roman" w:hAnsi="Courier New" w:cs="Courier New"/>
          <w:color w:val="3387CC"/>
          <w:kern w:val="0"/>
          <w:sz w:val="27"/>
          <w:szCs w:val="27"/>
          <w:lang w:val="en-IN" w:eastAsia="en-IN"/>
        </w:rPr>
        <w:t>118px</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&gt;&lt;b&gt;</w:t>
      </w:r>
      <w:r w:rsidRPr="004671C9">
        <w:rPr>
          <w:rFonts w:ascii="Courier New" w:eastAsia="Times New Roman" w:hAnsi="Courier New" w:cs="Courier New"/>
          <w:color w:val="FFFFFF"/>
          <w:kern w:val="0"/>
          <w:sz w:val="27"/>
          <w:szCs w:val="27"/>
          <w:lang w:val="en-IN" w:eastAsia="en-IN"/>
        </w:rPr>
        <w:t>Price:</w:t>
      </w:r>
      <w:r w:rsidRPr="004671C9">
        <w:rPr>
          <w:rFonts w:ascii="Courier New" w:eastAsia="Times New Roman" w:hAnsi="Courier New" w:cs="Courier New"/>
          <w:color w:val="89BDFF"/>
          <w:kern w:val="0"/>
          <w:sz w:val="27"/>
          <w:szCs w:val="27"/>
          <w:lang w:val="en-IN" w:eastAsia="en-IN"/>
        </w:rPr>
        <w:t>&lt;/b&gt;</w:t>
      </w:r>
      <w:r w:rsidRPr="004671C9">
        <w:rPr>
          <w:rFonts w:ascii="Courier New" w:eastAsia="Times New Roman" w:hAnsi="Courier New" w:cs="Courier New"/>
          <w:color w:val="FFFFFF"/>
          <w:kern w:val="0"/>
          <w:sz w:val="27"/>
          <w:szCs w:val="27"/>
          <w:lang w:val="en-IN" w:eastAsia="en-IN"/>
        </w:rPr>
        <w:t>&amp;nbsp;&amp;dollar;</w:t>
      </w:r>
      <w:r w:rsidRPr="004671C9">
        <w:rPr>
          <w:rFonts w:ascii="Courier New" w:eastAsia="Times New Roman" w:hAnsi="Courier New" w:cs="Courier New"/>
          <w:color w:val="89BDFF"/>
          <w:kern w:val="0"/>
          <w:sz w:val="27"/>
          <w:szCs w:val="27"/>
          <w:lang w:val="en-IN" w:eastAsia="en-IN"/>
        </w:rPr>
        <w:t>&lt;span</w:t>
      </w:r>
    </w:p>
    <w:p w14:paraId="7D76A955"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id</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"pPrice2"</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224</w:t>
      </w:r>
      <w:r w:rsidRPr="004671C9">
        <w:rPr>
          <w:rFonts w:ascii="Courier New" w:eastAsia="Times New Roman" w:hAnsi="Courier New" w:cs="Courier New"/>
          <w:color w:val="89BDFF"/>
          <w:kern w:val="0"/>
          <w:sz w:val="27"/>
          <w:szCs w:val="27"/>
          <w:lang w:val="en-IN" w:eastAsia="en-IN"/>
        </w:rPr>
        <w:t>&lt;/span&gt;&lt;/div&gt;</w:t>
      </w:r>
    </w:p>
    <w:p w14:paraId="4C4B0D40"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style</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FFFFFF"/>
          <w:kern w:val="0"/>
          <w:sz w:val="27"/>
          <w:szCs w:val="27"/>
          <w:lang w:val="en-IN" w:eastAsia="en-IN"/>
        </w:rPr>
        <w:t xml:space="preserve">padding-left: </w:t>
      </w:r>
      <w:r w:rsidRPr="004671C9">
        <w:rPr>
          <w:rFonts w:ascii="Courier New" w:eastAsia="Times New Roman" w:hAnsi="Courier New" w:cs="Courier New"/>
          <w:color w:val="3387CC"/>
          <w:kern w:val="0"/>
          <w:sz w:val="27"/>
          <w:szCs w:val="27"/>
          <w:lang w:val="en-IN" w:eastAsia="en-IN"/>
        </w:rPr>
        <w:t>117px</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w:t>
      </w:r>
      <w:r w:rsidRPr="004671C9">
        <w:rPr>
          <w:rFonts w:ascii="Courier New" w:eastAsia="Times New Roman" w:hAnsi="Courier New" w:cs="Courier New"/>
          <w:color w:val="89BDFF"/>
          <w:kern w:val="0"/>
          <w:sz w:val="27"/>
          <w:szCs w:val="27"/>
          <w:lang w:val="en-IN" w:eastAsia="en-IN"/>
        </w:rPr>
        <w:t>&gt;&lt;b&gt;</w:t>
      </w:r>
      <w:r w:rsidRPr="004671C9">
        <w:rPr>
          <w:rFonts w:ascii="Courier New" w:eastAsia="Times New Roman" w:hAnsi="Courier New" w:cs="Courier New"/>
          <w:color w:val="FFFFFF"/>
          <w:kern w:val="0"/>
          <w:sz w:val="27"/>
          <w:szCs w:val="27"/>
          <w:lang w:val="en-IN" w:eastAsia="en-IN"/>
        </w:rPr>
        <w:t>Status:</w:t>
      </w:r>
      <w:r w:rsidRPr="004671C9">
        <w:rPr>
          <w:rFonts w:ascii="Courier New" w:eastAsia="Times New Roman" w:hAnsi="Courier New" w:cs="Courier New"/>
          <w:color w:val="89BDFF"/>
          <w:kern w:val="0"/>
          <w:sz w:val="27"/>
          <w:szCs w:val="27"/>
          <w:lang w:val="en-IN" w:eastAsia="en-IN"/>
        </w:rPr>
        <w:t>&lt;/b&gt;&lt;span</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id</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"pAvailable2"</w:t>
      </w:r>
      <w:r w:rsidRPr="004671C9">
        <w:rPr>
          <w:rFonts w:ascii="Courier New" w:eastAsia="Times New Roman" w:hAnsi="Courier New" w:cs="Courier New"/>
          <w:color w:val="89BDFF"/>
          <w:kern w:val="0"/>
          <w:sz w:val="27"/>
          <w:szCs w:val="27"/>
          <w:lang w:val="en-IN" w:eastAsia="en-IN"/>
        </w:rPr>
        <w:t>&gt;</w:t>
      </w:r>
      <w:r w:rsidRPr="004671C9">
        <w:rPr>
          <w:rFonts w:ascii="Courier New" w:eastAsia="Times New Roman" w:hAnsi="Courier New" w:cs="Courier New"/>
          <w:color w:val="FFFFFF"/>
          <w:kern w:val="0"/>
          <w:sz w:val="27"/>
          <w:szCs w:val="27"/>
          <w:lang w:val="en-IN" w:eastAsia="en-IN"/>
        </w:rPr>
        <w:t>Out of Stock!</w:t>
      </w:r>
      <w:r w:rsidRPr="004671C9">
        <w:rPr>
          <w:rFonts w:ascii="Courier New" w:eastAsia="Times New Roman" w:hAnsi="Courier New" w:cs="Courier New"/>
          <w:color w:val="89BDFF"/>
          <w:kern w:val="0"/>
          <w:sz w:val="27"/>
          <w:szCs w:val="27"/>
          <w:lang w:val="en-IN" w:eastAsia="en-IN"/>
        </w:rPr>
        <w:t>&lt;/span&gt;&lt;/div&gt;</w:t>
      </w:r>
    </w:p>
    <w:p w14:paraId="76483553"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4B32B2A1"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72FB9F87"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3A240477"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89BDFF"/>
          <w:kern w:val="0"/>
          <w:sz w:val="27"/>
          <w:szCs w:val="27"/>
          <w:lang w:val="en-IN" w:eastAsia="en-IN"/>
        </w:rPr>
        <w:t>&lt;/div&gt;</w:t>
      </w:r>
    </w:p>
    <w:p w14:paraId="12CC1DFA"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89BDFF"/>
          <w:kern w:val="0"/>
          <w:sz w:val="27"/>
          <w:szCs w:val="27"/>
          <w:lang w:val="en-IN" w:eastAsia="en-IN"/>
        </w:rPr>
        <w:lastRenderedPageBreak/>
        <w:t>&lt;/body&gt;</w:t>
      </w:r>
    </w:p>
    <w:p w14:paraId="3BA6C401"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i/>
          <w:iCs/>
          <w:color w:val="AEAEAE"/>
          <w:kern w:val="0"/>
          <w:sz w:val="27"/>
          <w:szCs w:val="27"/>
          <w:lang w:val="en-IN" w:eastAsia="en-IN"/>
        </w:rPr>
        <w:t>&lt;!-- Adding the converted js file --&gt;</w:t>
      </w:r>
    </w:p>
    <w:p w14:paraId="07BA3F72"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89BDFF"/>
          <w:kern w:val="0"/>
          <w:sz w:val="27"/>
          <w:szCs w:val="27"/>
          <w:lang w:val="en-IN" w:eastAsia="en-IN"/>
        </w:rPr>
        <w:t>&lt;script</w:t>
      </w:r>
      <w:r w:rsidRPr="004671C9">
        <w:rPr>
          <w:rFonts w:ascii="Courier New" w:eastAsia="Times New Roman" w:hAnsi="Courier New" w:cs="Courier New"/>
          <w:color w:val="FFFFFF"/>
          <w:kern w:val="0"/>
          <w:sz w:val="27"/>
          <w:szCs w:val="27"/>
          <w:lang w:val="en-IN" w:eastAsia="en-IN"/>
        </w:rPr>
        <w:t xml:space="preserve"> </w:t>
      </w:r>
      <w:r w:rsidRPr="004671C9">
        <w:rPr>
          <w:rFonts w:ascii="Courier New" w:eastAsia="Times New Roman" w:hAnsi="Courier New" w:cs="Courier New"/>
          <w:color w:val="BDB76B"/>
          <w:kern w:val="0"/>
          <w:sz w:val="27"/>
          <w:szCs w:val="27"/>
          <w:lang w:val="en-IN" w:eastAsia="en-IN"/>
        </w:rPr>
        <w:t>src</w:t>
      </w:r>
      <w:r w:rsidRPr="004671C9">
        <w:rPr>
          <w:rFonts w:ascii="Courier New" w:eastAsia="Times New Roman" w:hAnsi="Courier New" w:cs="Courier New"/>
          <w:color w:val="FFFFFF"/>
          <w:kern w:val="0"/>
          <w:sz w:val="27"/>
          <w:szCs w:val="27"/>
          <w:lang w:val="en-IN" w:eastAsia="en-IN"/>
        </w:rPr>
        <w:t>=</w:t>
      </w:r>
      <w:r w:rsidRPr="004671C9">
        <w:rPr>
          <w:rFonts w:ascii="Courier New" w:eastAsia="Times New Roman" w:hAnsi="Courier New" w:cs="Courier New"/>
          <w:color w:val="65B042"/>
          <w:kern w:val="0"/>
          <w:sz w:val="27"/>
          <w:szCs w:val="27"/>
          <w:lang w:val="en-IN" w:eastAsia="en-IN"/>
        </w:rPr>
        <w:t>"productlist.js"</w:t>
      </w:r>
      <w:r w:rsidRPr="004671C9">
        <w:rPr>
          <w:rFonts w:ascii="Courier New" w:eastAsia="Times New Roman" w:hAnsi="Courier New" w:cs="Courier New"/>
          <w:color w:val="89BDFF"/>
          <w:kern w:val="0"/>
          <w:sz w:val="27"/>
          <w:szCs w:val="27"/>
          <w:lang w:val="en-IN" w:eastAsia="en-IN"/>
        </w:rPr>
        <w:t>&gt;&lt;/script&gt;</w:t>
      </w:r>
    </w:p>
    <w:p w14:paraId="0F20AD2B" w14:textId="77777777"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color w:val="89BDFF"/>
          <w:kern w:val="0"/>
          <w:sz w:val="27"/>
          <w:szCs w:val="27"/>
          <w:lang w:val="en-IN" w:eastAsia="en-IN"/>
        </w:rPr>
        <w:t>&lt;/html&gt;</w:t>
      </w:r>
    </w:p>
    <w:p w14:paraId="739FF94C" w14:textId="6062AE14" w:rsidR="004671C9" w:rsidRPr="004671C9" w:rsidRDefault="004671C9" w:rsidP="004671C9">
      <w:pPr>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671C9">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7E68247" wp14:editId="5894D2AA">
                <wp:extent cx="304800" cy="304800"/>
                <wp:effectExtent l="0" t="0" r="0" b="0"/>
                <wp:docPr id="95" name="Rectangle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D45D8" id="Rectangle 9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B2BDF08" w14:textId="77777777" w:rsidR="004671C9" w:rsidRPr="004671C9" w:rsidRDefault="004671C9" w:rsidP="004671C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3D180AA7" w14:textId="77777777" w:rsidR="004671C9" w:rsidRPr="004671C9" w:rsidRDefault="004671C9" w:rsidP="004671C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b/>
          <w:bCs/>
          <w:color w:val="01014A"/>
          <w:kern w:val="0"/>
          <w:sz w:val="27"/>
          <w:szCs w:val="27"/>
          <w:lang w:val="en-IN" w:eastAsia="en-IN"/>
        </w:rPr>
        <w:t>Attach the transpiled TypeScript file to the HTML page as highlighted in the above code. </w:t>
      </w:r>
    </w:p>
    <w:p w14:paraId="59CE9F46" w14:textId="77777777" w:rsidR="004671C9" w:rsidRPr="004671C9" w:rsidRDefault="004671C9" w:rsidP="004671C9">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At the end of this module, you have learnt : </w:t>
      </w:r>
    </w:p>
    <w:p w14:paraId="66C11E9D" w14:textId="77777777" w:rsidR="004671C9" w:rsidRPr="004671C9" w:rsidRDefault="004671C9" w:rsidP="004671C9">
      <w:pPr>
        <w:numPr>
          <w:ilvl w:val="0"/>
          <w:numId w:val="8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The need for Interface.</w:t>
      </w:r>
    </w:p>
    <w:p w14:paraId="19C0533D" w14:textId="77777777" w:rsidR="004671C9" w:rsidRPr="004671C9" w:rsidRDefault="004671C9" w:rsidP="004671C9">
      <w:pPr>
        <w:numPr>
          <w:ilvl w:val="0"/>
          <w:numId w:val="8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How to work with Function and Class Types Interface.</w:t>
      </w:r>
    </w:p>
    <w:p w14:paraId="32EFE2E4" w14:textId="77777777" w:rsidR="004671C9" w:rsidRPr="004671C9" w:rsidRDefault="004671C9" w:rsidP="004671C9">
      <w:pPr>
        <w:pStyle w:val="ListParagraph"/>
        <w:numPr>
          <w:ilvl w:val="0"/>
          <w:numId w:val="84"/>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37E003D8" w14:textId="77777777" w:rsidR="004671C9" w:rsidRPr="004671C9" w:rsidRDefault="004671C9" w:rsidP="004671C9">
      <w:pPr>
        <w:pStyle w:val="ListParagraph"/>
        <w:numPr>
          <w:ilvl w:val="0"/>
          <w:numId w:val="84"/>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2E5B1B83" w14:textId="77D131BB" w:rsidR="004671C9" w:rsidRDefault="004671C9" w:rsidP="004671C9">
      <w:pPr>
        <w:pStyle w:val="ListParagraph"/>
        <w:numPr>
          <w:ilvl w:val="0"/>
          <w:numId w:val="84"/>
        </w:num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4671C9">
        <w:rPr>
          <w:noProof/>
          <w:lang w:val="en-IN" w:eastAsia="en-IN"/>
        </w:rPr>
        <w:drawing>
          <wp:inline distT="0" distB="0" distL="0" distR="0" wp14:anchorId="52B989FF" wp14:editId="1E1BB23F">
            <wp:extent cx="6489700" cy="38862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89700" cy="3886200"/>
                    </a:xfrm>
                    <a:prstGeom prst="rect">
                      <a:avLst/>
                    </a:prstGeom>
                    <a:noFill/>
                    <a:ln>
                      <a:noFill/>
                    </a:ln>
                  </pic:spPr>
                </pic:pic>
              </a:graphicData>
            </a:graphic>
          </wp:inline>
        </w:drawing>
      </w:r>
    </w:p>
    <w:p w14:paraId="2F6DBF95" w14:textId="4114CFDC" w:rsidR="004671C9" w:rsidRDefault="004671C9" w:rsidP="004671C9">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7470920E"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Classes are used to create reusable components. Till the ES5 version of JavaScript, you do not have a class concept as such. For implementing reusable components, use functions and prototype-based inheritance. TypeScript provides an option for the developers to use object-oriented programming with the help of classes.</w:t>
      </w:r>
    </w:p>
    <w:p w14:paraId="1DA01D26"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lastRenderedPageBreak/>
        <w:t>In the Mobile Cart application, you can use a class to define the product and create various objects of different products. In the below screen, creating different objects of product and rendering the details</w:t>
      </w:r>
    </w:p>
    <w:p w14:paraId="228AEA3D" w14:textId="77777777" w:rsidR="004671C9" w:rsidRPr="004671C9" w:rsidRDefault="004671C9" w:rsidP="004671C9">
      <w:pPr>
        <w:shd w:val="clear" w:color="auto" w:fill="FFFFFF"/>
        <w:spacing w:before="100" w:beforeAutospacing="1" w:after="100" w:afterAutospacing="1"/>
        <w:ind w:left="0" w:right="0"/>
        <w:outlineLvl w:val="3"/>
        <w:rPr>
          <w:rFonts w:ascii="Roboto" w:eastAsia="Times New Roman" w:hAnsi="Roboto" w:cs="Times New Roman"/>
          <w:b/>
          <w:bCs/>
          <w:color w:val="01014A"/>
          <w:kern w:val="0"/>
          <w:sz w:val="27"/>
          <w:szCs w:val="27"/>
          <w:lang w:val="en-IN" w:eastAsia="en-IN"/>
        </w:rPr>
      </w:pPr>
      <w:r w:rsidRPr="004671C9">
        <w:rPr>
          <w:rFonts w:ascii="Roboto" w:eastAsia="Times New Roman" w:hAnsi="Roboto" w:cs="Times New Roman"/>
          <w:b/>
          <w:bCs/>
          <w:color w:val="01014A"/>
          <w:kern w:val="0"/>
          <w:sz w:val="27"/>
          <w:szCs w:val="27"/>
          <w:lang w:val="en-IN" w:eastAsia="en-IN"/>
        </w:rPr>
        <w:t> </w:t>
      </w:r>
    </w:p>
    <w:p w14:paraId="4648D8D0"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73B2754E"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204B380F" w14:textId="28B8330A" w:rsidR="004671C9" w:rsidRPr="004671C9" w:rsidRDefault="004671C9" w:rsidP="004671C9">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noProof/>
          <w:color w:val="01014A"/>
          <w:kern w:val="0"/>
          <w:sz w:val="27"/>
          <w:szCs w:val="27"/>
          <w:lang w:val="en-IN" w:eastAsia="en-IN"/>
        </w:rPr>
        <w:drawing>
          <wp:inline distT="0" distB="0" distL="0" distR="0" wp14:anchorId="691C0ECC" wp14:editId="786729B6">
            <wp:extent cx="6858000" cy="31857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3185795"/>
                    </a:xfrm>
                    <a:prstGeom prst="rect">
                      <a:avLst/>
                    </a:prstGeom>
                    <a:noFill/>
                    <a:ln>
                      <a:noFill/>
                    </a:ln>
                  </pic:spPr>
                </pic:pic>
              </a:graphicData>
            </a:graphic>
          </wp:inline>
        </w:drawing>
      </w:r>
    </w:p>
    <w:p w14:paraId="00B261B5"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565B1074"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Let us discuss more on classes in TypeScript.</w:t>
      </w:r>
    </w:p>
    <w:p w14:paraId="0210778F" w14:textId="77777777" w:rsidR="004671C9" w:rsidRPr="004671C9" w:rsidRDefault="004671C9" w:rsidP="004671C9">
      <w:pPr>
        <w:numPr>
          <w:ilvl w:val="0"/>
          <w:numId w:val="85"/>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Class is a template from which objects can be created.</w:t>
      </w:r>
    </w:p>
    <w:p w14:paraId="4CC74C77" w14:textId="77777777" w:rsidR="004671C9" w:rsidRPr="004671C9" w:rsidRDefault="004671C9" w:rsidP="004671C9">
      <w:pPr>
        <w:numPr>
          <w:ilvl w:val="0"/>
          <w:numId w:val="85"/>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It provides behavior and state storage.</w:t>
      </w:r>
    </w:p>
    <w:p w14:paraId="14CD4ED2" w14:textId="77777777" w:rsidR="004671C9" w:rsidRPr="004671C9" w:rsidRDefault="004671C9" w:rsidP="004671C9">
      <w:pPr>
        <w:numPr>
          <w:ilvl w:val="0"/>
          <w:numId w:val="85"/>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It is meant for implementing reusable functionality.</w:t>
      </w:r>
    </w:p>
    <w:p w14:paraId="235593C0" w14:textId="77777777" w:rsidR="004671C9" w:rsidRPr="004671C9" w:rsidRDefault="004671C9" w:rsidP="004671C9">
      <w:pPr>
        <w:numPr>
          <w:ilvl w:val="0"/>
          <w:numId w:val="85"/>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Use a class keyword to create a class.</w:t>
      </w:r>
    </w:p>
    <w:p w14:paraId="2511EED7"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3C046986"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10511518" w14:textId="77777777" w:rsidR="004671C9" w:rsidRPr="004671C9" w:rsidRDefault="004671C9" w:rsidP="004671C9">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color w:val="01014A"/>
          <w:kern w:val="0"/>
          <w:sz w:val="27"/>
          <w:szCs w:val="27"/>
          <w:lang w:val="en-IN" w:eastAsia="en-IN"/>
        </w:rPr>
        <w:t> </w:t>
      </w:r>
    </w:p>
    <w:p w14:paraId="11A30447" w14:textId="7C6FA70D" w:rsidR="004671C9" w:rsidRPr="004671C9" w:rsidRDefault="004671C9" w:rsidP="004671C9">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4671C9">
        <w:rPr>
          <w:rFonts w:ascii="Roboto" w:eastAsia="Times New Roman" w:hAnsi="Roboto" w:cs="Times New Roman"/>
          <w:noProof/>
          <w:color w:val="01014A"/>
          <w:kern w:val="0"/>
          <w:sz w:val="27"/>
          <w:szCs w:val="27"/>
          <w:lang w:val="en-IN" w:eastAsia="en-IN"/>
        </w:rPr>
        <w:lastRenderedPageBreak/>
        <w:drawing>
          <wp:inline distT="0" distB="0" distL="0" distR="0" wp14:anchorId="5F6A0A0D" wp14:editId="26ED6605">
            <wp:extent cx="6858000" cy="176911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58000" cy="1769110"/>
                    </a:xfrm>
                    <a:prstGeom prst="rect">
                      <a:avLst/>
                    </a:prstGeom>
                    <a:noFill/>
                    <a:ln>
                      <a:noFill/>
                    </a:ln>
                  </pic:spPr>
                </pic:pic>
              </a:graphicData>
            </a:graphic>
          </wp:inline>
        </w:drawing>
      </w:r>
    </w:p>
    <w:p w14:paraId="3F2B8789"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A constructor is a function that gets executed automatically whenever an instance of a class is created using a new keyword.</w:t>
      </w:r>
    </w:p>
    <w:p w14:paraId="03FB5CA7" w14:textId="77777777" w:rsidR="003346CB" w:rsidRPr="003346CB" w:rsidRDefault="003346CB" w:rsidP="003346CB">
      <w:pPr>
        <w:numPr>
          <w:ilvl w:val="0"/>
          <w:numId w:val="8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To create a constructor, a function with the name as a "constructor" is used.</w:t>
      </w:r>
    </w:p>
    <w:p w14:paraId="5D1E29E4" w14:textId="77777777" w:rsidR="003346CB" w:rsidRPr="003346CB" w:rsidRDefault="003346CB" w:rsidP="003346CB">
      <w:pPr>
        <w:numPr>
          <w:ilvl w:val="0"/>
          <w:numId w:val="8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A class can hold a maximum of one constructor method per class. </w:t>
      </w:r>
    </w:p>
    <w:p w14:paraId="6939E4A5" w14:textId="77777777" w:rsidR="003346CB" w:rsidRPr="003346CB" w:rsidRDefault="003346CB" w:rsidP="003346CB">
      <w:pPr>
        <w:numPr>
          <w:ilvl w:val="0"/>
          <w:numId w:val="8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You can use optional parameters with a constructor function as well.</w:t>
      </w:r>
    </w:p>
    <w:p w14:paraId="6D057F75"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06F78C77"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61D46681"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2C6D4253" w14:textId="70BCB0DA" w:rsidR="003346CB" w:rsidRPr="003346CB" w:rsidRDefault="003346CB" w:rsidP="003346CB">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noProof/>
          <w:color w:val="01014A"/>
          <w:kern w:val="0"/>
          <w:sz w:val="27"/>
          <w:szCs w:val="27"/>
          <w:lang w:val="en-IN" w:eastAsia="en-IN"/>
        </w:rPr>
        <w:drawing>
          <wp:inline distT="0" distB="0" distL="0" distR="0" wp14:anchorId="23B70445" wp14:editId="6BD54B75">
            <wp:extent cx="6858000" cy="22479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58000" cy="2247900"/>
                    </a:xfrm>
                    <a:prstGeom prst="rect">
                      <a:avLst/>
                    </a:prstGeom>
                    <a:noFill/>
                    <a:ln>
                      <a:noFill/>
                    </a:ln>
                  </pic:spPr>
                </pic:pic>
              </a:graphicData>
            </a:graphic>
          </wp:inline>
        </w:drawing>
      </w:r>
    </w:p>
    <w:p w14:paraId="5676FD6B" w14:textId="11D98406" w:rsidR="004671C9" w:rsidRDefault="004671C9" w:rsidP="004671C9">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569BDC3F" w14:textId="77777777" w:rsidR="003346CB" w:rsidRDefault="003346CB" w:rsidP="003346CB">
      <w:pPr>
        <w:pStyle w:val="Heading1"/>
        <w:spacing w:after="0" w:line="480" w:lineRule="atLeast"/>
        <w:ind w:left="0"/>
        <w:rPr>
          <w:rFonts w:ascii="Roboto" w:hAnsi="Roboto"/>
          <w:b/>
          <w:bCs/>
          <w:sz w:val="30"/>
          <w:szCs w:val="30"/>
        </w:rPr>
      </w:pPr>
    </w:p>
    <w:p w14:paraId="0E526267" w14:textId="79E4B90B" w:rsidR="003346CB" w:rsidRDefault="003346CB" w:rsidP="003346CB">
      <w:pPr>
        <w:pStyle w:val="Heading1"/>
        <w:spacing w:after="0" w:line="480" w:lineRule="atLeast"/>
        <w:ind w:left="0"/>
        <w:rPr>
          <w:rFonts w:ascii="Roboto" w:eastAsia="Times New Roman" w:hAnsi="Roboto"/>
          <w:color w:val="auto"/>
          <w:kern w:val="36"/>
          <w:sz w:val="30"/>
          <w:szCs w:val="30"/>
        </w:rPr>
      </w:pPr>
      <w:r>
        <w:rPr>
          <w:rFonts w:ascii="Roboto" w:hAnsi="Roboto"/>
          <w:b/>
          <w:bCs/>
          <w:sz w:val="30"/>
          <w:szCs w:val="30"/>
        </w:rPr>
        <w:t>Tryout : Constructor</w:t>
      </w:r>
    </w:p>
    <w:p w14:paraId="53803C23" w14:textId="6205218B" w:rsidR="003346CB" w:rsidRPr="003346CB" w:rsidRDefault="003346CB" w:rsidP="003346CB">
      <w:pPr>
        <w:ind w:left="0"/>
        <w:rPr>
          <w:rFonts w:ascii="Times New Roman" w:hAnsi="Times New Roman"/>
          <w:szCs w:val="24"/>
        </w:rPr>
      </w:pPr>
    </w:p>
    <w:p w14:paraId="798FFD51" w14:textId="77777777" w:rsidR="003346CB" w:rsidRDefault="003346CB" w:rsidP="003346CB">
      <w:pPr>
        <w:rPr>
          <w:rFonts w:ascii="Roboto" w:hAnsi="Roboto"/>
          <w:sz w:val="21"/>
          <w:szCs w:val="21"/>
        </w:rPr>
      </w:pPr>
      <w:r>
        <w:rPr>
          <w:rStyle w:val="primary-color"/>
          <w:rFonts w:ascii="Roboto" w:hAnsi="Roboto"/>
          <w:sz w:val="21"/>
          <w:szCs w:val="21"/>
        </w:rPr>
        <w:t>Problem Statement</w:t>
      </w:r>
    </w:p>
    <w:p w14:paraId="23F5F27B" w14:textId="77777777" w:rsidR="003346CB" w:rsidRDefault="003346CB" w:rsidP="003346CB">
      <w:pPr>
        <w:pStyle w:val="NormalWeb"/>
        <w:spacing w:before="0" w:beforeAutospacing="0" w:after="180" w:afterAutospacing="0" w:line="300" w:lineRule="atLeast"/>
        <w:rPr>
          <w:rFonts w:ascii="Verdana" w:hAnsi="Verdana"/>
          <w:color w:val="333333"/>
        </w:rPr>
      </w:pPr>
      <w:r>
        <w:rPr>
          <w:rFonts w:ascii="Verdana" w:hAnsi="Verdana"/>
          <w:color w:val="333333"/>
        </w:rPr>
        <w:t>Consider that a developer needs to declare a class named - Product with the below-mentioned declarations:</w:t>
      </w:r>
    </w:p>
    <w:p w14:paraId="2D641B72" w14:textId="77777777" w:rsidR="003346CB" w:rsidRDefault="003346CB" w:rsidP="003346CB">
      <w:pPr>
        <w:pStyle w:val="NormalWeb"/>
        <w:numPr>
          <w:ilvl w:val="0"/>
          <w:numId w:val="87"/>
        </w:numPr>
        <w:spacing w:before="0" w:beforeAutospacing="0" w:after="180" w:afterAutospacing="0" w:line="300" w:lineRule="atLeast"/>
        <w:ind w:right="0"/>
        <w:rPr>
          <w:rFonts w:ascii="Verdana" w:hAnsi="Verdana"/>
          <w:color w:val="333333"/>
        </w:rPr>
      </w:pPr>
      <w:r>
        <w:rPr>
          <w:rFonts w:ascii="Verdana" w:hAnsi="Verdana"/>
          <w:color w:val="333333"/>
        </w:rPr>
        <w:t>productId as number property</w:t>
      </w:r>
    </w:p>
    <w:p w14:paraId="747DB82E" w14:textId="77777777" w:rsidR="003346CB" w:rsidRDefault="003346CB" w:rsidP="003346CB">
      <w:pPr>
        <w:pStyle w:val="NormalWeb"/>
        <w:numPr>
          <w:ilvl w:val="0"/>
          <w:numId w:val="87"/>
        </w:numPr>
        <w:spacing w:before="0" w:beforeAutospacing="0" w:after="180" w:afterAutospacing="0" w:line="300" w:lineRule="atLeast"/>
        <w:ind w:right="0"/>
        <w:rPr>
          <w:rFonts w:ascii="Verdana" w:hAnsi="Verdana"/>
          <w:color w:val="333333"/>
        </w:rPr>
      </w:pPr>
      <w:r>
        <w:rPr>
          <w:rFonts w:ascii="Verdana" w:hAnsi="Verdana"/>
          <w:color w:val="333333"/>
        </w:rPr>
        <w:lastRenderedPageBreak/>
        <w:t>Constructor to initialize this value</w:t>
      </w:r>
    </w:p>
    <w:p w14:paraId="160FBFC3" w14:textId="77777777" w:rsidR="003346CB" w:rsidRDefault="003346CB" w:rsidP="003346CB">
      <w:pPr>
        <w:pStyle w:val="NormalWeb"/>
        <w:numPr>
          <w:ilvl w:val="0"/>
          <w:numId w:val="87"/>
        </w:numPr>
        <w:spacing w:before="0" w:beforeAutospacing="0" w:after="180" w:afterAutospacing="0" w:line="300" w:lineRule="atLeast"/>
        <w:ind w:right="0"/>
        <w:rPr>
          <w:rFonts w:ascii="Verdana" w:hAnsi="Verdana"/>
          <w:color w:val="333333"/>
        </w:rPr>
      </w:pPr>
      <w:r>
        <w:rPr>
          <w:rFonts w:ascii="Verdana" w:hAnsi="Verdana"/>
          <w:color w:val="333333"/>
        </w:rPr>
        <w:t>getProductId method to return the message "Product id is &lt;&lt;id value&gt;&gt;". </w:t>
      </w:r>
    </w:p>
    <w:p w14:paraId="753C69D6" w14:textId="77777777" w:rsidR="003346CB" w:rsidRDefault="003346CB" w:rsidP="003346CB">
      <w:pPr>
        <w:pStyle w:val="NormalWeb"/>
        <w:spacing w:before="0" w:beforeAutospacing="0" w:after="180" w:afterAutospacing="0" w:line="300" w:lineRule="atLeast"/>
        <w:rPr>
          <w:rFonts w:ascii="Verdana" w:hAnsi="Verdana"/>
          <w:color w:val="333333"/>
        </w:rPr>
      </w:pPr>
      <w:r>
        <w:rPr>
          <w:rStyle w:val="Strong"/>
          <w:rFonts w:ascii="Verdana" w:hAnsi="Verdana"/>
          <w:color w:val="333333"/>
        </w:rPr>
        <w:t>Activity:</w:t>
      </w:r>
    </w:p>
    <w:p w14:paraId="29B53A51" w14:textId="77777777" w:rsidR="003346CB" w:rsidRDefault="003346CB" w:rsidP="003346CB">
      <w:pPr>
        <w:pStyle w:val="NormalWeb"/>
        <w:numPr>
          <w:ilvl w:val="0"/>
          <w:numId w:val="88"/>
        </w:numPr>
        <w:spacing w:before="0" w:beforeAutospacing="0" w:after="180" w:afterAutospacing="0" w:line="300" w:lineRule="atLeast"/>
        <w:ind w:right="0"/>
        <w:rPr>
          <w:rFonts w:ascii="Verdana" w:hAnsi="Verdana"/>
          <w:color w:val="333333"/>
        </w:rPr>
      </w:pPr>
      <w:r>
        <w:rPr>
          <w:rFonts w:ascii="Verdana" w:hAnsi="Verdana"/>
          <w:color w:val="333333"/>
        </w:rPr>
        <w:t>Create another object of Product class after line no 15 and populate its details on console. </w:t>
      </w:r>
    </w:p>
    <w:p w14:paraId="288B0DC5" w14:textId="77777777" w:rsidR="003346CB" w:rsidRDefault="003346CB" w:rsidP="003346CB">
      <w:pPr>
        <w:pStyle w:val="NormalWeb"/>
        <w:numPr>
          <w:ilvl w:val="0"/>
          <w:numId w:val="88"/>
        </w:numPr>
        <w:spacing w:before="0" w:beforeAutospacing="0" w:after="180" w:afterAutospacing="0" w:line="300" w:lineRule="atLeast"/>
        <w:ind w:right="0"/>
        <w:rPr>
          <w:rFonts w:ascii="Verdana" w:hAnsi="Verdana"/>
          <w:color w:val="333333"/>
        </w:rPr>
      </w:pPr>
      <w:r>
        <w:rPr>
          <w:rFonts w:ascii="Verdana" w:hAnsi="Verdana"/>
          <w:color w:val="333333"/>
        </w:rPr>
        <w:t>Modify the declared Product class by adding another property named productPrice of number datatype, declare a method named getProductPrice, and with the help of product object, you need to populate the message "Product price is &lt;&lt; value&gt;&gt;" on the console. </w:t>
      </w:r>
    </w:p>
    <w:p w14:paraId="523F72EF"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declaring a Product class</w:t>
      </w:r>
    </w:p>
    <w:p w14:paraId="67290D8B"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class Product {</w:t>
      </w:r>
    </w:p>
    <w:p w14:paraId="2CF97BB8"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7A0BFCBC"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static productPrice: string;</w:t>
      </w:r>
    </w:p>
    <w:p w14:paraId="38EBAFA9"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productId: number;</w:t>
      </w:r>
    </w:p>
    <w:p w14:paraId="44BEA782"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constructor declaration</w:t>
      </w:r>
    </w:p>
    <w:p w14:paraId="612CFA25"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constructor(productId: number) {</w:t>
      </w:r>
    </w:p>
    <w:p w14:paraId="15854811"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this.productId = productId;</w:t>
      </w:r>
    </w:p>
    <w:p w14:paraId="352A79DC"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w:t>
      </w:r>
    </w:p>
    <w:p w14:paraId="3991C3EA"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getProductId(): string {</w:t>
      </w:r>
    </w:p>
    <w:p w14:paraId="2815BD6E"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return 'Product id is : ' + this.productId;</w:t>
      </w:r>
    </w:p>
    <w:p w14:paraId="6510DB22"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w:t>
      </w:r>
    </w:p>
    <w:p w14:paraId="52B38DB4"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w:t>
      </w:r>
    </w:p>
    <w:p w14:paraId="4D5010E0"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13A43D17"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creation of Product class object</w:t>
      </w:r>
    </w:p>
    <w:p w14:paraId="1EC85B6C"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const product: Product = new Product(1234);</w:t>
      </w:r>
    </w:p>
    <w:p w14:paraId="0767FD54"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3B6E30BE"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line to populate the product id details</w:t>
      </w:r>
    </w:p>
    <w:p w14:paraId="0D50CFD4"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console.log(product.getProductId());</w:t>
      </w:r>
    </w:p>
    <w:p w14:paraId="63290E22"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Access modifiers are used to provide certain restriction of accessing the properties and methods outside the class.</w:t>
      </w:r>
    </w:p>
    <w:p w14:paraId="39101A2D"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39C8F26F"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6D096E1A"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1DD1DD39" w14:textId="040DEB84" w:rsidR="003346CB" w:rsidRPr="003346CB" w:rsidRDefault="003346CB" w:rsidP="003346CB">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noProof/>
          <w:color w:val="01014A"/>
          <w:kern w:val="0"/>
          <w:sz w:val="27"/>
          <w:szCs w:val="27"/>
          <w:lang w:val="en-IN" w:eastAsia="en-IN"/>
        </w:rPr>
        <w:lastRenderedPageBreak/>
        <w:drawing>
          <wp:inline distT="0" distB="0" distL="0" distR="0" wp14:anchorId="133B4093" wp14:editId="5B270C40">
            <wp:extent cx="6858000" cy="14173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58000" cy="1417320"/>
                    </a:xfrm>
                    <a:prstGeom prst="rect">
                      <a:avLst/>
                    </a:prstGeom>
                    <a:noFill/>
                    <a:ln>
                      <a:noFill/>
                    </a:ln>
                  </pic:spPr>
                </pic:pic>
              </a:graphicData>
            </a:graphic>
          </wp:inline>
        </w:drawing>
      </w:r>
    </w:p>
    <w:p w14:paraId="772B9F38" w14:textId="2510C886" w:rsidR="003346CB" w:rsidRDefault="003346CB" w:rsidP="004671C9">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0FE97E8B" w14:textId="0BA86760" w:rsidR="003346CB" w:rsidRDefault="003346CB" w:rsidP="004671C9">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15003A65"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44CCFC2C"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06F308C4" w14:textId="375FF27D" w:rsidR="003346CB" w:rsidRPr="003346CB" w:rsidRDefault="003346CB" w:rsidP="003346CB">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noProof/>
          <w:color w:val="01014A"/>
          <w:kern w:val="0"/>
          <w:sz w:val="27"/>
          <w:szCs w:val="27"/>
          <w:lang w:val="en-IN" w:eastAsia="en-IN"/>
        </w:rPr>
        <w:drawing>
          <wp:inline distT="0" distB="0" distL="0" distR="0" wp14:anchorId="08CBFEF2" wp14:editId="13121297">
            <wp:extent cx="6858000" cy="515747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5157470"/>
                    </a:xfrm>
                    <a:prstGeom prst="rect">
                      <a:avLst/>
                    </a:prstGeom>
                    <a:noFill/>
                    <a:ln>
                      <a:noFill/>
                    </a:ln>
                  </pic:spPr>
                </pic:pic>
              </a:graphicData>
            </a:graphic>
          </wp:inline>
        </w:drawing>
      </w:r>
    </w:p>
    <w:p w14:paraId="26690876"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26765330"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24621462" w14:textId="285D74C6" w:rsidR="003346CB" w:rsidRPr="003346CB" w:rsidRDefault="003346CB" w:rsidP="003346CB">
      <w:pPr>
        <w:shd w:val="clear" w:color="auto" w:fill="FFFFFF"/>
        <w:spacing w:before="0" w:after="0"/>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noProof/>
          <w:color w:val="01014A"/>
          <w:kern w:val="0"/>
          <w:sz w:val="27"/>
          <w:szCs w:val="27"/>
          <w:lang w:val="en-IN" w:eastAsia="en-IN"/>
        </w:rPr>
        <w:lastRenderedPageBreak/>
        <w:drawing>
          <wp:inline distT="0" distB="0" distL="0" distR="0" wp14:anchorId="5485A71E" wp14:editId="2D0B5F8D">
            <wp:extent cx="6858000" cy="24612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2461260"/>
                    </a:xfrm>
                    <a:prstGeom prst="rect">
                      <a:avLst/>
                    </a:prstGeom>
                    <a:noFill/>
                    <a:ln>
                      <a:noFill/>
                    </a:ln>
                  </pic:spPr>
                </pic:pic>
              </a:graphicData>
            </a:graphic>
          </wp:inline>
        </w:drawing>
      </w:r>
    </w:p>
    <w:p w14:paraId="6B3FF48A" w14:textId="77777777" w:rsidR="003346CB" w:rsidRPr="003346CB" w:rsidRDefault="003346CB" w:rsidP="003346CB">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TypeScript provides an option to add a static keyword. This keyword can be used to declare a class variable or method.</w:t>
      </w:r>
    </w:p>
    <w:p w14:paraId="0F953950" w14:textId="77777777" w:rsidR="003346CB" w:rsidRPr="003346CB" w:rsidRDefault="003346CB" w:rsidP="003346CB">
      <w:pPr>
        <w:numPr>
          <w:ilvl w:val="0"/>
          <w:numId w:val="8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A static variable belongs to the class and not to the instance of the class.</w:t>
      </w:r>
    </w:p>
    <w:p w14:paraId="6AC46A2E" w14:textId="77777777" w:rsidR="003346CB" w:rsidRPr="003346CB" w:rsidRDefault="003346CB" w:rsidP="003346CB">
      <w:pPr>
        <w:numPr>
          <w:ilvl w:val="0"/>
          <w:numId w:val="8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A variable or function declared with a static keyword can be accessed using the class name instead of the instance of the class.</w:t>
      </w:r>
    </w:p>
    <w:p w14:paraId="0C2A68CA" w14:textId="77777777" w:rsidR="003346CB" w:rsidRPr="003346CB" w:rsidRDefault="003346CB" w:rsidP="003346CB">
      <w:pPr>
        <w:numPr>
          <w:ilvl w:val="0"/>
          <w:numId w:val="8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Static variables are initialized only once, at the start of the execution.</w:t>
      </w:r>
    </w:p>
    <w:p w14:paraId="5202CD72" w14:textId="77777777" w:rsidR="003346CB" w:rsidRPr="003346CB" w:rsidRDefault="003346CB" w:rsidP="003346CB">
      <w:pPr>
        <w:numPr>
          <w:ilvl w:val="0"/>
          <w:numId w:val="8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A single copy of the static variables would be shared by all instances of the class.</w:t>
      </w:r>
    </w:p>
    <w:p w14:paraId="509073DE" w14:textId="77777777" w:rsidR="003346CB" w:rsidRPr="003346CB" w:rsidRDefault="003346CB" w:rsidP="003346CB">
      <w:pPr>
        <w:numPr>
          <w:ilvl w:val="0"/>
          <w:numId w:val="8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A static variable can be accessible inside the static function as well as the non-static function.</w:t>
      </w:r>
    </w:p>
    <w:p w14:paraId="1FA181CE" w14:textId="77777777" w:rsidR="003346CB" w:rsidRPr="003346CB" w:rsidRDefault="003346CB" w:rsidP="003346CB">
      <w:pPr>
        <w:pStyle w:val="ListParagraph"/>
        <w:numPr>
          <w:ilvl w:val="0"/>
          <w:numId w:val="8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A static function can access only static variables and other static functions.</w:t>
      </w:r>
    </w:p>
    <w:p w14:paraId="11FD90E2" w14:textId="77777777" w:rsidR="003346CB" w:rsidRPr="003346CB" w:rsidRDefault="003346CB" w:rsidP="003346CB">
      <w:pPr>
        <w:pStyle w:val="ListParagraph"/>
        <w:numPr>
          <w:ilvl w:val="0"/>
          <w:numId w:val="8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47ABE7CC" w14:textId="77777777" w:rsidR="003346CB" w:rsidRPr="003346CB" w:rsidRDefault="003346CB" w:rsidP="003346CB">
      <w:pPr>
        <w:pStyle w:val="ListParagraph"/>
        <w:numPr>
          <w:ilvl w:val="0"/>
          <w:numId w:val="8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28E851B5" w14:textId="77777777" w:rsidR="003346CB" w:rsidRPr="003346CB" w:rsidRDefault="003346CB" w:rsidP="003346CB">
      <w:pPr>
        <w:pStyle w:val="ListParagraph"/>
        <w:numPr>
          <w:ilvl w:val="0"/>
          <w:numId w:val="8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w:t>
      </w:r>
    </w:p>
    <w:p w14:paraId="73934300" w14:textId="358867F6" w:rsidR="003346CB" w:rsidRPr="003346CB" w:rsidRDefault="003346CB" w:rsidP="003346CB">
      <w:pPr>
        <w:pStyle w:val="ListParagraph"/>
        <w:numPr>
          <w:ilvl w:val="0"/>
          <w:numId w:val="89"/>
        </w:num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noProof/>
          <w:lang w:val="en-IN" w:eastAsia="en-IN"/>
        </w:rPr>
        <w:drawing>
          <wp:inline distT="0" distB="0" distL="0" distR="0" wp14:anchorId="77916375" wp14:editId="5BFA89E1">
            <wp:extent cx="6858000" cy="2684780"/>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858000" cy="2684780"/>
                    </a:xfrm>
                    <a:prstGeom prst="rect">
                      <a:avLst/>
                    </a:prstGeom>
                    <a:noFill/>
                    <a:ln>
                      <a:noFill/>
                    </a:ln>
                  </pic:spPr>
                </pic:pic>
              </a:graphicData>
            </a:graphic>
          </wp:inline>
        </w:drawing>
      </w:r>
    </w:p>
    <w:p w14:paraId="56928F49" w14:textId="458B674C" w:rsidR="003346CB" w:rsidRDefault="003346CB" w:rsidP="004671C9">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1006A022" w14:textId="693A03CD" w:rsidR="003346CB" w:rsidRDefault="003346CB" w:rsidP="004671C9">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0AEC2FD8" w14:textId="77777777" w:rsidR="003346CB" w:rsidRDefault="003346CB" w:rsidP="003346CB">
      <w:pPr>
        <w:pStyle w:val="Heading1"/>
        <w:spacing w:after="0" w:line="480" w:lineRule="atLeast"/>
        <w:ind w:left="0"/>
        <w:rPr>
          <w:rFonts w:ascii="Roboto" w:hAnsi="Roboto"/>
          <w:b/>
          <w:bCs/>
          <w:sz w:val="30"/>
          <w:szCs w:val="30"/>
        </w:rPr>
      </w:pPr>
    </w:p>
    <w:p w14:paraId="6AC20378" w14:textId="0BD87AD0" w:rsidR="003346CB" w:rsidRDefault="003346CB" w:rsidP="003346CB">
      <w:pPr>
        <w:pStyle w:val="Heading1"/>
        <w:spacing w:after="0" w:line="480" w:lineRule="atLeast"/>
        <w:ind w:left="0"/>
        <w:rPr>
          <w:rFonts w:ascii="Roboto" w:eastAsia="Times New Roman" w:hAnsi="Roboto"/>
          <w:color w:val="auto"/>
          <w:kern w:val="36"/>
          <w:sz w:val="30"/>
          <w:szCs w:val="30"/>
        </w:rPr>
      </w:pPr>
      <w:r>
        <w:rPr>
          <w:rFonts w:ascii="Roboto" w:hAnsi="Roboto"/>
          <w:b/>
          <w:bCs/>
          <w:sz w:val="30"/>
          <w:szCs w:val="30"/>
        </w:rPr>
        <w:lastRenderedPageBreak/>
        <w:t>Tryout : Access Modifiers</w:t>
      </w:r>
    </w:p>
    <w:p w14:paraId="56FE1307" w14:textId="650BAC29" w:rsidR="003346CB" w:rsidRPr="003346CB" w:rsidRDefault="003346CB" w:rsidP="003346CB">
      <w:pPr>
        <w:ind w:left="0"/>
        <w:rPr>
          <w:rFonts w:ascii="Times New Roman" w:hAnsi="Times New Roman"/>
          <w:szCs w:val="24"/>
        </w:rPr>
      </w:pPr>
    </w:p>
    <w:p w14:paraId="6C2CCA88" w14:textId="77777777" w:rsidR="003346CB" w:rsidRDefault="003346CB" w:rsidP="003346CB">
      <w:pPr>
        <w:rPr>
          <w:rFonts w:ascii="Roboto" w:hAnsi="Roboto"/>
          <w:sz w:val="21"/>
          <w:szCs w:val="21"/>
        </w:rPr>
      </w:pPr>
      <w:r>
        <w:rPr>
          <w:rStyle w:val="primary-color"/>
          <w:rFonts w:ascii="Roboto" w:hAnsi="Roboto"/>
          <w:sz w:val="21"/>
          <w:szCs w:val="21"/>
        </w:rPr>
        <w:t>Problem Statement</w:t>
      </w:r>
    </w:p>
    <w:p w14:paraId="0D62BF31" w14:textId="77777777" w:rsidR="003346CB" w:rsidRDefault="003346CB" w:rsidP="003346CB">
      <w:pPr>
        <w:pStyle w:val="NormalWeb"/>
        <w:spacing w:before="0" w:beforeAutospacing="0" w:after="180" w:afterAutospacing="0" w:line="300" w:lineRule="atLeast"/>
        <w:rPr>
          <w:rFonts w:ascii="Verdana" w:hAnsi="Verdana"/>
          <w:color w:val="333333"/>
        </w:rPr>
      </w:pPr>
      <w:r>
        <w:rPr>
          <w:rFonts w:ascii="Verdana" w:hAnsi="Verdana"/>
          <w:color w:val="333333"/>
        </w:rPr>
        <w:t>Consider that a developer needs to create a Product class with 4 properties namely productId, productName, productPrice, productCategory with private, public, static, and protected access modifiers and accessing them through Gadget class and its methods. </w:t>
      </w:r>
    </w:p>
    <w:p w14:paraId="204D70FA" w14:textId="77777777" w:rsidR="003346CB" w:rsidRDefault="003346CB" w:rsidP="003346CB">
      <w:pPr>
        <w:pStyle w:val="NormalWeb"/>
        <w:spacing w:before="0" w:beforeAutospacing="0" w:after="180" w:afterAutospacing="0" w:line="300" w:lineRule="atLeast"/>
        <w:rPr>
          <w:rFonts w:ascii="Verdana" w:hAnsi="Verdana"/>
          <w:color w:val="333333"/>
        </w:rPr>
      </w:pPr>
      <w:r>
        <w:rPr>
          <w:rStyle w:val="Strong"/>
          <w:rFonts w:ascii="Verdana" w:hAnsi="Verdana"/>
          <w:color w:val="333333"/>
        </w:rPr>
        <w:t>Activity:</w:t>
      </w:r>
    </w:p>
    <w:p w14:paraId="55F3E6CF" w14:textId="77777777" w:rsidR="003346CB" w:rsidRDefault="003346CB" w:rsidP="003346CB">
      <w:pPr>
        <w:numPr>
          <w:ilvl w:val="0"/>
          <w:numId w:val="90"/>
        </w:numPr>
        <w:spacing w:before="100" w:beforeAutospacing="1" w:after="100" w:afterAutospacing="1" w:line="300" w:lineRule="atLeast"/>
        <w:ind w:right="0"/>
        <w:rPr>
          <w:rFonts w:ascii="Verdana" w:hAnsi="Verdana"/>
          <w:color w:val="333333"/>
        </w:rPr>
      </w:pPr>
      <w:r>
        <w:rPr>
          <w:rFonts w:ascii="Verdana" w:hAnsi="Verdana"/>
          <w:color w:val="333333"/>
        </w:rPr>
        <w:t>Modify the line nos 5 and 6 as given below and re-execute the code. </w:t>
      </w:r>
    </w:p>
    <w:p w14:paraId="08EA71B0" w14:textId="77777777" w:rsidR="003346CB" w:rsidRDefault="003346CB" w:rsidP="003346CB">
      <w:pPr>
        <w:pStyle w:val="NormalWeb"/>
        <w:spacing w:before="0" w:beforeAutospacing="0" w:after="180" w:afterAutospacing="0" w:line="300" w:lineRule="atLeast"/>
        <w:ind w:left="1200"/>
        <w:rPr>
          <w:rFonts w:ascii="Verdana" w:hAnsi="Verdana"/>
          <w:color w:val="333333"/>
        </w:rPr>
      </w:pPr>
      <w:r>
        <w:rPr>
          <w:rFonts w:ascii="Verdana" w:hAnsi="Verdana"/>
          <w:color w:val="333333"/>
        </w:rPr>
        <w:t>productPrice: number=150;</w:t>
      </w:r>
    </w:p>
    <w:p w14:paraId="2518224A" w14:textId="77777777" w:rsidR="003346CB" w:rsidRDefault="003346CB" w:rsidP="003346CB">
      <w:pPr>
        <w:pStyle w:val="NormalWeb"/>
        <w:spacing w:before="0" w:beforeAutospacing="0" w:after="180" w:afterAutospacing="0" w:line="300" w:lineRule="atLeast"/>
        <w:ind w:left="1200"/>
        <w:rPr>
          <w:rFonts w:ascii="Verdana" w:hAnsi="Verdana"/>
          <w:color w:val="333333"/>
        </w:rPr>
      </w:pPr>
      <w:r>
        <w:rPr>
          <w:rFonts w:ascii="Verdana" w:hAnsi="Verdana"/>
          <w:color w:val="333333"/>
        </w:rPr>
        <w:t>private productCategory: string;</w:t>
      </w:r>
    </w:p>
    <w:p w14:paraId="29E830F3" w14:textId="77777777" w:rsidR="003346CB" w:rsidRDefault="003346CB" w:rsidP="003346CB">
      <w:pPr>
        <w:numPr>
          <w:ilvl w:val="0"/>
          <w:numId w:val="91"/>
        </w:numPr>
        <w:spacing w:before="100" w:beforeAutospacing="1" w:after="100" w:afterAutospacing="1" w:line="300" w:lineRule="atLeast"/>
        <w:ind w:right="0"/>
        <w:rPr>
          <w:rFonts w:ascii="Verdana" w:hAnsi="Verdana"/>
          <w:color w:val="333333"/>
        </w:rPr>
      </w:pPr>
      <w:r>
        <w:rPr>
          <w:rFonts w:ascii="Verdana" w:hAnsi="Verdana"/>
          <w:color w:val="333333"/>
        </w:rPr>
        <w:t>Create another object of Gadget class and populate the product id details on the console. </w:t>
      </w:r>
    </w:p>
    <w:p w14:paraId="4BAA995E" w14:textId="77777777" w:rsidR="003346CB" w:rsidRDefault="003346CB" w:rsidP="003346CB">
      <w:pPr>
        <w:pStyle w:val="NormalWeb"/>
        <w:spacing w:before="0" w:beforeAutospacing="0" w:after="180" w:afterAutospacing="0" w:line="300" w:lineRule="atLeast"/>
        <w:rPr>
          <w:rFonts w:ascii="Verdana" w:hAnsi="Verdana"/>
          <w:color w:val="333333"/>
        </w:rPr>
      </w:pPr>
      <w:r>
        <w:rPr>
          <w:rFonts w:ascii="Verdana" w:hAnsi="Verdana"/>
          <w:color w:val="333333"/>
        </w:rPr>
        <w:t> </w:t>
      </w:r>
    </w:p>
    <w:p w14:paraId="364BA5FB"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declaring a Product class with access modifiers</w:t>
      </w:r>
    </w:p>
    <w:p w14:paraId="0F2B6FF8"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class Product {</w:t>
      </w:r>
    </w:p>
    <w:p w14:paraId="10733225"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static productPrice = 150;</w:t>
      </w:r>
    </w:p>
    <w:p w14:paraId="2E577FFF"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private productId: number;</w:t>
      </w:r>
    </w:p>
    <w:p w14:paraId="6DD62935"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public productName: string;</w:t>
      </w:r>
    </w:p>
    <w:p w14:paraId="4BF7D2B6"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protected productCategory: string;</w:t>
      </w:r>
    </w:p>
    <w:p w14:paraId="7D5B5EB7"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 declaration of constructor with 3 parameters</w:t>
      </w:r>
    </w:p>
    <w:p w14:paraId="354D8113"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constructor(productId: number, productName , productCategory) {</w:t>
      </w:r>
    </w:p>
    <w:p w14:paraId="795D93A2"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this.productId = productId;</w:t>
      </w:r>
    </w:p>
    <w:p w14:paraId="15F5B6F9"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this.productName = productName;</w:t>
      </w:r>
    </w:p>
    <w:p w14:paraId="0E793185"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this.productCategory = productCategory;</w:t>
      </w:r>
    </w:p>
    <w:p w14:paraId="5A6D8498"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w:t>
      </w:r>
    </w:p>
    <w:p w14:paraId="3684ADC9"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 method ot display product id details</w:t>
      </w:r>
    </w:p>
    <w:p w14:paraId="1B0BC772"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getProductId() {</w:t>
      </w:r>
    </w:p>
    <w:p w14:paraId="2DEF2892"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console.log('The Product id is : ' + this.productId);</w:t>
      </w:r>
    </w:p>
    <w:p w14:paraId="4AF43FCE"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w:t>
      </w:r>
    </w:p>
    <w:p w14:paraId="1740A8B7"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w:t>
      </w:r>
    </w:p>
    <w:p w14:paraId="26953705"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declaring a Gadget class extending the properties from Product class</w:t>
      </w:r>
    </w:p>
    <w:p w14:paraId="456C79AE"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class Gadget extends Product {</w:t>
      </w:r>
    </w:p>
    <w:p w14:paraId="6D84F142"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 method to display productCategory property</w:t>
      </w:r>
    </w:p>
    <w:p w14:paraId="20286425"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getProduct(): void {</w:t>
      </w:r>
    </w:p>
    <w:p w14:paraId="489699F6"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console.log('Product category is : ' + this.productCategory);</w:t>
      </w:r>
    </w:p>
    <w:p w14:paraId="549D46E3"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xml:space="preserve">    }</w:t>
      </w:r>
    </w:p>
    <w:p w14:paraId="30B5481C"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lastRenderedPageBreak/>
        <w:t>}</w:t>
      </w:r>
    </w:p>
    <w:p w14:paraId="359C2540"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Gadget Class object creation</w:t>
      </w:r>
    </w:p>
    <w:p w14:paraId="424DE23D"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const g: Gadget = new Gadget(1234, 'Mobile', 'SmartPhone');</w:t>
      </w:r>
    </w:p>
    <w:p w14:paraId="40ED1DC5"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invoking getProduct method with the help of Gadget object</w:t>
      </w:r>
    </w:p>
    <w:p w14:paraId="639BDFB6"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g.getProduct();</w:t>
      </w:r>
    </w:p>
    <w:p w14:paraId="6DE23E74"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1B82D337"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invoking getProductId method with the help of Gadget object</w:t>
      </w:r>
    </w:p>
    <w:p w14:paraId="04EDAE30"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g.getProductId();</w:t>
      </w:r>
    </w:p>
    <w:p w14:paraId="2D402CAC"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11FE9608"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line to populate product name property with Gadget object</w:t>
      </w:r>
    </w:p>
    <w:p w14:paraId="6ECE78AF"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console.log('Product name is : ' + g.productName);</w:t>
      </w:r>
    </w:p>
    <w:p w14:paraId="01F8D23B"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p>
    <w:p w14:paraId="41A5D044" w14:textId="77777777" w:rsidR="003346CB" w:rsidRPr="003346CB"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 line to populate static property product price directly with Product class name</w:t>
      </w:r>
    </w:p>
    <w:p w14:paraId="71B0CC4D" w14:textId="11338857" w:rsidR="003346CB" w:rsidRPr="004671C9" w:rsidRDefault="003346CB" w:rsidP="003346CB">
      <w:pPr>
        <w:shd w:val="clear" w:color="auto" w:fill="FFFFFF"/>
        <w:spacing w:before="0" w:after="0"/>
        <w:ind w:right="0"/>
        <w:jc w:val="both"/>
        <w:rPr>
          <w:rFonts w:ascii="Roboto" w:eastAsia="Times New Roman" w:hAnsi="Roboto" w:cs="Times New Roman"/>
          <w:color w:val="01014A"/>
          <w:kern w:val="0"/>
          <w:sz w:val="27"/>
          <w:szCs w:val="27"/>
          <w:lang w:val="en-IN" w:eastAsia="en-IN"/>
        </w:rPr>
      </w:pPr>
      <w:r w:rsidRPr="003346CB">
        <w:rPr>
          <w:rFonts w:ascii="Roboto" w:eastAsia="Times New Roman" w:hAnsi="Roboto" w:cs="Times New Roman"/>
          <w:color w:val="01014A"/>
          <w:kern w:val="0"/>
          <w:sz w:val="27"/>
          <w:szCs w:val="27"/>
          <w:lang w:val="en-IN" w:eastAsia="en-IN"/>
        </w:rPr>
        <w:t>console.log('Product price is : $' + Product.productPrice);</w:t>
      </w:r>
    </w:p>
    <w:sectPr w:rsidR="003346CB" w:rsidRPr="004671C9" w:rsidSect="00A66B1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F78CA" w14:textId="77777777" w:rsidR="004B78D6" w:rsidRDefault="004B78D6" w:rsidP="00A66B18">
      <w:pPr>
        <w:spacing w:before="0" w:after="0"/>
      </w:pPr>
      <w:r>
        <w:separator/>
      </w:r>
    </w:p>
  </w:endnote>
  <w:endnote w:type="continuationSeparator" w:id="0">
    <w:p w14:paraId="3C91AAB9" w14:textId="77777777" w:rsidR="004B78D6" w:rsidRDefault="004B78D6"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FD4E7" w14:textId="77777777" w:rsidR="004B78D6" w:rsidRDefault="004B78D6" w:rsidP="00A66B18">
      <w:pPr>
        <w:spacing w:before="0" w:after="0"/>
      </w:pPr>
      <w:r>
        <w:separator/>
      </w:r>
    </w:p>
  </w:footnote>
  <w:footnote w:type="continuationSeparator" w:id="0">
    <w:p w14:paraId="6FC38EE5" w14:textId="77777777" w:rsidR="004B78D6" w:rsidRDefault="004B78D6"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60E"/>
    <w:multiLevelType w:val="multilevel"/>
    <w:tmpl w:val="4552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000B8"/>
    <w:multiLevelType w:val="multilevel"/>
    <w:tmpl w:val="7AA0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66FD7"/>
    <w:multiLevelType w:val="multilevel"/>
    <w:tmpl w:val="9D80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91235"/>
    <w:multiLevelType w:val="multilevel"/>
    <w:tmpl w:val="5226F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626110"/>
    <w:multiLevelType w:val="multilevel"/>
    <w:tmpl w:val="F5E27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5E7F4F"/>
    <w:multiLevelType w:val="multilevel"/>
    <w:tmpl w:val="9E826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9220F"/>
    <w:multiLevelType w:val="multilevel"/>
    <w:tmpl w:val="A2FC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C4471"/>
    <w:multiLevelType w:val="multilevel"/>
    <w:tmpl w:val="BA3C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45F15"/>
    <w:multiLevelType w:val="multilevel"/>
    <w:tmpl w:val="F76E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5C513D"/>
    <w:multiLevelType w:val="multilevel"/>
    <w:tmpl w:val="CD7E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D65359"/>
    <w:multiLevelType w:val="multilevel"/>
    <w:tmpl w:val="A544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437F0"/>
    <w:multiLevelType w:val="multilevel"/>
    <w:tmpl w:val="5446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9547C8"/>
    <w:multiLevelType w:val="multilevel"/>
    <w:tmpl w:val="00400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A06F8C"/>
    <w:multiLevelType w:val="multilevel"/>
    <w:tmpl w:val="1F4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F453A5"/>
    <w:multiLevelType w:val="multilevel"/>
    <w:tmpl w:val="3520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8B6874"/>
    <w:multiLevelType w:val="multilevel"/>
    <w:tmpl w:val="ED8C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958C7"/>
    <w:multiLevelType w:val="multilevel"/>
    <w:tmpl w:val="00E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387790"/>
    <w:multiLevelType w:val="multilevel"/>
    <w:tmpl w:val="4F14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91634"/>
    <w:multiLevelType w:val="multilevel"/>
    <w:tmpl w:val="0ECA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043AEA"/>
    <w:multiLevelType w:val="multilevel"/>
    <w:tmpl w:val="C090C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2E03F2"/>
    <w:multiLevelType w:val="multilevel"/>
    <w:tmpl w:val="3334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F30734"/>
    <w:multiLevelType w:val="multilevel"/>
    <w:tmpl w:val="0D56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E44049"/>
    <w:multiLevelType w:val="multilevel"/>
    <w:tmpl w:val="CFBE4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BA280D"/>
    <w:multiLevelType w:val="multilevel"/>
    <w:tmpl w:val="6006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76ABE"/>
    <w:multiLevelType w:val="multilevel"/>
    <w:tmpl w:val="85E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4025B"/>
    <w:multiLevelType w:val="multilevel"/>
    <w:tmpl w:val="1312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1D09F2"/>
    <w:multiLevelType w:val="multilevel"/>
    <w:tmpl w:val="5BDE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D11834"/>
    <w:multiLevelType w:val="multilevel"/>
    <w:tmpl w:val="9096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541FC4"/>
    <w:multiLevelType w:val="multilevel"/>
    <w:tmpl w:val="A04C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AB663B"/>
    <w:multiLevelType w:val="multilevel"/>
    <w:tmpl w:val="8AC6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D93979"/>
    <w:multiLevelType w:val="multilevel"/>
    <w:tmpl w:val="271E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98502A"/>
    <w:multiLevelType w:val="multilevel"/>
    <w:tmpl w:val="64E2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B54677"/>
    <w:multiLevelType w:val="multilevel"/>
    <w:tmpl w:val="23A8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65131A"/>
    <w:multiLevelType w:val="multilevel"/>
    <w:tmpl w:val="E20E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746CAC"/>
    <w:multiLevelType w:val="multilevel"/>
    <w:tmpl w:val="839C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954E04"/>
    <w:multiLevelType w:val="multilevel"/>
    <w:tmpl w:val="578E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F67F12"/>
    <w:multiLevelType w:val="multilevel"/>
    <w:tmpl w:val="39748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951C74"/>
    <w:multiLevelType w:val="multilevel"/>
    <w:tmpl w:val="6892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AB699F"/>
    <w:multiLevelType w:val="multilevel"/>
    <w:tmpl w:val="7F6A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D26962"/>
    <w:multiLevelType w:val="multilevel"/>
    <w:tmpl w:val="4A7E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45268B"/>
    <w:multiLevelType w:val="multilevel"/>
    <w:tmpl w:val="DA4C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943FF8"/>
    <w:multiLevelType w:val="multilevel"/>
    <w:tmpl w:val="BDA63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2C73ED"/>
    <w:multiLevelType w:val="multilevel"/>
    <w:tmpl w:val="5B6C9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336C70"/>
    <w:multiLevelType w:val="multilevel"/>
    <w:tmpl w:val="B370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8E56A8"/>
    <w:multiLevelType w:val="multilevel"/>
    <w:tmpl w:val="412A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B82BC7"/>
    <w:multiLevelType w:val="multilevel"/>
    <w:tmpl w:val="427C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3C6492"/>
    <w:multiLevelType w:val="multilevel"/>
    <w:tmpl w:val="1708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9B22B2"/>
    <w:multiLevelType w:val="multilevel"/>
    <w:tmpl w:val="A2E6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DB4043"/>
    <w:multiLevelType w:val="multilevel"/>
    <w:tmpl w:val="F574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92199B"/>
    <w:multiLevelType w:val="multilevel"/>
    <w:tmpl w:val="EF00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B26643"/>
    <w:multiLevelType w:val="multilevel"/>
    <w:tmpl w:val="EF80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5D0157"/>
    <w:multiLevelType w:val="multilevel"/>
    <w:tmpl w:val="4B60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14344F"/>
    <w:multiLevelType w:val="multilevel"/>
    <w:tmpl w:val="F6F6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6B1418"/>
    <w:multiLevelType w:val="multilevel"/>
    <w:tmpl w:val="FDA8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884099"/>
    <w:multiLevelType w:val="multilevel"/>
    <w:tmpl w:val="E2A4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B56DFD"/>
    <w:multiLevelType w:val="multilevel"/>
    <w:tmpl w:val="B534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0F5D5C"/>
    <w:multiLevelType w:val="multilevel"/>
    <w:tmpl w:val="A8EE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3E38E1"/>
    <w:multiLevelType w:val="multilevel"/>
    <w:tmpl w:val="AB68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E35E42"/>
    <w:multiLevelType w:val="multilevel"/>
    <w:tmpl w:val="B1BE4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B8D587B"/>
    <w:multiLevelType w:val="multilevel"/>
    <w:tmpl w:val="792E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EE130D"/>
    <w:multiLevelType w:val="multilevel"/>
    <w:tmpl w:val="0012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350314"/>
    <w:multiLevelType w:val="multilevel"/>
    <w:tmpl w:val="9CC2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335AC6"/>
    <w:multiLevelType w:val="multilevel"/>
    <w:tmpl w:val="4396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9D5069"/>
    <w:multiLevelType w:val="multilevel"/>
    <w:tmpl w:val="2BEC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BF471D"/>
    <w:multiLevelType w:val="multilevel"/>
    <w:tmpl w:val="B77E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DD1CFB"/>
    <w:multiLevelType w:val="multilevel"/>
    <w:tmpl w:val="EE5E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59415D"/>
    <w:multiLevelType w:val="multilevel"/>
    <w:tmpl w:val="A746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D36782"/>
    <w:multiLevelType w:val="multilevel"/>
    <w:tmpl w:val="69647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79136A"/>
    <w:multiLevelType w:val="multilevel"/>
    <w:tmpl w:val="0770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EC4357"/>
    <w:multiLevelType w:val="multilevel"/>
    <w:tmpl w:val="2196E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224426"/>
    <w:multiLevelType w:val="multilevel"/>
    <w:tmpl w:val="5300A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446C69"/>
    <w:multiLevelType w:val="multilevel"/>
    <w:tmpl w:val="A84C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3D0E3C"/>
    <w:multiLevelType w:val="multilevel"/>
    <w:tmpl w:val="6E52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F9E183C"/>
    <w:multiLevelType w:val="multilevel"/>
    <w:tmpl w:val="CE08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4915167">
    <w:abstractNumId w:val="24"/>
  </w:num>
  <w:num w:numId="2" w16cid:durableId="1605260645">
    <w:abstractNumId w:val="67"/>
  </w:num>
  <w:num w:numId="3" w16cid:durableId="1031884820">
    <w:abstractNumId w:val="67"/>
    <w:lvlOverride w:ilvl="0">
      <w:startOverride w:val="1"/>
    </w:lvlOverride>
  </w:num>
  <w:num w:numId="4" w16cid:durableId="1215851919">
    <w:abstractNumId w:val="52"/>
  </w:num>
  <w:num w:numId="5" w16cid:durableId="1729036654">
    <w:abstractNumId w:val="52"/>
    <w:lvlOverride w:ilvl="0">
      <w:startOverride w:val="1"/>
    </w:lvlOverride>
  </w:num>
  <w:num w:numId="6" w16cid:durableId="357783263">
    <w:abstractNumId w:val="20"/>
  </w:num>
  <w:num w:numId="7" w16cid:durableId="1308318283">
    <w:abstractNumId w:val="20"/>
    <w:lvlOverride w:ilvl="0">
      <w:startOverride w:val="1"/>
    </w:lvlOverride>
  </w:num>
  <w:num w:numId="8" w16cid:durableId="912158162">
    <w:abstractNumId w:val="42"/>
  </w:num>
  <w:num w:numId="9" w16cid:durableId="304817703">
    <w:abstractNumId w:val="42"/>
    <w:lvlOverride w:ilvl="0">
      <w:startOverride w:val="1"/>
    </w:lvlOverride>
  </w:num>
  <w:num w:numId="10" w16cid:durableId="1764841479">
    <w:abstractNumId w:val="36"/>
    <w:lvlOverride w:ilvl="0">
      <w:startOverride w:val="1"/>
    </w:lvlOverride>
  </w:num>
  <w:num w:numId="11" w16cid:durableId="1632712719">
    <w:abstractNumId w:val="49"/>
  </w:num>
  <w:num w:numId="12" w16cid:durableId="1997342677">
    <w:abstractNumId w:val="35"/>
  </w:num>
  <w:num w:numId="13" w16cid:durableId="402606211">
    <w:abstractNumId w:val="35"/>
    <w:lvlOverride w:ilvl="0">
      <w:startOverride w:val="1"/>
    </w:lvlOverride>
  </w:num>
  <w:num w:numId="14" w16cid:durableId="841704946">
    <w:abstractNumId w:val="53"/>
  </w:num>
  <w:num w:numId="15" w16cid:durableId="333723041">
    <w:abstractNumId w:val="53"/>
    <w:lvlOverride w:ilvl="0">
      <w:startOverride w:val="1"/>
    </w:lvlOverride>
  </w:num>
  <w:num w:numId="16" w16cid:durableId="1297832483">
    <w:abstractNumId w:val="17"/>
  </w:num>
  <w:num w:numId="17" w16cid:durableId="918295067">
    <w:abstractNumId w:val="68"/>
  </w:num>
  <w:num w:numId="18" w16cid:durableId="1422869667">
    <w:abstractNumId w:val="57"/>
  </w:num>
  <w:num w:numId="19" w16cid:durableId="86001444">
    <w:abstractNumId w:val="70"/>
  </w:num>
  <w:num w:numId="20" w16cid:durableId="1479960821">
    <w:abstractNumId w:val="8"/>
  </w:num>
  <w:num w:numId="21" w16cid:durableId="1910262578">
    <w:abstractNumId w:val="19"/>
    <w:lvlOverride w:ilvl="0">
      <w:startOverride w:val="1"/>
    </w:lvlOverride>
  </w:num>
  <w:num w:numId="22" w16cid:durableId="1716004650">
    <w:abstractNumId w:val="41"/>
  </w:num>
  <w:num w:numId="23" w16cid:durableId="1293441504">
    <w:abstractNumId w:val="41"/>
    <w:lvlOverride w:ilvl="0">
      <w:startOverride w:val="1"/>
    </w:lvlOverride>
  </w:num>
  <w:num w:numId="24" w16cid:durableId="125008247">
    <w:abstractNumId w:val="47"/>
  </w:num>
  <w:num w:numId="25" w16cid:durableId="247665100">
    <w:abstractNumId w:val="5"/>
  </w:num>
  <w:num w:numId="26" w16cid:durableId="980623515">
    <w:abstractNumId w:val="5"/>
    <w:lvlOverride w:ilvl="0">
      <w:startOverride w:val="1"/>
    </w:lvlOverride>
  </w:num>
  <w:num w:numId="27" w16cid:durableId="1557276276">
    <w:abstractNumId w:val="31"/>
  </w:num>
  <w:num w:numId="28" w16cid:durableId="1815219534">
    <w:abstractNumId w:val="55"/>
  </w:num>
  <w:num w:numId="29" w16cid:durableId="153687672">
    <w:abstractNumId w:val="72"/>
  </w:num>
  <w:num w:numId="30" w16cid:durableId="643200212">
    <w:abstractNumId w:val="72"/>
    <w:lvlOverride w:ilvl="0">
      <w:startOverride w:val="1"/>
    </w:lvlOverride>
  </w:num>
  <w:num w:numId="31" w16cid:durableId="259879182">
    <w:abstractNumId w:val="28"/>
  </w:num>
  <w:num w:numId="32" w16cid:durableId="1328286162">
    <w:abstractNumId w:val="65"/>
  </w:num>
  <w:num w:numId="33" w16cid:durableId="1698848157">
    <w:abstractNumId w:val="62"/>
  </w:num>
  <w:num w:numId="34" w16cid:durableId="498812303">
    <w:abstractNumId w:val="48"/>
  </w:num>
  <w:num w:numId="35" w16cid:durableId="1219976690">
    <w:abstractNumId w:val="40"/>
  </w:num>
  <w:num w:numId="36" w16cid:durableId="1906334029">
    <w:abstractNumId w:val="63"/>
  </w:num>
  <w:num w:numId="37" w16cid:durableId="381295767">
    <w:abstractNumId w:val="15"/>
  </w:num>
  <w:num w:numId="38" w16cid:durableId="512572107">
    <w:abstractNumId w:val="64"/>
  </w:num>
  <w:num w:numId="39" w16cid:durableId="2122993344">
    <w:abstractNumId w:val="22"/>
  </w:num>
  <w:num w:numId="40" w16cid:durableId="1535845042">
    <w:abstractNumId w:val="22"/>
    <w:lvlOverride w:ilvl="0">
      <w:startOverride w:val="1"/>
    </w:lvlOverride>
  </w:num>
  <w:num w:numId="41" w16cid:durableId="1084957431">
    <w:abstractNumId w:val="46"/>
  </w:num>
  <w:num w:numId="42" w16cid:durableId="337386624">
    <w:abstractNumId w:val="9"/>
  </w:num>
  <w:num w:numId="43" w16cid:durableId="1880243929">
    <w:abstractNumId w:val="58"/>
  </w:num>
  <w:num w:numId="44" w16cid:durableId="1266185848">
    <w:abstractNumId w:val="58"/>
    <w:lvlOverride w:ilvl="0">
      <w:startOverride w:val="1"/>
    </w:lvlOverride>
  </w:num>
  <w:num w:numId="45" w16cid:durableId="61758963">
    <w:abstractNumId w:val="43"/>
  </w:num>
  <w:num w:numId="46" w16cid:durableId="1240746506">
    <w:abstractNumId w:val="30"/>
  </w:num>
  <w:num w:numId="47" w16cid:durableId="375664656">
    <w:abstractNumId w:val="30"/>
    <w:lvlOverride w:ilvl="0">
      <w:startOverride w:val="1"/>
    </w:lvlOverride>
  </w:num>
  <w:num w:numId="48" w16cid:durableId="1427848644">
    <w:abstractNumId w:val="50"/>
  </w:num>
  <w:num w:numId="49" w16cid:durableId="1082411317">
    <w:abstractNumId w:val="50"/>
    <w:lvlOverride w:ilvl="0">
      <w:startOverride w:val="1"/>
    </w:lvlOverride>
  </w:num>
  <w:num w:numId="50" w16cid:durableId="190143787">
    <w:abstractNumId w:val="69"/>
  </w:num>
  <w:num w:numId="51" w16cid:durableId="1788230422">
    <w:abstractNumId w:val="71"/>
  </w:num>
  <w:num w:numId="52" w16cid:durableId="228928488">
    <w:abstractNumId w:val="59"/>
  </w:num>
  <w:num w:numId="53" w16cid:durableId="1455490349">
    <w:abstractNumId w:val="37"/>
  </w:num>
  <w:num w:numId="54" w16cid:durableId="85662089">
    <w:abstractNumId w:val="26"/>
  </w:num>
  <w:num w:numId="55" w16cid:durableId="872425649">
    <w:abstractNumId w:val="45"/>
  </w:num>
  <w:num w:numId="56" w16cid:durableId="907375607">
    <w:abstractNumId w:val="60"/>
  </w:num>
  <w:num w:numId="57" w16cid:durableId="1887524655">
    <w:abstractNumId w:val="21"/>
  </w:num>
  <w:num w:numId="58" w16cid:durableId="451824668">
    <w:abstractNumId w:val="11"/>
  </w:num>
  <w:num w:numId="59" w16cid:durableId="34931252">
    <w:abstractNumId w:val="18"/>
  </w:num>
  <w:num w:numId="60" w16cid:durableId="1763256233">
    <w:abstractNumId w:val="44"/>
  </w:num>
  <w:num w:numId="61" w16cid:durableId="939723421">
    <w:abstractNumId w:val="23"/>
  </w:num>
  <w:num w:numId="62" w16cid:durableId="1766730908">
    <w:abstractNumId w:val="10"/>
  </w:num>
  <w:num w:numId="63" w16cid:durableId="179701394">
    <w:abstractNumId w:val="61"/>
  </w:num>
  <w:num w:numId="64" w16cid:durableId="1280835940">
    <w:abstractNumId w:val="3"/>
  </w:num>
  <w:num w:numId="65" w16cid:durableId="1601913441">
    <w:abstractNumId w:val="3"/>
    <w:lvlOverride w:ilvl="0">
      <w:startOverride w:val="1"/>
    </w:lvlOverride>
  </w:num>
  <w:num w:numId="66" w16cid:durableId="159321506">
    <w:abstractNumId w:val="4"/>
  </w:num>
  <w:num w:numId="67" w16cid:durableId="141313307">
    <w:abstractNumId w:val="4"/>
    <w:lvlOverride w:ilvl="0">
      <w:startOverride w:val="1"/>
    </w:lvlOverride>
  </w:num>
  <w:num w:numId="68" w16cid:durableId="971788459">
    <w:abstractNumId w:val="12"/>
  </w:num>
  <w:num w:numId="69" w16cid:durableId="2056462472">
    <w:abstractNumId w:val="12"/>
    <w:lvlOverride w:ilvl="0">
      <w:startOverride w:val="1"/>
    </w:lvlOverride>
  </w:num>
  <w:num w:numId="70" w16cid:durableId="433209288">
    <w:abstractNumId w:val="33"/>
  </w:num>
  <w:num w:numId="71" w16cid:durableId="1881628350">
    <w:abstractNumId w:val="38"/>
  </w:num>
  <w:num w:numId="72" w16cid:durableId="400762546">
    <w:abstractNumId w:val="27"/>
  </w:num>
  <w:num w:numId="73" w16cid:durableId="1637955866">
    <w:abstractNumId w:val="16"/>
  </w:num>
  <w:num w:numId="74" w16cid:durableId="1281063446">
    <w:abstractNumId w:val="7"/>
  </w:num>
  <w:num w:numId="75" w16cid:durableId="852767129">
    <w:abstractNumId w:val="73"/>
  </w:num>
  <w:num w:numId="76" w16cid:durableId="112942510">
    <w:abstractNumId w:val="13"/>
  </w:num>
  <w:num w:numId="77" w16cid:durableId="800271381">
    <w:abstractNumId w:val="66"/>
  </w:num>
  <w:num w:numId="78" w16cid:durableId="172688796">
    <w:abstractNumId w:val="2"/>
  </w:num>
  <w:num w:numId="79" w16cid:durableId="1677075102">
    <w:abstractNumId w:val="39"/>
  </w:num>
  <w:num w:numId="80" w16cid:durableId="676882959">
    <w:abstractNumId w:val="29"/>
  </w:num>
  <w:num w:numId="81" w16cid:durableId="463040551">
    <w:abstractNumId w:val="14"/>
  </w:num>
  <w:num w:numId="82" w16cid:durableId="1778670962">
    <w:abstractNumId w:val="25"/>
  </w:num>
  <w:num w:numId="83" w16cid:durableId="63263054">
    <w:abstractNumId w:val="25"/>
    <w:lvlOverride w:ilvl="0">
      <w:startOverride w:val="1"/>
    </w:lvlOverride>
  </w:num>
  <w:num w:numId="84" w16cid:durableId="1010067949">
    <w:abstractNumId w:val="0"/>
  </w:num>
  <w:num w:numId="85" w16cid:durableId="124206509">
    <w:abstractNumId w:val="34"/>
  </w:num>
  <w:num w:numId="86" w16cid:durableId="1201867">
    <w:abstractNumId w:val="6"/>
  </w:num>
  <w:num w:numId="87" w16cid:durableId="358168247">
    <w:abstractNumId w:val="1"/>
  </w:num>
  <w:num w:numId="88" w16cid:durableId="1282882654">
    <w:abstractNumId w:val="54"/>
  </w:num>
  <w:num w:numId="89" w16cid:durableId="1144085055">
    <w:abstractNumId w:val="32"/>
  </w:num>
  <w:num w:numId="90" w16cid:durableId="965037987">
    <w:abstractNumId w:val="56"/>
  </w:num>
  <w:num w:numId="91" w16cid:durableId="1396515085">
    <w:abstractNumId w:val="5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FC"/>
    <w:rsid w:val="00083BAA"/>
    <w:rsid w:val="0010680C"/>
    <w:rsid w:val="00152B0B"/>
    <w:rsid w:val="001766D6"/>
    <w:rsid w:val="00192419"/>
    <w:rsid w:val="001C270D"/>
    <w:rsid w:val="001E2320"/>
    <w:rsid w:val="00214E28"/>
    <w:rsid w:val="00291478"/>
    <w:rsid w:val="003346CB"/>
    <w:rsid w:val="00352B81"/>
    <w:rsid w:val="0035795E"/>
    <w:rsid w:val="00394757"/>
    <w:rsid w:val="003A0150"/>
    <w:rsid w:val="003E24DF"/>
    <w:rsid w:val="00406187"/>
    <w:rsid w:val="0041428F"/>
    <w:rsid w:val="004671C9"/>
    <w:rsid w:val="004A2B0D"/>
    <w:rsid w:val="004B78D6"/>
    <w:rsid w:val="005942F9"/>
    <w:rsid w:val="005C2210"/>
    <w:rsid w:val="00615018"/>
    <w:rsid w:val="0062123A"/>
    <w:rsid w:val="00646E75"/>
    <w:rsid w:val="0066790F"/>
    <w:rsid w:val="006D42C4"/>
    <w:rsid w:val="006F6F10"/>
    <w:rsid w:val="00730C8B"/>
    <w:rsid w:val="00783E79"/>
    <w:rsid w:val="007B5AE8"/>
    <w:rsid w:val="007F5192"/>
    <w:rsid w:val="00831721"/>
    <w:rsid w:val="00862A06"/>
    <w:rsid w:val="008B6E76"/>
    <w:rsid w:val="0099298D"/>
    <w:rsid w:val="009C607F"/>
    <w:rsid w:val="00A26FE7"/>
    <w:rsid w:val="00A66B18"/>
    <w:rsid w:val="00A6783B"/>
    <w:rsid w:val="00A96CF8"/>
    <w:rsid w:val="00AA089B"/>
    <w:rsid w:val="00AE1388"/>
    <w:rsid w:val="00AF3982"/>
    <w:rsid w:val="00B13A81"/>
    <w:rsid w:val="00B50294"/>
    <w:rsid w:val="00B57D6E"/>
    <w:rsid w:val="00B93312"/>
    <w:rsid w:val="00C701F7"/>
    <w:rsid w:val="00C70786"/>
    <w:rsid w:val="00CD28FC"/>
    <w:rsid w:val="00D10958"/>
    <w:rsid w:val="00D66593"/>
    <w:rsid w:val="00DE6DA2"/>
    <w:rsid w:val="00DF2D30"/>
    <w:rsid w:val="00E4786A"/>
    <w:rsid w:val="00E55D74"/>
    <w:rsid w:val="00E6540C"/>
    <w:rsid w:val="00E81E2A"/>
    <w:rsid w:val="00EE0952"/>
    <w:rsid w:val="00EF496D"/>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9E150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9"/>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Heading4">
    <w:name w:val="heading 4"/>
    <w:basedOn w:val="Normal"/>
    <w:link w:val="Heading4Char"/>
    <w:uiPriority w:val="9"/>
    <w:qFormat/>
    <w:rsid w:val="004671C9"/>
    <w:pPr>
      <w:spacing w:before="100" w:beforeAutospacing="1" w:after="100" w:afterAutospacing="1"/>
      <w:ind w:left="0" w:right="0"/>
      <w:outlineLvl w:val="3"/>
    </w:pPr>
    <w:rPr>
      <w:rFonts w:ascii="Times New Roman" w:eastAsia="Times New Roman" w:hAnsi="Times New Roman" w:cs="Times New Roman"/>
      <w:b/>
      <w:bCs/>
      <w:color w:val="auto"/>
      <w:kern w:val="0"/>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22"/>
    <w:qFormat/>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paragraph" w:customStyle="1" w:styleId="l0">
    <w:name w:val="l0"/>
    <w:basedOn w:val="Normal"/>
    <w:rsid w:val="00CD28FC"/>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kwd">
    <w:name w:val="kwd"/>
    <w:basedOn w:val="DefaultParagraphFont"/>
    <w:rsid w:val="00CD28FC"/>
  </w:style>
  <w:style w:type="character" w:customStyle="1" w:styleId="pln">
    <w:name w:val="pln"/>
    <w:basedOn w:val="DefaultParagraphFont"/>
    <w:rsid w:val="00CD28FC"/>
  </w:style>
  <w:style w:type="character" w:customStyle="1" w:styleId="pun">
    <w:name w:val="pun"/>
    <w:basedOn w:val="DefaultParagraphFont"/>
    <w:rsid w:val="00CD28FC"/>
  </w:style>
  <w:style w:type="paragraph" w:customStyle="1" w:styleId="l1">
    <w:name w:val="l1"/>
    <w:basedOn w:val="Normal"/>
    <w:rsid w:val="00CD28FC"/>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2">
    <w:name w:val="l2"/>
    <w:basedOn w:val="Normal"/>
    <w:rsid w:val="00CD28FC"/>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3">
    <w:name w:val="l3"/>
    <w:basedOn w:val="Normal"/>
    <w:rsid w:val="00CD28FC"/>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4">
    <w:name w:val="l4"/>
    <w:basedOn w:val="Normal"/>
    <w:rsid w:val="00CD28FC"/>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typ">
    <w:name w:val="typ"/>
    <w:basedOn w:val="DefaultParagraphFont"/>
    <w:rsid w:val="00CD28FC"/>
  </w:style>
  <w:style w:type="paragraph" w:customStyle="1" w:styleId="l5">
    <w:name w:val="l5"/>
    <w:basedOn w:val="Normal"/>
    <w:rsid w:val="00CD28FC"/>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6">
    <w:name w:val="l6"/>
    <w:basedOn w:val="Normal"/>
    <w:rsid w:val="00CD28FC"/>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7">
    <w:name w:val="l7"/>
    <w:basedOn w:val="Normal"/>
    <w:rsid w:val="00CD28FC"/>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8">
    <w:name w:val="l8"/>
    <w:basedOn w:val="Normal"/>
    <w:rsid w:val="00CD28FC"/>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9">
    <w:name w:val="l9"/>
    <w:basedOn w:val="Normal"/>
    <w:rsid w:val="00CD28FC"/>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com">
    <w:name w:val="com"/>
    <w:basedOn w:val="DefaultParagraphFont"/>
    <w:rsid w:val="0099298D"/>
  </w:style>
  <w:style w:type="paragraph" w:customStyle="1" w:styleId="imgholder8">
    <w:name w:val="imgholder8"/>
    <w:basedOn w:val="Normal"/>
    <w:rsid w:val="0099298D"/>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styleId="ListParagraph">
    <w:name w:val="List Paragraph"/>
    <w:basedOn w:val="Normal"/>
    <w:uiPriority w:val="34"/>
    <w:semiHidden/>
    <w:rsid w:val="00291478"/>
    <w:pPr>
      <w:contextualSpacing/>
    </w:pPr>
  </w:style>
  <w:style w:type="character" w:customStyle="1" w:styleId="str">
    <w:name w:val="str"/>
    <w:basedOn w:val="DefaultParagraphFont"/>
    <w:rsid w:val="00291478"/>
  </w:style>
  <w:style w:type="character" w:customStyle="1" w:styleId="mat-subheading-1">
    <w:name w:val="mat-subheading-1"/>
    <w:basedOn w:val="DefaultParagraphFont"/>
    <w:rsid w:val="00291478"/>
  </w:style>
  <w:style w:type="character" w:customStyle="1" w:styleId="mat-button-wrapper">
    <w:name w:val="mat-button-wrapper"/>
    <w:basedOn w:val="DefaultParagraphFont"/>
    <w:rsid w:val="00291478"/>
  </w:style>
  <w:style w:type="character" w:customStyle="1" w:styleId="mat-radio-container">
    <w:name w:val="mat-radio-container"/>
    <w:basedOn w:val="DefaultParagraphFont"/>
    <w:rsid w:val="00291478"/>
  </w:style>
  <w:style w:type="character" w:customStyle="1" w:styleId="mat-radio-label-content">
    <w:name w:val="mat-radio-label-content"/>
    <w:basedOn w:val="DefaultParagraphFont"/>
    <w:rsid w:val="00291478"/>
  </w:style>
  <w:style w:type="paragraph" w:customStyle="1" w:styleId="image-align-center">
    <w:name w:val="image-align-center"/>
    <w:basedOn w:val="Normal"/>
    <w:rsid w:val="0029147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primary-color">
    <w:name w:val="primary-color"/>
    <w:basedOn w:val="DefaultParagraphFont"/>
    <w:rsid w:val="00EF496D"/>
  </w:style>
  <w:style w:type="character" w:customStyle="1" w:styleId="dec">
    <w:name w:val="dec"/>
    <w:basedOn w:val="DefaultParagraphFont"/>
    <w:rsid w:val="006D42C4"/>
  </w:style>
  <w:style w:type="character" w:customStyle="1" w:styleId="tag">
    <w:name w:val="tag"/>
    <w:basedOn w:val="DefaultParagraphFont"/>
    <w:rsid w:val="006D42C4"/>
  </w:style>
  <w:style w:type="character" w:customStyle="1" w:styleId="atn">
    <w:name w:val="atn"/>
    <w:basedOn w:val="DefaultParagraphFont"/>
    <w:rsid w:val="006D42C4"/>
  </w:style>
  <w:style w:type="character" w:customStyle="1" w:styleId="atv">
    <w:name w:val="atv"/>
    <w:basedOn w:val="DefaultParagraphFont"/>
    <w:rsid w:val="006D42C4"/>
  </w:style>
  <w:style w:type="character" w:customStyle="1" w:styleId="lit">
    <w:name w:val="lit"/>
    <w:basedOn w:val="DefaultParagraphFont"/>
    <w:rsid w:val="006D42C4"/>
  </w:style>
  <w:style w:type="character" w:styleId="Hyperlink">
    <w:name w:val="Hyperlink"/>
    <w:basedOn w:val="DefaultParagraphFont"/>
    <w:uiPriority w:val="99"/>
    <w:semiHidden/>
    <w:unhideWhenUsed/>
    <w:rsid w:val="006D42C4"/>
    <w:rPr>
      <w:color w:val="0000FF"/>
      <w:u w:val="single"/>
    </w:rPr>
  </w:style>
  <w:style w:type="paragraph" w:customStyle="1" w:styleId="imgholder1">
    <w:name w:val="imgholder1"/>
    <w:basedOn w:val="Normal"/>
    <w:rsid w:val="0066790F"/>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styleId="HTMLPreformatted">
    <w:name w:val="HTML Preformatted"/>
    <w:basedOn w:val="Normal"/>
    <w:link w:val="HTMLPreformattedChar"/>
    <w:uiPriority w:val="99"/>
    <w:semiHidden/>
    <w:unhideWhenUsed/>
    <w:rsid w:val="005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val="en-IN" w:eastAsia="en-IN"/>
    </w:rPr>
  </w:style>
  <w:style w:type="character" w:customStyle="1" w:styleId="HTMLPreformattedChar">
    <w:name w:val="HTML Preformatted Char"/>
    <w:basedOn w:val="DefaultParagraphFont"/>
    <w:link w:val="HTMLPreformatted"/>
    <w:uiPriority w:val="99"/>
    <w:semiHidden/>
    <w:rsid w:val="005942F9"/>
    <w:rPr>
      <w:rFonts w:ascii="Courier New" w:eastAsia="Times New Roman" w:hAnsi="Courier New" w:cs="Courier New"/>
      <w:sz w:val="20"/>
      <w:szCs w:val="20"/>
      <w:lang w:val="en-IN" w:eastAsia="en-IN"/>
    </w:rPr>
  </w:style>
  <w:style w:type="paragraph" w:customStyle="1" w:styleId="msonormal0">
    <w:name w:val="msonormal"/>
    <w:basedOn w:val="Normal"/>
    <w:rsid w:val="009C607F"/>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styleId="HTMLCode">
    <w:name w:val="HTML Code"/>
    <w:basedOn w:val="DefaultParagraphFont"/>
    <w:uiPriority w:val="99"/>
    <w:semiHidden/>
    <w:unhideWhenUsed/>
    <w:rsid w:val="009C607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C607F"/>
    <w:rPr>
      <w:color w:val="800080"/>
      <w:u w:val="single"/>
    </w:rPr>
  </w:style>
  <w:style w:type="character" w:customStyle="1" w:styleId="Heading4Char">
    <w:name w:val="Heading 4 Char"/>
    <w:basedOn w:val="DefaultParagraphFont"/>
    <w:link w:val="Heading4"/>
    <w:uiPriority w:val="9"/>
    <w:rsid w:val="004671C9"/>
    <w:rPr>
      <w:rFonts w:ascii="Times New Roman" w:eastAsia="Times New Roman" w:hAnsi="Times New Roman" w:cs="Times New Roman"/>
      <w:b/>
      <w:bCs/>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8682">
      <w:bodyDiv w:val="1"/>
      <w:marLeft w:val="0"/>
      <w:marRight w:val="0"/>
      <w:marTop w:val="0"/>
      <w:marBottom w:val="0"/>
      <w:divBdr>
        <w:top w:val="none" w:sz="0" w:space="0" w:color="auto"/>
        <w:left w:val="none" w:sz="0" w:space="0" w:color="auto"/>
        <w:bottom w:val="none" w:sz="0" w:space="0" w:color="auto"/>
        <w:right w:val="none" w:sz="0" w:space="0" w:color="auto"/>
      </w:divBdr>
    </w:div>
    <w:div w:id="43796885">
      <w:bodyDiv w:val="1"/>
      <w:marLeft w:val="0"/>
      <w:marRight w:val="0"/>
      <w:marTop w:val="0"/>
      <w:marBottom w:val="0"/>
      <w:divBdr>
        <w:top w:val="none" w:sz="0" w:space="0" w:color="auto"/>
        <w:left w:val="none" w:sz="0" w:space="0" w:color="auto"/>
        <w:bottom w:val="none" w:sz="0" w:space="0" w:color="auto"/>
        <w:right w:val="none" w:sz="0" w:space="0" w:color="auto"/>
      </w:divBdr>
    </w:div>
    <w:div w:id="56324294">
      <w:bodyDiv w:val="1"/>
      <w:marLeft w:val="0"/>
      <w:marRight w:val="0"/>
      <w:marTop w:val="0"/>
      <w:marBottom w:val="0"/>
      <w:divBdr>
        <w:top w:val="none" w:sz="0" w:space="0" w:color="auto"/>
        <w:left w:val="none" w:sz="0" w:space="0" w:color="auto"/>
        <w:bottom w:val="none" w:sz="0" w:space="0" w:color="auto"/>
        <w:right w:val="none" w:sz="0" w:space="0" w:color="auto"/>
      </w:divBdr>
    </w:div>
    <w:div w:id="65302477">
      <w:bodyDiv w:val="1"/>
      <w:marLeft w:val="0"/>
      <w:marRight w:val="0"/>
      <w:marTop w:val="0"/>
      <w:marBottom w:val="0"/>
      <w:divBdr>
        <w:top w:val="none" w:sz="0" w:space="0" w:color="auto"/>
        <w:left w:val="none" w:sz="0" w:space="0" w:color="auto"/>
        <w:bottom w:val="none" w:sz="0" w:space="0" w:color="auto"/>
        <w:right w:val="none" w:sz="0" w:space="0" w:color="auto"/>
      </w:divBdr>
    </w:div>
    <w:div w:id="66997301">
      <w:bodyDiv w:val="1"/>
      <w:marLeft w:val="0"/>
      <w:marRight w:val="0"/>
      <w:marTop w:val="0"/>
      <w:marBottom w:val="0"/>
      <w:divBdr>
        <w:top w:val="none" w:sz="0" w:space="0" w:color="auto"/>
        <w:left w:val="none" w:sz="0" w:space="0" w:color="auto"/>
        <w:bottom w:val="none" w:sz="0" w:space="0" w:color="auto"/>
        <w:right w:val="none" w:sz="0" w:space="0" w:color="auto"/>
      </w:divBdr>
    </w:div>
    <w:div w:id="83376996">
      <w:bodyDiv w:val="1"/>
      <w:marLeft w:val="0"/>
      <w:marRight w:val="0"/>
      <w:marTop w:val="0"/>
      <w:marBottom w:val="0"/>
      <w:divBdr>
        <w:top w:val="none" w:sz="0" w:space="0" w:color="auto"/>
        <w:left w:val="none" w:sz="0" w:space="0" w:color="auto"/>
        <w:bottom w:val="none" w:sz="0" w:space="0" w:color="auto"/>
        <w:right w:val="none" w:sz="0" w:space="0" w:color="auto"/>
      </w:divBdr>
    </w:div>
    <w:div w:id="123356680">
      <w:bodyDiv w:val="1"/>
      <w:marLeft w:val="0"/>
      <w:marRight w:val="0"/>
      <w:marTop w:val="0"/>
      <w:marBottom w:val="0"/>
      <w:divBdr>
        <w:top w:val="none" w:sz="0" w:space="0" w:color="auto"/>
        <w:left w:val="none" w:sz="0" w:space="0" w:color="auto"/>
        <w:bottom w:val="none" w:sz="0" w:space="0" w:color="auto"/>
        <w:right w:val="none" w:sz="0" w:space="0" w:color="auto"/>
      </w:divBdr>
    </w:div>
    <w:div w:id="152720751">
      <w:bodyDiv w:val="1"/>
      <w:marLeft w:val="0"/>
      <w:marRight w:val="0"/>
      <w:marTop w:val="0"/>
      <w:marBottom w:val="0"/>
      <w:divBdr>
        <w:top w:val="none" w:sz="0" w:space="0" w:color="auto"/>
        <w:left w:val="none" w:sz="0" w:space="0" w:color="auto"/>
        <w:bottom w:val="none" w:sz="0" w:space="0" w:color="auto"/>
        <w:right w:val="none" w:sz="0" w:space="0" w:color="auto"/>
      </w:divBdr>
      <w:divsChild>
        <w:div w:id="1423598512">
          <w:marLeft w:val="0"/>
          <w:marRight w:val="0"/>
          <w:marTop w:val="0"/>
          <w:marBottom w:val="0"/>
          <w:divBdr>
            <w:top w:val="none" w:sz="0" w:space="0" w:color="auto"/>
            <w:left w:val="none" w:sz="0" w:space="0" w:color="auto"/>
            <w:bottom w:val="none" w:sz="0" w:space="0" w:color="auto"/>
            <w:right w:val="none" w:sz="0" w:space="0" w:color="auto"/>
          </w:divBdr>
          <w:divsChild>
            <w:div w:id="1223255830">
              <w:marLeft w:val="0"/>
              <w:marRight w:val="0"/>
              <w:marTop w:val="0"/>
              <w:marBottom w:val="0"/>
              <w:divBdr>
                <w:top w:val="none" w:sz="0" w:space="0" w:color="auto"/>
                <w:left w:val="none" w:sz="0" w:space="0" w:color="auto"/>
                <w:bottom w:val="none" w:sz="0" w:space="0" w:color="auto"/>
                <w:right w:val="none" w:sz="0" w:space="0" w:color="auto"/>
              </w:divBdr>
              <w:divsChild>
                <w:div w:id="1027608008">
                  <w:marLeft w:val="0"/>
                  <w:marRight w:val="0"/>
                  <w:marTop w:val="0"/>
                  <w:marBottom w:val="0"/>
                  <w:divBdr>
                    <w:top w:val="none" w:sz="0" w:space="0" w:color="auto"/>
                    <w:left w:val="none" w:sz="0" w:space="0" w:color="auto"/>
                    <w:bottom w:val="none" w:sz="0" w:space="0" w:color="auto"/>
                    <w:right w:val="none" w:sz="0" w:space="0" w:color="auto"/>
                  </w:divBdr>
                  <w:divsChild>
                    <w:div w:id="95908006">
                      <w:marLeft w:val="0"/>
                      <w:marRight w:val="0"/>
                      <w:marTop w:val="0"/>
                      <w:marBottom w:val="0"/>
                      <w:divBdr>
                        <w:top w:val="none" w:sz="0" w:space="0" w:color="auto"/>
                        <w:left w:val="none" w:sz="0" w:space="0" w:color="auto"/>
                        <w:bottom w:val="none" w:sz="0" w:space="0" w:color="auto"/>
                        <w:right w:val="none" w:sz="0" w:space="0" w:color="auto"/>
                      </w:divBdr>
                      <w:divsChild>
                        <w:div w:id="543031313">
                          <w:marLeft w:val="0"/>
                          <w:marRight w:val="0"/>
                          <w:marTop w:val="0"/>
                          <w:marBottom w:val="0"/>
                          <w:divBdr>
                            <w:top w:val="none" w:sz="0" w:space="0" w:color="auto"/>
                            <w:left w:val="none" w:sz="0" w:space="0" w:color="auto"/>
                            <w:bottom w:val="none" w:sz="0" w:space="0" w:color="auto"/>
                            <w:right w:val="none" w:sz="0" w:space="0" w:color="auto"/>
                          </w:divBdr>
                          <w:divsChild>
                            <w:div w:id="13112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46679">
      <w:bodyDiv w:val="1"/>
      <w:marLeft w:val="0"/>
      <w:marRight w:val="0"/>
      <w:marTop w:val="0"/>
      <w:marBottom w:val="0"/>
      <w:divBdr>
        <w:top w:val="none" w:sz="0" w:space="0" w:color="auto"/>
        <w:left w:val="none" w:sz="0" w:space="0" w:color="auto"/>
        <w:bottom w:val="none" w:sz="0" w:space="0" w:color="auto"/>
        <w:right w:val="none" w:sz="0" w:space="0" w:color="auto"/>
      </w:divBdr>
    </w:div>
    <w:div w:id="199170540">
      <w:bodyDiv w:val="1"/>
      <w:marLeft w:val="0"/>
      <w:marRight w:val="0"/>
      <w:marTop w:val="0"/>
      <w:marBottom w:val="0"/>
      <w:divBdr>
        <w:top w:val="none" w:sz="0" w:space="0" w:color="auto"/>
        <w:left w:val="none" w:sz="0" w:space="0" w:color="auto"/>
        <w:bottom w:val="none" w:sz="0" w:space="0" w:color="auto"/>
        <w:right w:val="none" w:sz="0" w:space="0" w:color="auto"/>
      </w:divBdr>
    </w:div>
    <w:div w:id="200484280">
      <w:bodyDiv w:val="1"/>
      <w:marLeft w:val="0"/>
      <w:marRight w:val="0"/>
      <w:marTop w:val="0"/>
      <w:marBottom w:val="0"/>
      <w:divBdr>
        <w:top w:val="none" w:sz="0" w:space="0" w:color="auto"/>
        <w:left w:val="none" w:sz="0" w:space="0" w:color="auto"/>
        <w:bottom w:val="none" w:sz="0" w:space="0" w:color="auto"/>
        <w:right w:val="none" w:sz="0" w:space="0" w:color="auto"/>
      </w:divBdr>
    </w:div>
    <w:div w:id="208802941">
      <w:bodyDiv w:val="1"/>
      <w:marLeft w:val="0"/>
      <w:marRight w:val="0"/>
      <w:marTop w:val="0"/>
      <w:marBottom w:val="0"/>
      <w:divBdr>
        <w:top w:val="none" w:sz="0" w:space="0" w:color="auto"/>
        <w:left w:val="none" w:sz="0" w:space="0" w:color="auto"/>
        <w:bottom w:val="none" w:sz="0" w:space="0" w:color="auto"/>
        <w:right w:val="none" w:sz="0" w:space="0" w:color="auto"/>
      </w:divBdr>
    </w:div>
    <w:div w:id="219093162">
      <w:bodyDiv w:val="1"/>
      <w:marLeft w:val="0"/>
      <w:marRight w:val="0"/>
      <w:marTop w:val="0"/>
      <w:marBottom w:val="0"/>
      <w:divBdr>
        <w:top w:val="none" w:sz="0" w:space="0" w:color="auto"/>
        <w:left w:val="none" w:sz="0" w:space="0" w:color="auto"/>
        <w:bottom w:val="none" w:sz="0" w:space="0" w:color="auto"/>
        <w:right w:val="none" w:sz="0" w:space="0" w:color="auto"/>
      </w:divBdr>
    </w:div>
    <w:div w:id="234441225">
      <w:bodyDiv w:val="1"/>
      <w:marLeft w:val="0"/>
      <w:marRight w:val="0"/>
      <w:marTop w:val="0"/>
      <w:marBottom w:val="0"/>
      <w:divBdr>
        <w:top w:val="none" w:sz="0" w:space="0" w:color="auto"/>
        <w:left w:val="none" w:sz="0" w:space="0" w:color="auto"/>
        <w:bottom w:val="none" w:sz="0" w:space="0" w:color="auto"/>
        <w:right w:val="none" w:sz="0" w:space="0" w:color="auto"/>
      </w:divBdr>
    </w:div>
    <w:div w:id="260644956">
      <w:bodyDiv w:val="1"/>
      <w:marLeft w:val="0"/>
      <w:marRight w:val="0"/>
      <w:marTop w:val="0"/>
      <w:marBottom w:val="0"/>
      <w:divBdr>
        <w:top w:val="none" w:sz="0" w:space="0" w:color="auto"/>
        <w:left w:val="none" w:sz="0" w:space="0" w:color="auto"/>
        <w:bottom w:val="none" w:sz="0" w:space="0" w:color="auto"/>
        <w:right w:val="none" w:sz="0" w:space="0" w:color="auto"/>
      </w:divBdr>
    </w:div>
    <w:div w:id="268049544">
      <w:bodyDiv w:val="1"/>
      <w:marLeft w:val="0"/>
      <w:marRight w:val="0"/>
      <w:marTop w:val="0"/>
      <w:marBottom w:val="0"/>
      <w:divBdr>
        <w:top w:val="none" w:sz="0" w:space="0" w:color="auto"/>
        <w:left w:val="none" w:sz="0" w:space="0" w:color="auto"/>
        <w:bottom w:val="none" w:sz="0" w:space="0" w:color="auto"/>
        <w:right w:val="none" w:sz="0" w:space="0" w:color="auto"/>
      </w:divBdr>
    </w:div>
    <w:div w:id="271598176">
      <w:bodyDiv w:val="1"/>
      <w:marLeft w:val="0"/>
      <w:marRight w:val="0"/>
      <w:marTop w:val="0"/>
      <w:marBottom w:val="0"/>
      <w:divBdr>
        <w:top w:val="none" w:sz="0" w:space="0" w:color="auto"/>
        <w:left w:val="none" w:sz="0" w:space="0" w:color="auto"/>
        <w:bottom w:val="none" w:sz="0" w:space="0" w:color="auto"/>
        <w:right w:val="none" w:sz="0" w:space="0" w:color="auto"/>
      </w:divBdr>
    </w:div>
    <w:div w:id="274144337">
      <w:bodyDiv w:val="1"/>
      <w:marLeft w:val="0"/>
      <w:marRight w:val="0"/>
      <w:marTop w:val="0"/>
      <w:marBottom w:val="0"/>
      <w:divBdr>
        <w:top w:val="none" w:sz="0" w:space="0" w:color="auto"/>
        <w:left w:val="none" w:sz="0" w:space="0" w:color="auto"/>
        <w:bottom w:val="none" w:sz="0" w:space="0" w:color="auto"/>
        <w:right w:val="none" w:sz="0" w:space="0" w:color="auto"/>
      </w:divBdr>
    </w:div>
    <w:div w:id="278220152">
      <w:bodyDiv w:val="1"/>
      <w:marLeft w:val="0"/>
      <w:marRight w:val="0"/>
      <w:marTop w:val="0"/>
      <w:marBottom w:val="0"/>
      <w:divBdr>
        <w:top w:val="none" w:sz="0" w:space="0" w:color="auto"/>
        <w:left w:val="none" w:sz="0" w:space="0" w:color="auto"/>
        <w:bottom w:val="none" w:sz="0" w:space="0" w:color="auto"/>
        <w:right w:val="none" w:sz="0" w:space="0" w:color="auto"/>
      </w:divBdr>
    </w:div>
    <w:div w:id="340090822">
      <w:bodyDiv w:val="1"/>
      <w:marLeft w:val="0"/>
      <w:marRight w:val="0"/>
      <w:marTop w:val="0"/>
      <w:marBottom w:val="0"/>
      <w:divBdr>
        <w:top w:val="none" w:sz="0" w:space="0" w:color="auto"/>
        <w:left w:val="none" w:sz="0" w:space="0" w:color="auto"/>
        <w:bottom w:val="none" w:sz="0" w:space="0" w:color="auto"/>
        <w:right w:val="none" w:sz="0" w:space="0" w:color="auto"/>
      </w:divBdr>
    </w:div>
    <w:div w:id="364642357">
      <w:bodyDiv w:val="1"/>
      <w:marLeft w:val="0"/>
      <w:marRight w:val="0"/>
      <w:marTop w:val="0"/>
      <w:marBottom w:val="0"/>
      <w:divBdr>
        <w:top w:val="none" w:sz="0" w:space="0" w:color="auto"/>
        <w:left w:val="none" w:sz="0" w:space="0" w:color="auto"/>
        <w:bottom w:val="none" w:sz="0" w:space="0" w:color="auto"/>
        <w:right w:val="none" w:sz="0" w:space="0" w:color="auto"/>
      </w:divBdr>
    </w:div>
    <w:div w:id="427043956">
      <w:bodyDiv w:val="1"/>
      <w:marLeft w:val="0"/>
      <w:marRight w:val="0"/>
      <w:marTop w:val="0"/>
      <w:marBottom w:val="0"/>
      <w:divBdr>
        <w:top w:val="none" w:sz="0" w:space="0" w:color="auto"/>
        <w:left w:val="none" w:sz="0" w:space="0" w:color="auto"/>
        <w:bottom w:val="none" w:sz="0" w:space="0" w:color="auto"/>
        <w:right w:val="none" w:sz="0" w:space="0" w:color="auto"/>
      </w:divBdr>
      <w:divsChild>
        <w:div w:id="157117033">
          <w:marLeft w:val="0"/>
          <w:marRight w:val="0"/>
          <w:marTop w:val="0"/>
          <w:marBottom w:val="0"/>
          <w:divBdr>
            <w:top w:val="none" w:sz="0" w:space="0" w:color="auto"/>
            <w:left w:val="none" w:sz="0" w:space="0" w:color="auto"/>
            <w:bottom w:val="none" w:sz="0" w:space="0" w:color="auto"/>
            <w:right w:val="none" w:sz="0" w:space="0" w:color="auto"/>
          </w:divBdr>
        </w:div>
        <w:div w:id="1723015452">
          <w:marLeft w:val="0"/>
          <w:marRight w:val="0"/>
          <w:marTop w:val="0"/>
          <w:marBottom w:val="0"/>
          <w:divBdr>
            <w:top w:val="none" w:sz="0" w:space="0" w:color="auto"/>
            <w:left w:val="none" w:sz="0" w:space="0" w:color="auto"/>
            <w:bottom w:val="none" w:sz="0" w:space="0" w:color="auto"/>
            <w:right w:val="none" w:sz="0" w:space="0" w:color="auto"/>
          </w:divBdr>
          <w:divsChild>
            <w:div w:id="2028093634">
              <w:marLeft w:val="0"/>
              <w:marRight w:val="0"/>
              <w:marTop w:val="0"/>
              <w:marBottom w:val="0"/>
              <w:divBdr>
                <w:top w:val="none" w:sz="0" w:space="0" w:color="auto"/>
                <w:left w:val="none" w:sz="0" w:space="0" w:color="auto"/>
                <w:bottom w:val="none" w:sz="0" w:space="0" w:color="auto"/>
                <w:right w:val="none" w:sz="0" w:space="0" w:color="auto"/>
              </w:divBdr>
            </w:div>
          </w:divsChild>
        </w:div>
        <w:div w:id="291643068">
          <w:marLeft w:val="0"/>
          <w:marRight w:val="0"/>
          <w:marTop w:val="0"/>
          <w:marBottom w:val="0"/>
          <w:divBdr>
            <w:top w:val="none" w:sz="0" w:space="0" w:color="auto"/>
            <w:left w:val="none" w:sz="0" w:space="0" w:color="auto"/>
            <w:bottom w:val="none" w:sz="0" w:space="0" w:color="auto"/>
            <w:right w:val="none" w:sz="0" w:space="0" w:color="auto"/>
          </w:divBdr>
          <w:divsChild>
            <w:div w:id="1397440093">
              <w:marLeft w:val="0"/>
              <w:marRight w:val="0"/>
              <w:marTop w:val="0"/>
              <w:marBottom w:val="0"/>
              <w:divBdr>
                <w:top w:val="none" w:sz="0" w:space="0" w:color="auto"/>
                <w:left w:val="none" w:sz="0" w:space="0" w:color="auto"/>
                <w:bottom w:val="none" w:sz="0" w:space="0" w:color="auto"/>
                <w:right w:val="none" w:sz="0" w:space="0" w:color="auto"/>
              </w:divBdr>
            </w:div>
          </w:divsChild>
        </w:div>
        <w:div w:id="724766421">
          <w:marLeft w:val="0"/>
          <w:marRight w:val="0"/>
          <w:marTop w:val="0"/>
          <w:marBottom w:val="0"/>
          <w:divBdr>
            <w:top w:val="none" w:sz="0" w:space="0" w:color="auto"/>
            <w:left w:val="none" w:sz="0" w:space="0" w:color="auto"/>
            <w:bottom w:val="none" w:sz="0" w:space="0" w:color="auto"/>
            <w:right w:val="none" w:sz="0" w:space="0" w:color="auto"/>
          </w:divBdr>
          <w:divsChild>
            <w:div w:id="738401273">
              <w:marLeft w:val="0"/>
              <w:marRight w:val="0"/>
              <w:marTop w:val="0"/>
              <w:marBottom w:val="0"/>
              <w:divBdr>
                <w:top w:val="none" w:sz="0" w:space="0" w:color="auto"/>
                <w:left w:val="none" w:sz="0" w:space="0" w:color="auto"/>
                <w:bottom w:val="none" w:sz="0" w:space="0" w:color="auto"/>
                <w:right w:val="none" w:sz="0" w:space="0" w:color="auto"/>
              </w:divBdr>
            </w:div>
          </w:divsChild>
        </w:div>
        <w:div w:id="1474328516">
          <w:marLeft w:val="0"/>
          <w:marRight w:val="0"/>
          <w:marTop w:val="0"/>
          <w:marBottom w:val="0"/>
          <w:divBdr>
            <w:top w:val="none" w:sz="0" w:space="0" w:color="auto"/>
            <w:left w:val="none" w:sz="0" w:space="0" w:color="auto"/>
            <w:bottom w:val="none" w:sz="0" w:space="0" w:color="auto"/>
            <w:right w:val="none" w:sz="0" w:space="0" w:color="auto"/>
          </w:divBdr>
          <w:divsChild>
            <w:div w:id="391733100">
              <w:marLeft w:val="0"/>
              <w:marRight w:val="0"/>
              <w:marTop w:val="0"/>
              <w:marBottom w:val="0"/>
              <w:divBdr>
                <w:top w:val="none" w:sz="0" w:space="0" w:color="auto"/>
                <w:left w:val="none" w:sz="0" w:space="0" w:color="auto"/>
                <w:bottom w:val="none" w:sz="0" w:space="0" w:color="auto"/>
                <w:right w:val="none" w:sz="0" w:space="0" w:color="auto"/>
              </w:divBdr>
            </w:div>
          </w:divsChild>
        </w:div>
        <w:div w:id="902908808">
          <w:marLeft w:val="0"/>
          <w:marRight w:val="0"/>
          <w:marTop w:val="0"/>
          <w:marBottom w:val="0"/>
          <w:divBdr>
            <w:top w:val="none" w:sz="0" w:space="0" w:color="auto"/>
            <w:left w:val="none" w:sz="0" w:space="0" w:color="auto"/>
            <w:bottom w:val="none" w:sz="0" w:space="0" w:color="auto"/>
            <w:right w:val="none" w:sz="0" w:space="0" w:color="auto"/>
          </w:divBdr>
        </w:div>
        <w:div w:id="766193745">
          <w:marLeft w:val="0"/>
          <w:marRight w:val="0"/>
          <w:marTop w:val="0"/>
          <w:marBottom w:val="0"/>
          <w:divBdr>
            <w:top w:val="none" w:sz="0" w:space="0" w:color="auto"/>
            <w:left w:val="none" w:sz="0" w:space="0" w:color="auto"/>
            <w:bottom w:val="none" w:sz="0" w:space="0" w:color="auto"/>
            <w:right w:val="none" w:sz="0" w:space="0" w:color="auto"/>
          </w:divBdr>
          <w:divsChild>
            <w:div w:id="321860392">
              <w:marLeft w:val="0"/>
              <w:marRight w:val="0"/>
              <w:marTop w:val="0"/>
              <w:marBottom w:val="0"/>
              <w:divBdr>
                <w:top w:val="none" w:sz="0" w:space="0" w:color="auto"/>
                <w:left w:val="none" w:sz="0" w:space="0" w:color="auto"/>
                <w:bottom w:val="none" w:sz="0" w:space="0" w:color="auto"/>
                <w:right w:val="none" w:sz="0" w:space="0" w:color="auto"/>
              </w:divBdr>
              <w:divsChild>
                <w:div w:id="1480224966">
                  <w:marLeft w:val="0"/>
                  <w:marRight w:val="0"/>
                  <w:marTop w:val="0"/>
                  <w:marBottom w:val="0"/>
                  <w:divBdr>
                    <w:top w:val="none" w:sz="0" w:space="0" w:color="auto"/>
                    <w:left w:val="none" w:sz="0" w:space="0" w:color="auto"/>
                    <w:bottom w:val="none" w:sz="0" w:space="0" w:color="auto"/>
                    <w:right w:val="none" w:sz="0" w:space="0" w:color="auto"/>
                  </w:divBdr>
                  <w:divsChild>
                    <w:div w:id="11520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9236">
          <w:marLeft w:val="0"/>
          <w:marRight w:val="0"/>
          <w:marTop w:val="0"/>
          <w:marBottom w:val="0"/>
          <w:divBdr>
            <w:top w:val="none" w:sz="0" w:space="0" w:color="auto"/>
            <w:left w:val="none" w:sz="0" w:space="0" w:color="auto"/>
            <w:bottom w:val="none" w:sz="0" w:space="0" w:color="auto"/>
            <w:right w:val="none" w:sz="0" w:space="0" w:color="auto"/>
          </w:divBdr>
          <w:divsChild>
            <w:div w:id="1156260653">
              <w:marLeft w:val="0"/>
              <w:marRight w:val="0"/>
              <w:marTop w:val="0"/>
              <w:marBottom w:val="0"/>
              <w:divBdr>
                <w:top w:val="none" w:sz="0" w:space="0" w:color="auto"/>
                <w:left w:val="none" w:sz="0" w:space="0" w:color="auto"/>
                <w:bottom w:val="none" w:sz="0" w:space="0" w:color="auto"/>
                <w:right w:val="none" w:sz="0" w:space="0" w:color="auto"/>
              </w:divBdr>
              <w:divsChild>
                <w:div w:id="1426462880">
                  <w:marLeft w:val="0"/>
                  <w:marRight w:val="0"/>
                  <w:marTop w:val="0"/>
                  <w:marBottom w:val="0"/>
                  <w:divBdr>
                    <w:top w:val="none" w:sz="0" w:space="0" w:color="auto"/>
                    <w:left w:val="none" w:sz="0" w:space="0" w:color="auto"/>
                    <w:bottom w:val="none" w:sz="0" w:space="0" w:color="auto"/>
                    <w:right w:val="none" w:sz="0" w:space="0" w:color="auto"/>
                  </w:divBdr>
                  <w:divsChild>
                    <w:div w:id="7072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95160">
          <w:marLeft w:val="0"/>
          <w:marRight w:val="0"/>
          <w:marTop w:val="0"/>
          <w:marBottom w:val="0"/>
          <w:divBdr>
            <w:top w:val="none" w:sz="0" w:space="0" w:color="auto"/>
            <w:left w:val="none" w:sz="0" w:space="0" w:color="auto"/>
            <w:bottom w:val="none" w:sz="0" w:space="0" w:color="auto"/>
            <w:right w:val="none" w:sz="0" w:space="0" w:color="auto"/>
          </w:divBdr>
          <w:divsChild>
            <w:div w:id="278996591">
              <w:marLeft w:val="0"/>
              <w:marRight w:val="0"/>
              <w:marTop w:val="0"/>
              <w:marBottom w:val="0"/>
              <w:divBdr>
                <w:top w:val="none" w:sz="0" w:space="0" w:color="auto"/>
                <w:left w:val="none" w:sz="0" w:space="0" w:color="auto"/>
                <w:bottom w:val="none" w:sz="0" w:space="0" w:color="auto"/>
                <w:right w:val="none" w:sz="0" w:space="0" w:color="auto"/>
              </w:divBdr>
              <w:divsChild>
                <w:div w:id="2023168225">
                  <w:marLeft w:val="0"/>
                  <w:marRight w:val="0"/>
                  <w:marTop w:val="0"/>
                  <w:marBottom w:val="0"/>
                  <w:divBdr>
                    <w:top w:val="none" w:sz="0" w:space="0" w:color="auto"/>
                    <w:left w:val="none" w:sz="0" w:space="0" w:color="auto"/>
                    <w:bottom w:val="none" w:sz="0" w:space="0" w:color="auto"/>
                    <w:right w:val="none" w:sz="0" w:space="0" w:color="auto"/>
                  </w:divBdr>
                  <w:divsChild>
                    <w:div w:id="15427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83277">
          <w:marLeft w:val="0"/>
          <w:marRight w:val="0"/>
          <w:marTop w:val="0"/>
          <w:marBottom w:val="0"/>
          <w:divBdr>
            <w:top w:val="none" w:sz="0" w:space="0" w:color="auto"/>
            <w:left w:val="none" w:sz="0" w:space="0" w:color="auto"/>
            <w:bottom w:val="none" w:sz="0" w:space="0" w:color="auto"/>
            <w:right w:val="none" w:sz="0" w:space="0" w:color="auto"/>
          </w:divBdr>
          <w:divsChild>
            <w:div w:id="1484422046">
              <w:marLeft w:val="0"/>
              <w:marRight w:val="0"/>
              <w:marTop w:val="0"/>
              <w:marBottom w:val="0"/>
              <w:divBdr>
                <w:top w:val="none" w:sz="0" w:space="0" w:color="auto"/>
                <w:left w:val="none" w:sz="0" w:space="0" w:color="auto"/>
                <w:bottom w:val="none" w:sz="0" w:space="0" w:color="auto"/>
                <w:right w:val="none" w:sz="0" w:space="0" w:color="auto"/>
              </w:divBdr>
              <w:divsChild>
                <w:div w:id="682779437">
                  <w:marLeft w:val="0"/>
                  <w:marRight w:val="0"/>
                  <w:marTop w:val="0"/>
                  <w:marBottom w:val="0"/>
                  <w:divBdr>
                    <w:top w:val="none" w:sz="0" w:space="0" w:color="auto"/>
                    <w:left w:val="none" w:sz="0" w:space="0" w:color="auto"/>
                    <w:bottom w:val="none" w:sz="0" w:space="0" w:color="auto"/>
                    <w:right w:val="none" w:sz="0" w:space="0" w:color="auto"/>
                  </w:divBdr>
                  <w:divsChild>
                    <w:div w:id="19562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7864">
          <w:marLeft w:val="0"/>
          <w:marRight w:val="0"/>
          <w:marTop w:val="0"/>
          <w:marBottom w:val="0"/>
          <w:divBdr>
            <w:top w:val="none" w:sz="0" w:space="0" w:color="auto"/>
            <w:left w:val="none" w:sz="0" w:space="0" w:color="auto"/>
            <w:bottom w:val="none" w:sz="0" w:space="0" w:color="auto"/>
            <w:right w:val="none" w:sz="0" w:space="0" w:color="auto"/>
          </w:divBdr>
        </w:div>
        <w:div w:id="1098866117">
          <w:marLeft w:val="0"/>
          <w:marRight w:val="0"/>
          <w:marTop w:val="0"/>
          <w:marBottom w:val="0"/>
          <w:divBdr>
            <w:top w:val="none" w:sz="0" w:space="0" w:color="auto"/>
            <w:left w:val="none" w:sz="0" w:space="0" w:color="auto"/>
            <w:bottom w:val="none" w:sz="0" w:space="0" w:color="auto"/>
            <w:right w:val="none" w:sz="0" w:space="0" w:color="auto"/>
          </w:divBdr>
          <w:divsChild>
            <w:div w:id="1434324491">
              <w:marLeft w:val="0"/>
              <w:marRight w:val="0"/>
              <w:marTop w:val="0"/>
              <w:marBottom w:val="0"/>
              <w:divBdr>
                <w:top w:val="none" w:sz="0" w:space="0" w:color="auto"/>
                <w:left w:val="none" w:sz="0" w:space="0" w:color="auto"/>
                <w:bottom w:val="none" w:sz="0" w:space="0" w:color="auto"/>
                <w:right w:val="none" w:sz="0" w:space="0" w:color="auto"/>
              </w:divBdr>
            </w:div>
          </w:divsChild>
        </w:div>
        <w:div w:id="1110469977">
          <w:marLeft w:val="0"/>
          <w:marRight w:val="0"/>
          <w:marTop w:val="0"/>
          <w:marBottom w:val="0"/>
          <w:divBdr>
            <w:top w:val="none" w:sz="0" w:space="0" w:color="auto"/>
            <w:left w:val="none" w:sz="0" w:space="0" w:color="auto"/>
            <w:bottom w:val="none" w:sz="0" w:space="0" w:color="auto"/>
            <w:right w:val="none" w:sz="0" w:space="0" w:color="auto"/>
          </w:divBdr>
          <w:divsChild>
            <w:div w:id="9376341">
              <w:marLeft w:val="0"/>
              <w:marRight w:val="0"/>
              <w:marTop w:val="0"/>
              <w:marBottom w:val="0"/>
              <w:divBdr>
                <w:top w:val="none" w:sz="0" w:space="0" w:color="auto"/>
                <w:left w:val="none" w:sz="0" w:space="0" w:color="auto"/>
                <w:bottom w:val="none" w:sz="0" w:space="0" w:color="auto"/>
                <w:right w:val="none" w:sz="0" w:space="0" w:color="auto"/>
              </w:divBdr>
            </w:div>
          </w:divsChild>
        </w:div>
        <w:div w:id="1300527615">
          <w:marLeft w:val="0"/>
          <w:marRight w:val="0"/>
          <w:marTop w:val="0"/>
          <w:marBottom w:val="0"/>
          <w:divBdr>
            <w:top w:val="none" w:sz="0" w:space="0" w:color="auto"/>
            <w:left w:val="none" w:sz="0" w:space="0" w:color="auto"/>
            <w:bottom w:val="none" w:sz="0" w:space="0" w:color="auto"/>
            <w:right w:val="none" w:sz="0" w:space="0" w:color="auto"/>
          </w:divBdr>
          <w:divsChild>
            <w:div w:id="719548502">
              <w:marLeft w:val="0"/>
              <w:marRight w:val="0"/>
              <w:marTop w:val="0"/>
              <w:marBottom w:val="0"/>
              <w:divBdr>
                <w:top w:val="none" w:sz="0" w:space="0" w:color="auto"/>
                <w:left w:val="none" w:sz="0" w:space="0" w:color="auto"/>
                <w:bottom w:val="none" w:sz="0" w:space="0" w:color="auto"/>
                <w:right w:val="none" w:sz="0" w:space="0" w:color="auto"/>
              </w:divBdr>
            </w:div>
          </w:divsChild>
        </w:div>
        <w:div w:id="1690791030">
          <w:marLeft w:val="0"/>
          <w:marRight w:val="0"/>
          <w:marTop w:val="0"/>
          <w:marBottom w:val="0"/>
          <w:divBdr>
            <w:top w:val="none" w:sz="0" w:space="0" w:color="auto"/>
            <w:left w:val="none" w:sz="0" w:space="0" w:color="auto"/>
            <w:bottom w:val="none" w:sz="0" w:space="0" w:color="auto"/>
            <w:right w:val="none" w:sz="0" w:space="0" w:color="auto"/>
          </w:divBdr>
          <w:divsChild>
            <w:div w:id="1191410662">
              <w:marLeft w:val="0"/>
              <w:marRight w:val="0"/>
              <w:marTop w:val="0"/>
              <w:marBottom w:val="0"/>
              <w:divBdr>
                <w:top w:val="none" w:sz="0" w:space="0" w:color="auto"/>
                <w:left w:val="none" w:sz="0" w:space="0" w:color="auto"/>
                <w:bottom w:val="none" w:sz="0" w:space="0" w:color="auto"/>
                <w:right w:val="none" w:sz="0" w:space="0" w:color="auto"/>
              </w:divBdr>
            </w:div>
          </w:divsChild>
        </w:div>
        <w:div w:id="380328125">
          <w:marLeft w:val="0"/>
          <w:marRight w:val="0"/>
          <w:marTop w:val="0"/>
          <w:marBottom w:val="0"/>
          <w:divBdr>
            <w:top w:val="none" w:sz="0" w:space="0" w:color="auto"/>
            <w:left w:val="none" w:sz="0" w:space="0" w:color="auto"/>
            <w:bottom w:val="none" w:sz="0" w:space="0" w:color="auto"/>
            <w:right w:val="none" w:sz="0" w:space="0" w:color="auto"/>
          </w:divBdr>
        </w:div>
        <w:div w:id="270669212">
          <w:marLeft w:val="0"/>
          <w:marRight w:val="0"/>
          <w:marTop w:val="0"/>
          <w:marBottom w:val="0"/>
          <w:divBdr>
            <w:top w:val="none" w:sz="0" w:space="0" w:color="auto"/>
            <w:left w:val="none" w:sz="0" w:space="0" w:color="auto"/>
            <w:bottom w:val="none" w:sz="0" w:space="0" w:color="auto"/>
            <w:right w:val="none" w:sz="0" w:space="0" w:color="auto"/>
          </w:divBdr>
          <w:divsChild>
            <w:div w:id="929242955">
              <w:marLeft w:val="0"/>
              <w:marRight w:val="0"/>
              <w:marTop w:val="0"/>
              <w:marBottom w:val="0"/>
              <w:divBdr>
                <w:top w:val="none" w:sz="0" w:space="0" w:color="auto"/>
                <w:left w:val="none" w:sz="0" w:space="0" w:color="auto"/>
                <w:bottom w:val="none" w:sz="0" w:space="0" w:color="auto"/>
                <w:right w:val="none" w:sz="0" w:space="0" w:color="auto"/>
              </w:divBdr>
              <w:divsChild>
                <w:div w:id="840197395">
                  <w:marLeft w:val="0"/>
                  <w:marRight w:val="0"/>
                  <w:marTop w:val="0"/>
                  <w:marBottom w:val="0"/>
                  <w:divBdr>
                    <w:top w:val="none" w:sz="0" w:space="0" w:color="auto"/>
                    <w:left w:val="none" w:sz="0" w:space="0" w:color="auto"/>
                    <w:bottom w:val="none" w:sz="0" w:space="0" w:color="auto"/>
                    <w:right w:val="none" w:sz="0" w:space="0" w:color="auto"/>
                  </w:divBdr>
                  <w:divsChild>
                    <w:div w:id="18674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4356">
          <w:marLeft w:val="0"/>
          <w:marRight w:val="0"/>
          <w:marTop w:val="0"/>
          <w:marBottom w:val="0"/>
          <w:divBdr>
            <w:top w:val="none" w:sz="0" w:space="0" w:color="auto"/>
            <w:left w:val="none" w:sz="0" w:space="0" w:color="auto"/>
            <w:bottom w:val="none" w:sz="0" w:space="0" w:color="auto"/>
            <w:right w:val="none" w:sz="0" w:space="0" w:color="auto"/>
          </w:divBdr>
          <w:divsChild>
            <w:div w:id="1954089293">
              <w:marLeft w:val="0"/>
              <w:marRight w:val="0"/>
              <w:marTop w:val="0"/>
              <w:marBottom w:val="0"/>
              <w:divBdr>
                <w:top w:val="none" w:sz="0" w:space="0" w:color="auto"/>
                <w:left w:val="none" w:sz="0" w:space="0" w:color="auto"/>
                <w:bottom w:val="none" w:sz="0" w:space="0" w:color="auto"/>
                <w:right w:val="none" w:sz="0" w:space="0" w:color="auto"/>
              </w:divBdr>
              <w:divsChild>
                <w:div w:id="1097166785">
                  <w:marLeft w:val="0"/>
                  <w:marRight w:val="0"/>
                  <w:marTop w:val="0"/>
                  <w:marBottom w:val="0"/>
                  <w:divBdr>
                    <w:top w:val="none" w:sz="0" w:space="0" w:color="auto"/>
                    <w:left w:val="none" w:sz="0" w:space="0" w:color="auto"/>
                    <w:bottom w:val="none" w:sz="0" w:space="0" w:color="auto"/>
                    <w:right w:val="none" w:sz="0" w:space="0" w:color="auto"/>
                  </w:divBdr>
                  <w:divsChild>
                    <w:div w:id="3617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697338">
          <w:marLeft w:val="0"/>
          <w:marRight w:val="0"/>
          <w:marTop w:val="0"/>
          <w:marBottom w:val="0"/>
          <w:divBdr>
            <w:top w:val="none" w:sz="0" w:space="0" w:color="auto"/>
            <w:left w:val="none" w:sz="0" w:space="0" w:color="auto"/>
            <w:bottom w:val="none" w:sz="0" w:space="0" w:color="auto"/>
            <w:right w:val="none" w:sz="0" w:space="0" w:color="auto"/>
          </w:divBdr>
          <w:divsChild>
            <w:div w:id="1839156029">
              <w:marLeft w:val="0"/>
              <w:marRight w:val="0"/>
              <w:marTop w:val="0"/>
              <w:marBottom w:val="0"/>
              <w:divBdr>
                <w:top w:val="none" w:sz="0" w:space="0" w:color="auto"/>
                <w:left w:val="none" w:sz="0" w:space="0" w:color="auto"/>
                <w:bottom w:val="none" w:sz="0" w:space="0" w:color="auto"/>
                <w:right w:val="none" w:sz="0" w:space="0" w:color="auto"/>
              </w:divBdr>
              <w:divsChild>
                <w:div w:id="1763142189">
                  <w:marLeft w:val="0"/>
                  <w:marRight w:val="0"/>
                  <w:marTop w:val="0"/>
                  <w:marBottom w:val="0"/>
                  <w:divBdr>
                    <w:top w:val="none" w:sz="0" w:space="0" w:color="auto"/>
                    <w:left w:val="none" w:sz="0" w:space="0" w:color="auto"/>
                    <w:bottom w:val="none" w:sz="0" w:space="0" w:color="auto"/>
                    <w:right w:val="none" w:sz="0" w:space="0" w:color="auto"/>
                  </w:divBdr>
                  <w:divsChild>
                    <w:div w:id="9411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9316">
          <w:marLeft w:val="0"/>
          <w:marRight w:val="0"/>
          <w:marTop w:val="0"/>
          <w:marBottom w:val="0"/>
          <w:divBdr>
            <w:top w:val="none" w:sz="0" w:space="0" w:color="auto"/>
            <w:left w:val="none" w:sz="0" w:space="0" w:color="auto"/>
            <w:bottom w:val="none" w:sz="0" w:space="0" w:color="auto"/>
            <w:right w:val="none" w:sz="0" w:space="0" w:color="auto"/>
          </w:divBdr>
          <w:divsChild>
            <w:div w:id="820392058">
              <w:marLeft w:val="0"/>
              <w:marRight w:val="0"/>
              <w:marTop w:val="0"/>
              <w:marBottom w:val="0"/>
              <w:divBdr>
                <w:top w:val="none" w:sz="0" w:space="0" w:color="auto"/>
                <w:left w:val="none" w:sz="0" w:space="0" w:color="auto"/>
                <w:bottom w:val="none" w:sz="0" w:space="0" w:color="auto"/>
                <w:right w:val="none" w:sz="0" w:space="0" w:color="auto"/>
              </w:divBdr>
              <w:divsChild>
                <w:div w:id="486821488">
                  <w:marLeft w:val="0"/>
                  <w:marRight w:val="0"/>
                  <w:marTop w:val="0"/>
                  <w:marBottom w:val="0"/>
                  <w:divBdr>
                    <w:top w:val="none" w:sz="0" w:space="0" w:color="auto"/>
                    <w:left w:val="none" w:sz="0" w:space="0" w:color="auto"/>
                    <w:bottom w:val="none" w:sz="0" w:space="0" w:color="auto"/>
                    <w:right w:val="none" w:sz="0" w:space="0" w:color="auto"/>
                  </w:divBdr>
                  <w:divsChild>
                    <w:div w:id="6053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207188">
          <w:marLeft w:val="0"/>
          <w:marRight w:val="0"/>
          <w:marTop w:val="0"/>
          <w:marBottom w:val="0"/>
          <w:divBdr>
            <w:top w:val="none" w:sz="0" w:space="0" w:color="auto"/>
            <w:left w:val="none" w:sz="0" w:space="0" w:color="auto"/>
            <w:bottom w:val="none" w:sz="0" w:space="0" w:color="auto"/>
            <w:right w:val="none" w:sz="0" w:space="0" w:color="auto"/>
          </w:divBdr>
          <w:divsChild>
            <w:div w:id="1392651898">
              <w:marLeft w:val="0"/>
              <w:marRight w:val="0"/>
              <w:marTop w:val="0"/>
              <w:marBottom w:val="0"/>
              <w:divBdr>
                <w:top w:val="none" w:sz="0" w:space="0" w:color="auto"/>
                <w:left w:val="none" w:sz="0" w:space="0" w:color="auto"/>
                <w:bottom w:val="none" w:sz="0" w:space="0" w:color="auto"/>
                <w:right w:val="none" w:sz="0" w:space="0" w:color="auto"/>
              </w:divBdr>
              <w:divsChild>
                <w:div w:id="1203710954">
                  <w:marLeft w:val="0"/>
                  <w:marRight w:val="0"/>
                  <w:marTop w:val="0"/>
                  <w:marBottom w:val="0"/>
                  <w:divBdr>
                    <w:top w:val="none" w:sz="0" w:space="0" w:color="auto"/>
                    <w:left w:val="none" w:sz="0" w:space="0" w:color="auto"/>
                    <w:bottom w:val="none" w:sz="0" w:space="0" w:color="auto"/>
                    <w:right w:val="none" w:sz="0" w:space="0" w:color="auto"/>
                  </w:divBdr>
                  <w:divsChild>
                    <w:div w:id="535965321">
                      <w:marLeft w:val="0"/>
                      <w:marRight w:val="0"/>
                      <w:marTop w:val="0"/>
                      <w:marBottom w:val="0"/>
                      <w:divBdr>
                        <w:top w:val="none" w:sz="0" w:space="0" w:color="auto"/>
                        <w:left w:val="none" w:sz="0" w:space="0" w:color="auto"/>
                        <w:bottom w:val="none" w:sz="0" w:space="0" w:color="auto"/>
                        <w:right w:val="none" w:sz="0" w:space="0" w:color="auto"/>
                      </w:divBdr>
                      <w:divsChild>
                        <w:div w:id="946430393">
                          <w:marLeft w:val="0"/>
                          <w:marRight w:val="0"/>
                          <w:marTop w:val="0"/>
                          <w:marBottom w:val="0"/>
                          <w:divBdr>
                            <w:top w:val="none" w:sz="0" w:space="0" w:color="auto"/>
                            <w:left w:val="none" w:sz="0" w:space="0" w:color="auto"/>
                            <w:bottom w:val="none" w:sz="0" w:space="0" w:color="auto"/>
                            <w:right w:val="none" w:sz="0" w:space="0" w:color="auto"/>
                          </w:divBdr>
                          <w:divsChild>
                            <w:div w:id="11184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575459">
      <w:bodyDiv w:val="1"/>
      <w:marLeft w:val="0"/>
      <w:marRight w:val="0"/>
      <w:marTop w:val="0"/>
      <w:marBottom w:val="0"/>
      <w:divBdr>
        <w:top w:val="none" w:sz="0" w:space="0" w:color="auto"/>
        <w:left w:val="none" w:sz="0" w:space="0" w:color="auto"/>
        <w:bottom w:val="none" w:sz="0" w:space="0" w:color="auto"/>
        <w:right w:val="none" w:sz="0" w:space="0" w:color="auto"/>
      </w:divBdr>
      <w:divsChild>
        <w:div w:id="1934508911">
          <w:marLeft w:val="0"/>
          <w:marRight w:val="0"/>
          <w:marTop w:val="0"/>
          <w:marBottom w:val="0"/>
          <w:divBdr>
            <w:top w:val="none" w:sz="0" w:space="0" w:color="auto"/>
            <w:left w:val="none" w:sz="0" w:space="0" w:color="auto"/>
            <w:bottom w:val="none" w:sz="0" w:space="0" w:color="auto"/>
            <w:right w:val="none" w:sz="0" w:space="0" w:color="auto"/>
          </w:divBdr>
          <w:divsChild>
            <w:div w:id="223567872">
              <w:marLeft w:val="0"/>
              <w:marRight w:val="0"/>
              <w:marTop w:val="0"/>
              <w:marBottom w:val="0"/>
              <w:divBdr>
                <w:top w:val="none" w:sz="0" w:space="0" w:color="auto"/>
                <w:left w:val="none" w:sz="0" w:space="0" w:color="auto"/>
                <w:bottom w:val="none" w:sz="0" w:space="0" w:color="auto"/>
                <w:right w:val="none" w:sz="0" w:space="0" w:color="auto"/>
              </w:divBdr>
              <w:divsChild>
                <w:div w:id="1234270954">
                  <w:marLeft w:val="0"/>
                  <w:marRight w:val="0"/>
                  <w:marTop w:val="0"/>
                  <w:marBottom w:val="0"/>
                  <w:divBdr>
                    <w:top w:val="none" w:sz="0" w:space="0" w:color="auto"/>
                    <w:left w:val="none" w:sz="0" w:space="0" w:color="auto"/>
                    <w:bottom w:val="none" w:sz="0" w:space="0" w:color="auto"/>
                    <w:right w:val="none" w:sz="0" w:space="0" w:color="auto"/>
                  </w:divBdr>
                  <w:divsChild>
                    <w:div w:id="636842471">
                      <w:marLeft w:val="0"/>
                      <w:marRight w:val="0"/>
                      <w:marTop w:val="0"/>
                      <w:marBottom w:val="0"/>
                      <w:divBdr>
                        <w:top w:val="none" w:sz="0" w:space="0" w:color="auto"/>
                        <w:left w:val="none" w:sz="0" w:space="0" w:color="auto"/>
                        <w:bottom w:val="none" w:sz="0" w:space="0" w:color="auto"/>
                        <w:right w:val="none" w:sz="0" w:space="0" w:color="auto"/>
                      </w:divBdr>
                      <w:divsChild>
                        <w:div w:id="143937819">
                          <w:marLeft w:val="0"/>
                          <w:marRight w:val="0"/>
                          <w:marTop w:val="0"/>
                          <w:marBottom w:val="0"/>
                          <w:divBdr>
                            <w:top w:val="none" w:sz="0" w:space="0" w:color="auto"/>
                            <w:left w:val="none" w:sz="0" w:space="0" w:color="auto"/>
                            <w:bottom w:val="none" w:sz="0" w:space="0" w:color="auto"/>
                            <w:right w:val="none" w:sz="0" w:space="0" w:color="auto"/>
                          </w:divBdr>
                          <w:divsChild>
                            <w:div w:id="6228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985314">
      <w:bodyDiv w:val="1"/>
      <w:marLeft w:val="0"/>
      <w:marRight w:val="0"/>
      <w:marTop w:val="0"/>
      <w:marBottom w:val="0"/>
      <w:divBdr>
        <w:top w:val="none" w:sz="0" w:space="0" w:color="auto"/>
        <w:left w:val="none" w:sz="0" w:space="0" w:color="auto"/>
        <w:bottom w:val="none" w:sz="0" w:space="0" w:color="auto"/>
        <w:right w:val="none" w:sz="0" w:space="0" w:color="auto"/>
      </w:divBdr>
      <w:divsChild>
        <w:div w:id="1343626943">
          <w:marLeft w:val="0"/>
          <w:marRight w:val="0"/>
          <w:marTop w:val="0"/>
          <w:marBottom w:val="0"/>
          <w:divBdr>
            <w:top w:val="none" w:sz="0" w:space="0" w:color="auto"/>
            <w:left w:val="none" w:sz="0" w:space="0" w:color="auto"/>
            <w:bottom w:val="none" w:sz="0" w:space="0" w:color="auto"/>
            <w:right w:val="none" w:sz="0" w:space="0" w:color="auto"/>
          </w:divBdr>
          <w:divsChild>
            <w:div w:id="2108577476">
              <w:marLeft w:val="0"/>
              <w:marRight w:val="0"/>
              <w:marTop w:val="0"/>
              <w:marBottom w:val="0"/>
              <w:divBdr>
                <w:top w:val="none" w:sz="0" w:space="0" w:color="auto"/>
                <w:left w:val="none" w:sz="0" w:space="0" w:color="auto"/>
                <w:bottom w:val="none" w:sz="0" w:space="0" w:color="auto"/>
                <w:right w:val="none" w:sz="0" w:space="0" w:color="auto"/>
              </w:divBdr>
              <w:divsChild>
                <w:div w:id="1500190635">
                  <w:marLeft w:val="0"/>
                  <w:marRight w:val="0"/>
                  <w:marTop w:val="0"/>
                  <w:marBottom w:val="0"/>
                  <w:divBdr>
                    <w:top w:val="none" w:sz="0" w:space="0" w:color="auto"/>
                    <w:left w:val="none" w:sz="0" w:space="0" w:color="auto"/>
                    <w:bottom w:val="none" w:sz="0" w:space="0" w:color="auto"/>
                    <w:right w:val="none" w:sz="0" w:space="0" w:color="auto"/>
                  </w:divBdr>
                  <w:divsChild>
                    <w:div w:id="799693195">
                      <w:marLeft w:val="0"/>
                      <w:marRight w:val="0"/>
                      <w:marTop w:val="0"/>
                      <w:marBottom w:val="0"/>
                      <w:divBdr>
                        <w:top w:val="none" w:sz="0" w:space="0" w:color="auto"/>
                        <w:left w:val="none" w:sz="0" w:space="0" w:color="auto"/>
                        <w:bottom w:val="none" w:sz="0" w:space="0" w:color="auto"/>
                        <w:right w:val="none" w:sz="0" w:space="0" w:color="auto"/>
                      </w:divBdr>
                      <w:divsChild>
                        <w:div w:id="407075756">
                          <w:marLeft w:val="0"/>
                          <w:marRight w:val="0"/>
                          <w:marTop w:val="0"/>
                          <w:marBottom w:val="0"/>
                          <w:divBdr>
                            <w:top w:val="none" w:sz="0" w:space="0" w:color="auto"/>
                            <w:left w:val="none" w:sz="0" w:space="0" w:color="auto"/>
                            <w:bottom w:val="none" w:sz="0" w:space="0" w:color="auto"/>
                            <w:right w:val="none" w:sz="0" w:space="0" w:color="auto"/>
                          </w:divBdr>
                          <w:divsChild>
                            <w:div w:id="1578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43289">
      <w:bodyDiv w:val="1"/>
      <w:marLeft w:val="0"/>
      <w:marRight w:val="0"/>
      <w:marTop w:val="0"/>
      <w:marBottom w:val="0"/>
      <w:divBdr>
        <w:top w:val="none" w:sz="0" w:space="0" w:color="auto"/>
        <w:left w:val="none" w:sz="0" w:space="0" w:color="auto"/>
        <w:bottom w:val="none" w:sz="0" w:space="0" w:color="auto"/>
        <w:right w:val="none" w:sz="0" w:space="0" w:color="auto"/>
      </w:divBdr>
    </w:div>
    <w:div w:id="615017135">
      <w:bodyDiv w:val="1"/>
      <w:marLeft w:val="0"/>
      <w:marRight w:val="0"/>
      <w:marTop w:val="0"/>
      <w:marBottom w:val="0"/>
      <w:divBdr>
        <w:top w:val="none" w:sz="0" w:space="0" w:color="auto"/>
        <w:left w:val="none" w:sz="0" w:space="0" w:color="auto"/>
        <w:bottom w:val="none" w:sz="0" w:space="0" w:color="auto"/>
        <w:right w:val="none" w:sz="0" w:space="0" w:color="auto"/>
      </w:divBdr>
      <w:divsChild>
        <w:div w:id="552739760">
          <w:marLeft w:val="0"/>
          <w:marRight w:val="0"/>
          <w:marTop w:val="0"/>
          <w:marBottom w:val="0"/>
          <w:divBdr>
            <w:top w:val="none" w:sz="0" w:space="0" w:color="auto"/>
            <w:left w:val="none" w:sz="0" w:space="0" w:color="auto"/>
            <w:bottom w:val="none" w:sz="0" w:space="0" w:color="auto"/>
            <w:right w:val="none" w:sz="0" w:space="0" w:color="auto"/>
          </w:divBdr>
          <w:divsChild>
            <w:div w:id="1700664786">
              <w:marLeft w:val="0"/>
              <w:marRight w:val="0"/>
              <w:marTop w:val="0"/>
              <w:marBottom w:val="0"/>
              <w:divBdr>
                <w:top w:val="none" w:sz="0" w:space="0" w:color="auto"/>
                <w:left w:val="none" w:sz="0" w:space="0" w:color="auto"/>
                <w:bottom w:val="none" w:sz="0" w:space="0" w:color="auto"/>
                <w:right w:val="none" w:sz="0" w:space="0" w:color="auto"/>
              </w:divBdr>
              <w:divsChild>
                <w:div w:id="753356615">
                  <w:marLeft w:val="0"/>
                  <w:marRight w:val="0"/>
                  <w:marTop w:val="0"/>
                  <w:marBottom w:val="0"/>
                  <w:divBdr>
                    <w:top w:val="none" w:sz="0" w:space="0" w:color="auto"/>
                    <w:left w:val="none" w:sz="0" w:space="0" w:color="auto"/>
                    <w:bottom w:val="none" w:sz="0" w:space="0" w:color="auto"/>
                    <w:right w:val="none" w:sz="0" w:space="0" w:color="auto"/>
                  </w:divBdr>
                  <w:divsChild>
                    <w:div w:id="132677312">
                      <w:marLeft w:val="0"/>
                      <w:marRight w:val="0"/>
                      <w:marTop w:val="0"/>
                      <w:marBottom w:val="0"/>
                      <w:divBdr>
                        <w:top w:val="none" w:sz="0" w:space="0" w:color="auto"/>
                        <w:left w:val="none" w:sz="0" w:space="0" w:color="auto"/>
                        <w:bottom w:val="none" w:sz="0" w:space="0" w:color="auto"/>
                        <w:right w:val="none" w:sz="0" w:space="0" w:color="auto"/>
                      </w:divBdr>
                      <w:divsChild>
                        <w:div w:id="1217668379">
                          <w:marLeft w:val="0"/>
                          <w:marRight w:val="0"/>
                          <w:marTop w:val="0"/>
                          <w:marBottom w:val="0"/>
                          <w:divBdr>
                            <w:top w:val="none" w:sz="0" w:space="0" w:color="auto"/>
                            <w:left w:val="none" w:sz="0" w:space="0" w:color="auto"/>
                            <w:bottom w:val="none" w:sz="0" w:space="0" w:color="auto"/>
                            <w:right w:val="none" w:sz="0" w:space="0" w:color="auto"/>
                          </w:divBdr>
                          <w:divsChild>
                            <w:div w:id="17061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459648">
      <w:bodyDiv w:val="1"/>
      <w:marLeft w:val="0"/>
      <w:marRight w:val="0"/>
      <w:marTop w:val="0"/>
      <w:marBottom w:val="0"/>
      <w:divBdr>
        <w:top w:val="none" w:sz="0" w:space="0" w:color="auto"/>
        <w:left w:val="none" w:sz="0" w:space="0" w:color="auto"/>
        <w:bottom w:val="none" w:sz="0" w:space="0" w:color="auto"/>
        <w:right w:val="none" w:sz="0" w:space="0" w:color="auto"/>
      </w:divBdr>
    </w:div>
    <w:div w:id="671299953">
      <w:bodyDiv w:val="1"/>
      <w:marLeft w:val="0"/>
      <w:marRight w:val="0"/>
      <w:marTop w:val="0"/>
      <w:marBottom w:val="0"/>
      <w:divBdr>
        <w:top w:val="none" w:sz="0" w:space="0" w:color="auto"/>
        <w:left w:val="none" w:sz="0" w:space="0" w:color="auto"/>
        <w:bottom w:val="none" w:sz="0" w:space="0" w:color="auto"/>
        <w:right w:val="none" w:sz="0" w:space="0" w:color="auto"/>
      </w:divBdr>
    </w:div>
    <w:div w:id="673649927">
      <w:bodyDiv w:val="1"/>
      <w:marLeft w:val="0"/>
      <w:marRight w:val="0"/>
      <w:marTop w:val="0"/>
      <w:marBottom w:val="0"/>
      <w:divBdr>
        <w:top w:val="none" w:sz="0" w:space="0" w:color="auto"/>
        <w:left w:val="none" w:sz="0" w:space="0" w:color="auto"/>
        <w:bottom w:val="none" w:sz="0" w:space="0" w:color="auto"/>
        <w:right w:val="none" w:sz="0" w:space="0" w:color="auto"/>
      </w:divBdr>
    </w:div>
    <w:div w:id="673803795">
      <w:bodyDiv w:val="1"/>
      <w:marLeft w:val="0"/>
      <w:marRight w:val="0"/>
      <w:marTop w:val="0"/>
      <w:marBottom w:val="0"/>
      <w:divBdr>
        <w:top w:val="none" w:sz="0" w:space="0" w:color="auto"/>
        <w:left w:val="none" w:sz="0" w:space="0" w:color="auto"/>
        <w:bottom w:val="none" w:sz="0" w:space="0" w:color="auto"/>
        <w:right w:val="none" w:sz="0" w:space="0" w:color="auto"/>
      </w:divBdr>
    </w:div>
    <w:div w:id="735781574">
      <w:bodyDiv w:val="1"/>
      <w:marLeft w:val="0"/>
      <w:marRight w:val="0"/>
      <w:marTop w:val="0"/>
      <w:marBottom w:val="0"/>
      <w:divBdr>
        <w:top w:val="none" w:sz="0" w:space="0" w:color="auto"/>
        <w:left w:val="none" w:sz="0" w:space="0" w:color="auto"/>
        <w:bottom w:val="none" w:sz="0" w:space="0" w:color="auto"/>
        <w:right w:val="none" w:sz="0" w:space="0" w:color="auto"/>
      </w:divBdr>
    </w:div>
    <w:div w:id="737825897">
      <w:bodyDiv w:val="1"/>
      <w:marLeft w:val="0"/>
      <w:marRight w:val="0"/>
      <w:marTop w:val="0"/>
      <w:marBottom w:val="0"/>
      <w:divBdr>
        <w:top w:val="none" w:sz="0" w:space="0" w:color="auto"/>
        <w:left w:val="none" w:sz="0" w:space="0" w:color="auto"/>
        <w:bottom w:val="none" w:sz="0" w:space="0" w:color="auto"/>
        <w:right w:val="none" w:sz="0" w:space="0" w:color="auto"/>
      </w:divBdr>
    </w:div>
    <w:div w:id="740950074">
      <w:bodyDiv w:val="1"/>
      <w:marLeft w:val="0"/>
      <w:marRight w:val="0"/>
      <w:marTop w:val="0"/>
      <w:marBottom w:val="0"/>
      <w:divBdr>
        <w:top w:val="none" w:sz="0" w:space="0" w:color="auto"/>
        <w:left w:val="none" w:sz="0" w:space="0" w:color="auto"/>
        <w:bottom w:val="none" w:sz="0" w:space="0" w:color="auto"/>
        <w:right w:val="none" w:sz="0" w:space="0" w:color="auto"/>
      </w:divBdr>
      <w:divsChild>
        <w:div w:id="778140818">
          <w:marLeft w:val="0"/>
          <w:marRight w:val="0"/>
          <w:marTop w:val="0"/>
          <w:marBottom w:val="0"/>
          <w:divBdr>
            <w:top w:val="none" w:sz="0" w:space="0" w:color="auto"/>
            <w:left w:val="none" w:sz="0" w:space="0" w:color="auto"/>
            <w:bottom w:val="none" w:sz="0" w:space="0" w:color="auto"/>
            <w:right w:val="none" w:sz="0" w:space="0" w:color="auto"/>
          </w:divBdr>
          <w:divsChild>
            <w:div w:id="453985246">
              <w:marLeft w:val="0"/>
              <w:marRight w:val="0"/>
              <w:marTop w:val="0"/>
              <w:marBottom w:val="0"/>
              <w:divBdr>
                <w:top w:val="none" w:sz="0" w:space="0" w:color="auto"/>
                <w:left w:val="none" w:sz="0" w:space="0" w:color="auto"/>
                <w:bottom w:val="none" w:sz="0" w:space="0" w:color="auto"/>
                <w:right w:val="none" w:sz="0" w:space="0" w:color="auto"/>
              </w:divBdr>
              <w:divsChild>
                <w:div w:id="54934726">
                  <w:marLeft w:val="0"/>
                  <w:marRight w:val="0"/>
                  <w:marTop w:val="0"/>
                  <w:marBottom w:val="0"/>
                  <w:divBdr>
                    <w:top w:val="none" w:sz="0" w:space="0" w:color="auto"/>
                    <w:left w:val="none" w:sz="0" w:space="0" w:color="auto"/>
                    <w:bottom w:val="none" w:sz="0" w:space="0" w:color="auto"/>
                    <w:right w:val="none" w:sz="0" w:space="0" w:color="auto"/>
                  </w:divBdr>
                  <w:divsChild>
                    <w:div w:id="1904834502">
                      <w:marLeft w:val="0"/>
                      <w:marRight w:val="0"/>
                      <w:marTop w:val="0"/>
                      <w:marBottom w:val="0"/>
                      <w:divBdr>
                        <w:top w:val="none" w:sz="0" w:space="0" w:color="auto"/>
                        <w:left w:val="none" w:sz="0" w:space="0" w:color="auto"/>
                        <w:bottom w:val="none" w:sz="0" w:space="0" w:color="auto"/>
                        <w:right w:val="none" w:sz="0" w:space="0" w:color="auto"/>
                      </w:divBdr>
                      <w:divsChild>
                        <w:div w:id="802380736">
                          <w:marLeft w:val="0"/>
                          <w:marRight w:val="0"/>
                          <w:marTop w:val="0"/>
                          <w:marBottom w:val="0"/>
                          <w:divBdr>
                            <w:top w:val="none" w:sz="0" w:space="0" w:color="auto"/>
                            <w:left w:val="none" w:sz="0" w:space="0" w:color="auto"/>
                            <w:bottom w:val="none" w:sz="0" w:space="0" w:color="auto"/>
                            <w:right w:val="none" w:sz="0" w:space="0" w:color="auto"/>
                          </w:divBdr>
                          <w:divsChild>
                            <w:div w:id="17102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327515">
      <w:bodyDiv w:val="1"/>
      <w:marLeft w:val="0"/>
      <w:marRight w:val="0"/>
      <w:marTop w:val="0"/>
      <w:marBottom w:val="0"/>
      <w:divBdr>
        <w:top w:val="none" w:sz="0" w:space="0" w:color="auto"/>
        <w:left w:val="none" w:sz="0" w:space="0" w:color="auto"/>
        <w:bottom w:val="none" w:sz="0" w:space="0" w:color="auto"/>
        <w:right w:val="none" w:sz="0" w:space="0" w:color="auto"/>
      </w:divBdr>
    </w:div>
    <w:div w:id="759911414">
      <w:bodyDiv w:val="1"/>
      <w:marLeft w:val="0"/>
      <w:marRight w:val="0"/>
      <w:marTop w:val="0"/>
      <w:marBottom w:val="0"/>
      <w:divBdr>
        <w:top w:val="none" w:sz="0" w:space="0" w:color="auto"/>
        <w:left w:val="none" w:sz="0" w:space="0" w:color="auto"/>
        <w:bottom w:val="none" w:sz="0" w:space="0" w:color="auto"/>
        <w:right w:val="none" w:sz="0" w:space="0" w:color="auto"/>
      </w:divBdr>
    </w:div>
    <w:div w:id="790782232">
      <w:bodyDiv w:val="1"/>
      <w:marLeft w:val="0"/>
      <w:marRight w:val="0"/>
      <w:marTop w:val="0"/>
      <w:marBottom w:val="0"/>
      <w:divBdr>
        <w:top w:val="none" w:sz="0" w:space="0" w:color="auto"/>
        <w:left w:val="none" w:sz="0" w:space="0" w:color="auto"/>
        <w:bottom w:val="none" w:sz="0" w:space="0" w:color="auto"/>
        <w:right w:val="none" w:sz="0" w:space="0" w:color="auto"/>
      </w:divBdr>
    </w:div>
    <w:div w:id="829250369">
      <w:bodyDiv w:val="1"/>
      <w:marLeft w:val="0"/>
      <w:marRight w:val="0"/>
      <w:marTop w:val="0"/>
      <w:marBottom w:val="0"/>
      <w:divBdr>
        <w:top w:val="none" w:sz="0" w:space="0" w:color="auto"/>
        <w:left w:val="none" w:sz="0" w:space="0" w:color="auto"/>
        <w:bottom w:val="none" w:sz="0" w:space="0" w:color="auto"/>
        <w:right w:val="none" w:sz="0" w:space="0" w:color="auto"/>
      </w:divBdr>
    </w:div>
    <w:div w:id="836263318">
      <w:bodyDiv w:val="1"/>
      <w:marLeft w:val="0"/>
      <w:marRight w:val="0"/>
      <w:marTop w:val="0"/>
      <w:marBottom w:val="0"/>
      <w:divBdr>
        <w:top w:val="none" w:sz="0" w:space="0" w:color="auto"/>
        <w:left w:val="none" w:sz="0" w:space="0" w:color="auto"/>
        <w:bottom w:val="none" w:sz="0" w:space="0" w:color="auto"/>
        <w:right w:val="none" w:sz="0" w:space="0" w:color="auto"/>
      </w:divBdr>
      <w:divsChild>
        <w:div w:id="1858423824">
          <w:marLeft w:val="0"/>
          <w:marRight w:val="0"/>
          <w:marTop w:val="0"/>
          <w:marBottom w:val="0"/>
          <w:divBdr>
            <w:top w:val="none" w:sz="0" w:space="0" w:color="auto"/>
            <w:left w:val="none" w:sz="0" w:space="0" w:color="auto"/>
            <w:bottom w:val="none" w:sz="0" w:space="0" w:color="auto"/>
            <w:right w:val="none" w:sz="0" w:space="0" w:color="auto"/>
          </w:divBdr>
          <w:divsChild>
            <w:div w:id="1659577966">
              <w:marLeft w:val="0"/>
              <w:marRight w:val="0"/>
              <w:marTop w:val="0"/>
              <w:marBottom w:val="0"/>
              <w:divBdr>
                <w:top w:val="none" w:sz="0" w:space="0" w:color="auto"/>
                <w:left w:val="none" w:sz="0" w:space="0" w:color="auto"/>
                <w:bottom w:val="none" w:sz="0" w:space="0" w:color="auto"/>
                <w:right w:val="none" w:sz="0" w:space="0" w:color="auto"/>
              </w:divBdr>
              <w:divsChild>
                <w:div w:id="1171330999">
                  <w:marLeft w:val="0"/>
                  <w:marRight w:val="0"/>
                  <w:marTop w:val="0"/>
                  <w:marBottom w:val="0"/>
                  <w:divBdr>
                    <w:top w:val="none" w:sz="0" w:space="0" w:color="auto"/>
                    <w:left w:val="none" w:sz="0" w:space="0" w:color="auto"/>
                    <w:bottom w:val="none" w:sz="0" w:space="0" w:color="auto"/>
                    <w:right w:val="none" w:sz="0" w:space="0" w:color="auto"/>
                  </w:divBdr>
                  <w:divsChild>
                    <w:div w:id="1329140219">
                      <w:marLeft w:val="0"/>
                      <w:marRight w:val="0"/>
                      <w:marTop w:val="0"/>
                      <w:marBottom w:val="0"/>
                      <w:divBdr>
                        <w:top w:val="none" w:sz="0" w:space="0" w:color="auto"/>
                        <w:left w:val="none" w:sz="0" w:space="0" w:color="auto"/>
                        <w:bottom w:val="none" w:sz="0" w:space="0" w:color="auto"/>
                        <w:right w:val="none" w:sz="0" w:space="0" w:color="auto"/>
                      </w:divBdr>
                      <w:divsChild>
                        <w:div w:id="1010831790">
                          <w:marLeft w:val="0"/>
                          <w:marRight w:val="0"/>
                          <w:marTop w:val="0"/>
                          <w:marBottom w:val="0"/>
                          <w:divBdr>
                            <w:top w:val="none" w:sz="0" w:space="0" w:color="auto"/>
                            <w:left w:val="none" w:sz="0" w:space="0" w:color="auto"/>
                            <w:bottom w:val="none" w:sz="0" w:space="0" w:color="auto"/>
                            <w:right w:val="none" w:sz="0" w:space="0" w:color="auto"/>
                          </w:divBdr>
                          <w:divsChild>
                            <w:div w:id="6685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735797">
      <w:bodyDiv w:val="1"/>
      <w:marLeft w:val="0"/>
      <w:marRight w:val="0"/>
      <w:marTop w:val="0"/>
      <w:marBottom w:val="0"/>
      <w:divBdr>
        <w:top w:val="none" w:sz="0" w:space="0" w:color="auto"/>
        <w:left w:val="none" w:sz="0" w:space="0" w:color="auto"/>
        <w:bottom w:val="none" w:sz="0" w:space="0" w:color="auto"/>
        <w:right w:val="none" w:sz="0" w:space="0" w:color="auto"/>
      </w:divBdr>
      <w:divsChild>
        <w:div w:id="1624917869">
          <w:marLeft w:val="0"/>
          <w:marRight w:val="0"/>
          <w:marTop w:val="0"/>
          <w:marBottom w:val="0"/>
          <w:divBdr>
            <w:top w:val="none" w:sz="0" w:space="0" w:color="auto"/>
            <w:left w:val="none" w:sz="0" w:space="0" w:color="auto"/>
            <w:bottom w:val="none" w:sz="0" w:space="0" w:color="auto"/>
            <w:right w:val="none" w:sz="0" w:space="0" w:color="auto"/>
          </w:divBdr>
          <w:divsChild>
            <w:div w:id="1800342471">
              <w:marLeft w:val="0"/>
              <w:marRight w:val="0"/>
              <w:marTop w:val="0"/>
              <w:marBottom w:val="0"/>
              <w:divBdr>
                <w:top w:val="none" w:sz="0" w:space="0" w:color="auto"/>
                <w:left w:val="none" w:sz="0" w:space="0" w:color="auto"/>
                <w:bottom w:val="none" w:sz="0" w:space="0" w:color="auto"/>
                <w:right w:val="none" w:sz="0" w:space="0" w:color="auto"/>
              </w:divBdr>
              <w:divsChild>
                <w:div w:id="598031417">
                  <w:marLeft w:val="0"/>
                  <w:marRight w:val="0"/>
                  <w:marTop w:val="0"/>
                  <w:marBottom w:val="0"/>
                  <w:divBdr>
                    <w:top w:val="none" w:sz="0" w:space="0" w:color="auto"/>
                    <w:left w:val="none" w:sz="0" w:space="0" w:color="auto"/>
                    <w:bottom w:val="none" w:sz="0" w:space="0" w:color="auto"/>
                    <w:right w:val="none" w:sz="0" w:space="0" w:color="auto"/>
                  </w:divBdr>
                  <w:divsChild>
                    <w:div w:id="651907502">
                      <w:marLeft w:val="0"/>
                      <w:marRight w:val="0"/>
                      <w:marTop w:val="0"/>
                      <w:marBottom w:val="0"/>
                      <w:divBdr>
                        <w:top w:val="none" w:sz="0" w:space="0" w:color="auto"/>
                        <w:left w:val="none" w:sz="0" w:space="0" w:color="auto"/>
                        <w:bottom w:val="none" w:sz="0" w:space="0" w:color="auto"/>
                        <w:right w:val="none" w:sz="0" w:space="0" w:color="auto"/>
                      </w:divBdr>
                      <w:divsChild>
                        <w:div w:id="1718817687">
                          <w:marLeft w:val="0"/>
                          <w:marRight w:val="0"/>
                          <w:marTop w:val="0"/>
                          <w:marBottom w:val="0"/>
                          <w:divBdr>
                            <w:top w:val="none" w:sz="0" w:space="0" w:color="auto"/>
                            <w:left w:val="none" w:sz="0" w:space="0" w:color="auto"/>
                            <w:bottom w:val="none" w:sz="0" w:space="0" w:color="auto"/>
                            <w:right w:val="none" w:sz="0" w:space="0" w:color="auto"/>
                          </w:divBdr>
                          <w:divsChild>
                            <w:div w:id="97687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985559">
      <w:bodyDiv w:val="1"/>
      <w:marLeft w:val="0"/>
      <w:marRight w:val="0"/>
      <w:marTop w:val="0"/>
      <w:marBottom w:val="0"/>
      <w:divBdr>
        <w:top w:val="none" w:sz="0" w:space="0" w:color="auto"/>
        <w:left w:val="none" w:sz="0" w:space="0" w:color="auto"/>
        <w:bottom w:val="none" w:sz="0" w:space="0" w:color="auto"/>
        <w:right w:val="none" w:sz="0" w:space="0" w:color="auto"/>
      </w:divBdr>
    </w:div>
    <w:div w:id="958291997">
      <w:bodyDiv w:val="1"/>
      <w:marLeft w:val="0"/>
      <w:marRight w:val="0"/>
      <w:marTop w:val="0"/>
      <w:marBottom w:val="0"/>
      <w:divBdr>
        <w:top w:val="none" w:sz="0" w:space="0" w:color="auto"/>
        <w:left w:val="none" w:sz="0" w:space="0" w:color="auto"/>
        <w:bottom w:val="none" w:sz="0" w:space="0" w:color="auto"/>
        <w:right w:val="none" w:sz="0" w:space="0" w:color="auto"/>
      </w:divBdr>
    </w:div>
    <w:div w:id="964850816">
      <w:bodyDiv w:val="1"/>
      <w:marLeft w:val="0"/>
      <w:marRight w:val="0"/>
      <w:marTop w:val="0"/>
      <w:marBottom w:val="0"/>
      <w:divBdr>
        <w:top w:val="none" w:sz="0" w:space="0" w:color="auto"/>
        <w:left w:val="none" w:sz="0" w:space="0" w:color="auto"/>
        <w:bottom w:val="none" w:sz="0" w:space="0" w:color="auto"/>
        <w:right w:val="none" w:sz="0" w:space="0" w:color="auto"/>
      </w:divBdr>
      <w:divsChild>
        <w:div w:id="1361858614">
          <w:marLeft w:val="0"/>
          <w:marRight w:val="0"/>
          <w:marTop w:val="0"/>
          <w:marBottom w:val="0"/>
          <w:divBdr>
            <w:top w:val="none" w:sz="0" w:space="0" w:color="auto"/>
            <w:left w:val="none" w:sz="0" w:space="0" w:color="auto"/>
            <w:bottom w:val="none" w:sz="0" w:space="0" w:color="auto"/>
            <w:right w:val="none" w:sz="0" w:space="0" w:color="auto"/>
          </w:divBdr>
          <w:divsChild>
            <w:div w:id="684133579">
              <w:marLeft w:val="0"/>
              <w:marRight w:val="0"/>
              <w:marTop w:val="0"/>
              <w:marBottom w:val="0"/>
              <w:divBdr>
                <w:top w:val="none" w:sz="0" w:space="0" w:color="auto"/>
                <w:left w:val="none" w:sz="0" w:space="0" w:color="auto"/>
                <w:bottom w:val="none" w:sz="0" w:space="0" w:color="auto"/>
                <w:right w:val="none" w:sz="0" w:space="0" w:color="auto"/>
              </w:divBdr>
              <w:divsChild>
                <w:div w:id="524251548">
                  <w:marLeft w:val="0"/>
                  <w:marRight w:val="0"/>
                  <w:marTop w:val="0"/>
                  <w:marBottom w:val="0"/>
                  <w:divBdr>
                    <w:top w:val="none" w:sz="0" w:space="0" w:color="auto"/>
                    <w:left w:val="none" w:sz="0" w:space="0" w:color="auto"/>
                    <w:bottom w:val="none" w:sz="0" w:space="0" w:color="auto"/>
                    <w:right w:val="none" w:sz="0" w:space="0" w:color="auto"/>
                  </w:divBdr>
                  <w:divsChild>
                    <w:div w:id="546651321">
                      <w:marLeft w:val="0"/>
                      <w:marRight w:val="0"/>
                      <w:marTop w:val="0"/>
                      <w:marBottom w:val="0"/>
                      <w:divBdr>
                        <w:top w:val="none" w:sz="0" w:space="0" w:color="auto"/>
                        <w:left w:val="none" w:sz="0" w:space="0" w:color="auto"/>
                        <w:bottom w:val="none" w:sz="0" w:space="0" w:color="auto"/>
                        <w:right w:val="none" w:sz="0" w:space="0" w:color="auto"/>
                      </w:divBdr>
                      <w:divsChild>
                        <w:div w:id="560218958">
                          <w:marLeft w:val="0"/>
                          <w:marRight w:val="0"/>
                          <w:marTop w:val="0"/>
                          <w:marBottom w:val="0"/>
                          <w:divBdr>
                            <w:top w:val="none" w:sz="0" w:space="0" w:color="auto"/>
                            <w:left w:val="none" w:sz="0" w:space="0" w:color="auto"/>
                            <w:bottom w:val="none" w:sz="0" w:space="0" w:color="auto"/>
                            <w:right w:val="none" w:sz="0" w:space="0" w:color="auto"/>
                          </w:divBdr>
                          <w:divsChild>
                            <w:div w:id="13045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8903844">
      <w:bodyDiv w:val="1"/>
      <w:marLeft w:val="0"/>
      <w:marRight w:val="0"/>
      <w:marTop w:val="0"/>
      <w:marBottom w:val="0"/>
      <w:divBdr>
        <w:top w:val="none" w:sz="0" w:space="0" w:color="auto"/>
        <w:left w:val="none" w:sz="0" w:space="0" w:color="auto"/>
        <w:bottom w:val="none" w:sz="0" w:space="0" w:color="auto"/>
        <w:right w:val="none" w:sz="0" w:space="0" w:color="auto"/>
      </w:divBdr>
    </w:div>
    <w:div w:id="975992884">
      <w:bodyDiv w:val="1"/>
      <w:marLeft w:val="0"/>
      <w:marRight w:val="0"/>
      <w:marTop w:val="0"/>
      <w:marBottom w:val="0"/>
      <w:divBdr>
        <w:top w:val="none" w:sz="0" w:space="0" w:color="auto"/>
        <w:left w:val="none" w:sz="0" w:space="0" w:color="auto"/>
        <w:bottom w:val="none" w:sz="0" w:space="0" w:color="auto"/>
        <w:right w:val="none" w:sz="0" w:space="0" w:color="auto"/>
      </w:divBdr>
    </w:div>
    <w:div w:id="982974734">
      <w:bodyDiv w:val="1"/>
      <w:marLeft w:val="0"/>
      <w:marRight w:val="0"/>
      <w:marTop w:val="0"/>
      <w:marBottom w:val="0"/>
      <w:divBdr>
        <w:top w:val="none" w:sz="0" w:space="0" w:color="auto"/>
        <w:left w:val="none" w:sz="0" w:space="0" w:color="auto"/>
        <w:bottom w:val="none" w:sz="0" w:space="0" w:color="auto"/>
        <w:right w:val="none" w:sz="0" w:space="0" w:color="auto"/>
      </w:divBdr>
      <w:divsChild>
        <w:div w:id="1314676514">
          <w:marLeft w:val="0"/>
          <w:marRight w:val="0"/>
          <w:marTop w:val="0"/>
          <w:marBottom w:val="0"/>
          <w:divBdr>
            <w:top w:val="none" w:sz="0" w:space="0" w:color="auto"/>
            <w:left w:val="none" w:sz="0" w:space="0" w:color="auto"/>
            <w:bottom w:val="none" w:sz="0" w:space="0" w:color="auto"/>
            <w:right w:val="none" w:sz="0" w:space="0" w:color="auto"/>
          </w:divBdr>
          <w:divsChild>
            <w:div w:id="1361321711">
              <w:marLeft w:val="0"/>
              <w:marRight w:val="0"/>
              <w:marTop w:val="0"/>
              <w:marBottom w:val="0"/>
              <w:divBdr>
                <w:top w:val="none" w:sz="0" w:space="0" w:color="auto"/>
                <w:left w:val="none" w:sz="0" w:space="0" w:color="auto"/>
                <w:bottom w:val="none" w:sz="0" w:space="0" w:color="auto"/>
                <w:right w:val="none" w:sz="0" w:space="0" w:color="auto"/>
              </w:divBdr>
              <w:divsChild>
                <w:div w:id="446706293">
                  <w:marLeft w:val="0"/>
                  <w:marRight w:val="0"/>
                  <w:marTop w:val="0"/>
                  <w:marBottom w:val="0"/>
                  <w:divBdr>
                    <w:top w:val="none" w:sz="0" w:space="0" w:color="auto"/>
                    <w:left w:val="none" w:sz="0" w:space="0" w:color="auto"/>
                    <w:bottom w:val="none" w:sz="0" w:space="0" w:color="auto"/>
                    <w:right w:val="none" w:sz="0" w:space="0" w:color="auto"/>
                  </w:divBdr>
                  <w:divsChild>
                    <w:div w:id="575747170">
                      <w:marLeft w:val="0"/>
                      <w:marRight w:val="0"/>
                      <w:marTop w:val="0"/>
                      <w:marBottom w:val="0"/>
                      <w:divBdr>
                        <w:top w:val="none" w:sz="0" w:space="0" w:color="auto"/>
                        <w:left w:val="none" w:sz="0" w:space="0" w:color="auto"/>
                        <w:bottom w:val="none" w:sz="0" w:space="0" w:color="auto"/>
                        <w:right w:val="none" w:sz="0" w:space="0" w:color="auto"/>
                      </w:divBdr>
                      <w:divsChild>
                        <w:div w:id="2023048484">
                          <w:marLeft w:val="0"/>
                          <w:marRight w:val="0"/>
                          <w:marTop w:val="0"/>
                          <w:marBottom w:val="0"/>
                          <w:divBdr>
                            <w:top w:val="none" w:sz="0" w:space="0" w:color="auto"/>
                            <w:left w:val="none" w:sz="0" w:space="0" w:color="auto"/>
                            <w:bottom w:val="none" w:sz="0" w:space="0" w:color="auto"/>
                            <w:right w:val="none" w:sz="0" w:space="0" w:color="auto"/>
                          </w:divBdr>
                          <w:divsChild>
                            <w:div w:id="205221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737019">
      <w:bodyDiv w:val="1"/>
      <w:marLeft w:val="0"/>
      <w:marRight w:val="0"/>
      <w:marTop w:val="0"/>
      <w:marBottom w:val="0"/>
      <w:divBdr>
        <w:top w:val="none" w:sz="0" w:space="0" w:color="auto"/>
        <w:left w:val="none" w:sz="0" w:space="0" w:color="auto"/>
        <w:bottom w:val="none" w:sz="0" w:space="0" w:color="auto"/>
        <w:right w:val="none" w:sz="0" w:space="0" w:color="auto"/>
      </w:divBdr>
      <w:divsChild>
        <w:div w:id="268976714">
          <w:marLeft w:val="0"/>
          <w:marRight w:val="0"/>
          <w:marTop w:val="0"/>
          <w:marBottom w:val="0"/>
          <w:divBdr>
            <w:top w:val="none" w:sz="0" w:space="0" w:color="auto"/>
            <w:left w:val="none" w:sz="0" w:space="0" w:color="auto"/>
            <w:bottom w:val="none" w:sz="0" w:space="0" w:color="auto"/>
            <w:right w:val="none" w:sz="0" w:space="0" w:color="auto"/>
          </w:divBdr>
          <w:divsChild>
            <w:div w:id="83575209">
              <w:marLeft w:val="0"/>
              <w:marRight w:val="0"/>
              <w:marTop w:val="0"/>
              <w:marBottom w:val="0"/>
              <w:divBdr>
                <w:top w:val="none" w:sz="0" w:space="0" w:color="auto"/>
                <w:left w:val="none" w:sz="0" w:space="0" w:color="auto"/>
                <w:bottom w:val="none" w:sz="0" w:space="0" w:color="auto"/>
                <w:right w:val="none" w:sz="0" w:space="0" w:color="auto"/>
              </w:divBdr>
              <w:divsChild>
                <w:div w:id="2006783188">
                  <w:marLeft w:val="0"/>
                  <w:marRight w:val="0"/>
                  <w:marTop w:val="0"/>
                  <w:marBottom w:val="0"/>
                  <w:divBdr>
                    <w:top w:val="none" w:sz="0" w:space="0" w:color="auto"/>
                    <w:left w:val="none" w:sz="0" w:space="0" w:color="auto"/>
                    <w:bottom w:val="none" w:sz="0" w:space="0" w:color="auto"/>
                    <w:right w:val="none" w:sz="0" w:space="0" w:color="auto"/>
                  </w:divBdr>
                  <w:divsChild>
                    <w:div w:id="1025013444">
                      <w:marLeft w:val="0"/>
                      <w:marRight w:val="0"/>
                      <w:marTop w:val="0"/>
                      <w:marBottom w:val="0"/>
                      <w:divBdr>
                        <w:top w:val="none" w:sz="0" w:space="0" w:color="auto"/>
                        <w:left w:val="none" w:sz="0" w:space="0" w:color="auto"/>
                        <w:bottom w:val="none" w:sz="0" w:space="0" w:color="auto"/>
                        <w:right w:val="none" w:sz="0" w:space="0" w:color="auto"/>
                      </w:divBdr>
                      <w:divsChild>
                        <w:div w:id="781463904">
                          <w:marLeft w:val="0"/>
                          <w:marRight w:val="0"/>
                          <w:marTop w:val="0"/>
                          <w:marBottom w:val="0"/>
                          <w:divBdr>
                            <w:top w:val="none" w:sz="0" w:space="0" w:color="auto"/>
                            <w:left w:val="none" w:sz="0" w:space="0" w:color="auto"/>
                            <w:bottom w:val="none" w:sz="0" w:space="0" w:color="auto"/>
                            <w:right w:val="none" w:sz="0" w:space="0" w:color="auto"/>
                          </w:divBdr>
                          <w:divsChild>
                            <w:div w:id="510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2127919">
      <w:bodyDiv w:val="1"/>
      <w:marLeft w:val="0"/>
      <w:marRight w:val="0"/>
      <w:marTop w:val="0"/>
      <w:marBottom w:val="0"/>
      <w:divBdr>
        <w:top w:val="none" w:sz="0" w:space="0" w:color="auto"/>
        <w:left w:val="none" w:sz="0" w:space="0" w:color="auto"/>
        <w:bottom w:val="none" w:sz="0" w:space="0" w:color="auto"/>
        <w:right w:val="none" w:sz="0" w:space="0" w:color="auto"/>
      </w:divBdr>
    </w:div>
    <w:div w:id="1057171729">
      <w:bodyDiv w:val="1"/>
      <w:marLeft w:val="0"/>
      <w:marRight w:val="0"/>
      <w:marTop w:val="0"/>
      <w:marBottom w:val="0"/>
      <w:divBdr>
        <w:top w:val="none" w:sz="0" w:space="0" w:color="auto"/>
        <w:left w:val="none" w:sz="0" w:space="0" w:color="auto"/>
        <w:bottom w:val="none" w:sz="0" w:space="0" w:color="auto"/>
        <w:right w:val="none" w:sz="0" w:space="0" w:color="auto"/>
      </w:divBdr>
    </w:div>
    <w:div w:id="1057507429">
      <w:bodyDiv w:val="1"/>
      <w:marLeft w:val="0"/>
      <w:marRight w:val="0"/>
      <w:marTop w:val="0"/>
      <w:marBottom w:val="0"/>
      <w:divBdr>
        <w:top w:val="none" w:sz="0" w:space="0" w:color="auto"/>
        <w:left w:val="none" w:sz="0" w:space="0" w:color="auto"/>
        <w:bottom w:val="none" w:sz="0" w:space="0" w:color="auto"/>
        <w:right w:val="none" w:sz="0" w:space="0" w:color="auto"/>
      </w:divBdr>
    </w:div>
    <w:div w:id="1072580676">
      <w:bodyDiv w:val="1"/>
      <w:marLeft w:val="0"/>
      <w:marRight w:val="0"/>
      <w:marTop w:val="0"/>
      <w:marBottom w:val="0"/>
      <w:divBdr>
        <w:top w:val="none" w:sz="0" w:space="0" w:color="auto"/>
        <w:left w:val="none" w:sz="0" w:space="0" w:color="auto"/>
        <w:bottom w:val="none" w:sz="0" w:space="0" w:color="auto"/>
        <w:right w:val="none" w:sz="0" w:space="0" w:color="auto"/>
      </w:divBdr>
    </w:div>
    <w:div w:id="1102382799">
      <w:bodyDiv w:val="1"/>
      <w:marLeft w:val="0"/>
      <w:marRight w:val="0"/>
      <w:marTop w:val="0"/>
      <w:marBottom w:val="0"/>
      <w:divBdr>
        <w:top w:val="none" w:sz="0" w:space="0" w:color="auto"/>
        <w:left w:val="none" w:sz="0" w:space="0" w:color="auto"/>
        <w:bottom w:val="none" w:sz="0" w:space="0" w:color="auto"/>
        <w:right w:val="none" w:sz="0" w:space="0" w:color="auto"/>
      </w:divBdr>
    </w:div>
    <w:div w:id="1108818205">
      <w:bodyDiv w:val="1"/>
      <w:marLeft w:val="0"/>
      <w:marRight w:val="0"/>
      <w:marTop w:val="0"/>
      <w:marBottom w:val="0"/>
      <w:divBdr>
        <w:top w:val="none" w:sz="0" w:space="0" w:color="auto"/>
        <w:left w:val="none" w:sz="0" w:space="0" w:color="auto"/>
        <w:bottom w:val="none" w:sz="0" w:space="0" w:color="auto"/>
        <w:right w:val="none" w:sz="0" w:space="0" w:color="auto"/>
      </w:divBdr>
    </w:div>
    <w:div w:id="1162237226">
      <w:bodyDiv w:val="1"/>
      <w:marLeft w:val="0"/>
      <w:marRight w:val="0"/>
      <w:marTop w:val="0"/>
      <w:marBottom w:val="0"/>
      <w:divBdr>
        <w:top w:val="none" w:sz="0" w:space="0" w:color="auto"/>
        <w:left w:val="none" w:sz="0" w:space="0" w:color="auto"/>
        <w:bottom w:val="none" w:sz="0" w:space="0" w:color="auto"/>
        <w:right w:val="none" w:sz="0" w:space="0" w:color="auto"/>
      </w:divBdr>
    </w:div>
    <w:div w:id="1213343515">
      <w:bodyDiv w:val="1"/>
      <w:marLeft w:val="0"/>
      <w:marRight w:val="0"/>
      <w:marTop w:val="0"/>
      <w:marBottom w:val="0"/>
      <w:divBdr>
        <w:top w:val="none" w:sz="0" w:space="0" w:color="auto"/>
        <w:left w:val="none" w:sz="0" w:space="0" w:color="auto"/>
        <w:bottom w:val="none" w:sz="0" w:space="0" w:color="auto"/>
        <w:right w:val="none" w:sz="0" w:space="0" w:color="auto"/>
      </w:divBdr>
    </w:div>
    <w:div w:id="1221018673">
      <w:bodyDiv w:val="1"/>
      <w:marLeft w:val="0"/>
      <w:marRight w:val="0"/>
      <w:marTop w:val="0"/>
      <w:marBottom w:val="0"/>
      <w:divBdr>
        <w:top w:val="none" w:sz="0" w:space="0" w:color="auto"/>
        <w:left w:val="none" w:sz="0" w:space="0" w:color="auto"/>
        <w:bottom w:val="none" w:sz="0" w:space="0" w:color="auto"/>
        <w:right w:val="none" w:sz="0" w:space="0" w:color="auto"/>
      </w:divBdr>
    </w:div>
    <w:div w:id="1253053335">
      <w:bodyDiv w:val="1"/>
      <w:marLeft w:val="0"/>
      <w:marRight w:val="0"/>
      <w:marTop w:val="0"/>
      <w:marBottom w:val="0"/>
      <w:divBdr>
        <w:top w:val="none" w:sz="0" w:space="0" w:color="auto"/>
        <w:left w:val="none" w:sz="0" w:space="0" w:color="auto"/>
        <w:bottom w:val="none" w:sz="0" w:space="0" w:color="auto"/>
        <w:right w:val="none" w:sz="0" w:space="0" w:color="auto"/>
      </w:divBdr>
    </w:div>
    <w:div w:id="1323045236">
      <w:bodyDiv w:val="1"/>
      <w:marLeft w:val="0"/>
      <w:marRight w:val="0"/>
      <w:marTop w:val="0"/>
      <w:marBottom w:val="0"/>
      <w:divBdr>
        <w:top w:val="none" w:sz="0" w:space="0" w:color="auto"/>
        <w:left w:val="none" w:sz="0" w:space="0" w:color="auto"/>
        <w:bottom w:val="none" w:sz="0" w:space="0" w:color="auto"/>
        <w:right w:val="none" w:sz="0" w:space="0" w:color="auto"/>
      </w:divBdr>
    </w:div>
    <w:div w:id="1333724064">
      <w:bodyDiv w:val="1"/>
      <w:marLeft w:val="0"/>
      <w:marRight w:val="0"/>
      <w:marTop w:val="0"/>
      <w:marBottom w:val="0"/>
      <w:divBdr>
        <w:top w:val="none" w:sz="0" w:space="0" w:color="auto"/>
        <w:left w:val="none" w:sz="0" w:space="0" w:color="auto"/>
        <w:bottom w:val="none" w:sz="0" w:space="0" w:color="auto"/>
        <w:right w:val="none" w:sz="0" w:space="0" w:color="auto"/>
      </w:divBdr>
    </w:div>
    <w:div w:id="1337610935">
      <w:bodyDiv w:val="1"/>
      <w:marLeft w:val="0"/>
      <w:marRight w:val="0"/>
      <w:marTop w:val="0"/>
      <w:marBottom w:val="0"/>
      <w:divBdr>
        <w:top w:val="none" w:sz="0" w:space="0" w:color="auto"/>
        <w:left w:val="none" w:sz="0" w:space="0" w:color="auto"/>
        <w:bottom w:val="none" w:sz="0" w:space="0" w:color="auto"/>
        <w:right w:val="none" w:sz="0" w:space="0" w:color="auto"/>
      </w:divBdr>
    </w:div>
    <w:div w:id="1371496371">
      <w:bodyDiv w:val="1"/>
      <w:marLeft w:val="0"/>
      <w:marRight w:val="0"/>
      <w:marTop w:val="0"/>
      <w:marBottom w:val="0"/>
      <w:divBdr>
        <w:top w:val="none" w:sz="0" w:space="0" w:color="auto"/>
        <w:left w:val="none" w:sz="0" w:space="0" w:color="auto"/>
        <w:bottom w:val="none" w:sz="0" w:space="0" w:color="auto"/>
        <w:right w:val="none" w:sz="0" w:space="0" w:color="auto"/>
      </w:divBdr>
    </w:div>
    <w:div w:id="1379818079">
      <w:bodyDiv w:val="1"/>
      <w:marLeft w:val="0"/>
      <w:marRight w:val="0"/>
      <w:marTop w:val="0"/>
      <w:marBottom w:val="0"/>
      <w:divBdr>
        <w:top w:val="none" w:sz="0" w:space="0" w:color="auto"/>
        <w:left w:val="none" w:sz="0" w:space="0" w:color="auto"/>
        <w:bottom w:val="none" w:sz="0" w:space="0" w:color="auto"/>
        <w:right w:val="none" w:sz="0" w:space="0" w:color="auto"/>
      </w:divBdr>
    </w:div>
    <w:div w:id="1386106170">
      <w:bodyDiv w:val="1"/>
      <w:marLeft w:val="0"/>
      <w:marRight w:val="0"/>
      <w:marTop w:val="0"/>
      <w:marBottom w:val="0"/>
      <w:divBdr>
        <w:top w:val="none" w:sz="0" w:space="0" w:color="auto"/>
        <w:left w:val="none" w:sz="0" w:space="0" w:color="auto"/>
        <w:bottom w:val="none" w:sz="0" w:space="0" w:color="auto"/>
        <w:right w:val="none" w:sz="0" w:space="0" w:color="auto"/>
      </w:divBdr>
    </w:div>
    <w:div w:id="1391418290">
      <w:bodyDiv w:val="1"/>
      <w:marLeft w:val="0"/>
      <w:marRight w:val="0"/>
      <w:marTop w:val="0"/>
      <w:marBottom w:val="0"/>
      <w:divBdr>
        <w:top w:val="none" w:sz="0" w:space="0" w:color="auto"/>
        <w:left w:val="none" w:sz="0" w:space="0" w:color="auto"/>
        <w:bottom w:val="none" w:sz="0" w:space="0" w:color="auto"/>
        <w:right w:val="none" w:sz="0" w:space="0" w:color="auto"/>
      </w:divBdr>
    </w:div>
    <w:div w:id="1392847033">
      <w:bodyDiv w:val="1"/>
      <w:marLeft w:val="0"/>
      <w:marRight w:val="0"/>
      <w:marTop w:val="0"/>
      <w:marBottom w:val="0"/>
      <w:divBdr>
        <w:top w:val="none" w:sz="0" w:space="0" w:color="auto"/>
        <w:left w:val="none" w:sz="0" w:space="0" w:color="auto"/>
        <w:bottom w:val="none" w:sz="0" w:space="0" w:color="auto"/>
        <w:right w:val="none" w:sz="0" w:space="0" w:color="auto"/>
      </w:divBdr>
    </w:div>
    <w:div w:id="1406992557">
      <w:bodyDiv w:val="1"/>
      <w:marLeft w:val="0"/>
      <w:marRight w:val="0"/>
      <w:marTop w:val="0"/>
      <w:marBottom w:val="0"/>
      <w:divBdr>
        <w:top w:val="none" w:sz="0" w:space="0" w:color="auto"/>
        <w:left w:val="none" w:sz="0" w:space="0" w:color="auto"/>
        <w:bottom w:val="none" w:sz="0" w:space="0" w:color="auto"/>
        <w:right w:val="none" w:sz="0" w:space="0" w:color="auto"/>
      </w:divBdr>
    </w:div>
    <w:div w:id="1407410918">
      <w:bodyDiv w:val="1"/>
      <w:marLeft w:val="0"/>
      <w:marRight w:val="0"/>
      <w:marTop w:val="0"/>
      <w:marBottom w:val="0"/>
      <w:divBdr>
        <w:top w:val="none" w:sz="0" w:space="0" w:color="auto"/>
        <w:left w:val="none" w:sz="0" w:space="0" w:color="auto"/>
        <w:bottom w:val="none" w:sz="0" w:space="0" w:color="auto"/>
        <w:right w:val="none" w:sz="0" w:space="0" w:color="auto"/>
      </w:divBdr>
    </w:div>
    <w:div w:id="1414741992">
      <w:bodyDiv w:val="1"/>
      <w:marLeft w:val="0"/>
      <w:marRight w:val="0"/>
      <w:marTop w:val="0"/>
      <w:marBottom w:val="0"/>
      <w:divBdr>
        <w:top w:val="none" w:sz="0" w:space="0" w:color="auto"/>
        <w:left w:val="none" w:sz="0" w:space="0" w:color="auto"/>
        <w:bottom w:val="none" w:sz="0" w:space="0" w:color="auto"/>
        <w:right w:val="none" w:sz="0" w:space="0" w:color="auto"/>
      </w:divBdr>
    </w:div>
    <w:div w:id="1418209982">
      <w:bodyDiv w:val="1"/>
      <w:marLeft w:val="0"/>
      <w:marRight w:val="0"/>
      <w:marTop w:val="0"/>
      <w:marBottom w:val="0"/>
      <w:divBdr>
        <w:top w:val="none" w:sz="0" w:space="0" w:color="auto"/>
        <w:left w:val="none" w:sz="0" w:space="0" w:color="auto"/>
        <w:bottom w:val="none" w:sz="0" w:space="0" w:color="auto"/>
        <w:right w:val="none" w:sz="0" w:space="0" w:color="auto"/>
      </w:divBdr>
    </w:div>
    <w:div w:id="1432093871">
      <w:bodyDiv w:val="1"/>
      <w:marLeft w:val="0"/>
      <w:marRight w:val="0"/>
      <w:marTop w:val="0"/>
      <w:marBottom w:val="0"/>
      <w:divBdr>
        <w:top w:val="none" w:sz="0" w:space="0" w:color="auto"/>
        <w:left w:val="none" w:sz="0" w:space="0" w:color="auto"/>
        <w:bottom w:val="none" w:sz="0" w:space="0" w:color="auto"/>
        <w:right w:val="none" w:sz="0" w:space="0" w:color="auto"/>
      </w:divBdr>
    </w:div>
    <w:div w:id="1434864844">
      <w:bodyDiv w:val="1"/>
      <w:marLeft w:val="0"/>
      <w:marRight w:val="0"/>
      <w:marTop w:val="0"/>
      <w:marBottom w:val="0"/>
      <w:divBdr>
        <w:top w:val="none" w:sz="0" w:space="0" w:color="auto"/>
        <w:left w:val="none" w:sz="0" w:space="0" w:color="auto"/>
        <w:bottom w:val="none" w:sz="0" w:space="0" w:color="auto"/>
        <w:right w:val="none" w:sz="0" w:space="0" w:color="auto"/>
      </w:divBdr>
    </w:div>
    <w:div w:id="1546530170">
      <w:bodyDiv w:val="1"/>
      <w:marLeft w:val="0"/>
      <w:marRight w:val="0"/>
      <w:marTop w:val="0"/>
      <w:marBottom w:val="0"/>
      <w:divBdr>
        <w:top w:val="none" w:sz="0" w:space="0" w:color="auto"/>
        <w:left w:val="none" w:sz="0" w:space="0" w:color="auto"/>
        <w:bottom w:val="none" w:sz="0" w:space="0" w:color="auto"/>
        <w:right w:val="none" w:sz="0" w:space="0" w:color="auto"/>
      </w:divBdr>
      <w:divsChild>
        <w:div w:id="883518968">
          <w:marLeft w:val="0"/>
          <w:marRight w:val="0"/>
          <w:marTop w:val="0"/>
          <w:marBottom w:val="0"/>
          <w:divBdr>
            <w:top w:val="none" w:sz="0" w:space="0" w:color="auto"/>
            <w:left w:val="none" w:sz="0" w:space="0" w:color="auto"/>
            <w:bottom w:val="none" w:sz="0" w:space="0" w:color="auto"/>
            <w:right w:val="none" w:sz="0" w:space="0" w:color="auto"/>
          </w:divBdr>
          <w:divsChild>
            <w:div w:id="11474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6307">
      <w:bodyDiv w:val="1"/>
      <w:marLeft w:val="0"/>
      <w:marRight w:val="0"/>
      <w:marTop w:val="0"/>
      <w:marBottom w:val="0"/>
      <w:divBdr>
        <w:top w:val="none" w:sz="0" w:space="0" w:color="auto"/>
        <w:left w:val="none" w:sz="0" w:space="0" w:color="auto"/>
        <w:bottom w:val="none" w:sz="0" w:space="0" w:color="auto"/>
        <w:right w:val="none" w:sz="0" w:space="0" w:color="auto"/>
      </w:divBdr>
    </w:div>
    <w:div w:id="1572959332">
      <w:bodyDiv w:val="1"/>
      <w:marLeft w:val="0"/>
      <w:marRight w:val="0"/>
      <w:marTop w:val="0"/>
      <w:marBottom w:val="0"/>
      <w:divBdr>
        <w:top w:val="none" w:sz="0" w:space="0" w:color="auto"/>
        <w:left w:val="none" w:sz="0" w:space="0" w:color="auto"/>
        <w:bottom w:val="none" w:sz="0" w:space="0" w:color="auto"/>
        <w:right w:val="none" w:sz="0" w:space="0" w:color="auto"/>
      </w:divBdr>
    </w:div>
    <w:div w:id="1636721376">
      <w:bodyDiv w:val="1"/>
      <w:marLeft w:val="0"/>
      <w:marRight w:val="0"/>
      <w:marTop w:val="0"/>
      <w:marBottom w:val="0"/>
      <w:divBdr>
        <w:top w:val="none" w:sz="0" w:space="0" w:color="auto"/>
        <w:left w:val="none" w:sz="0" w:space="0" w:color="auto"/>
        <w:bottom w:val="none" w:sz="0" w:space="0" w:color="auto"/>
        <w:right w:val="none" w:sz="0" w:space="0" w:color="auto"/>
      </w:divBdr>
    </w:div>
    <w:div w:id="1670520132">
      <w:bodyDiv w:val="1"/>
      <w:marLeft w:val="0"/>
      <w:marRight w:val="0"/>
      <w:marTop w:val="0"/>
      <w:marBottom w:val="0"/>
      <w:divBdr>
        <w:top w:val="none" w:sz="0" w:space="0" w:color="auto"/>
        <w:left w:val="none" w:sz="0" w:space="0" w:color="auto"/>
        <w:bottom w:val="none" w:sz="0" w:space="0" w:color="auto"/>
        <w:right w:val="none" w:sz="0" w:space="0" w:color="auto"/>
      </w:divBdr>
    </w:div>
    <w:div w:id="1672903297">
      <w:bodyDiv w:val="1"/>
      <w:marLeft w:val="0"/>
      <w:marRight w:val="0"/>
      <w:marTop w:val="0"/>
      <w:marBottom w:val="0"/>
      <w:divBdr>
        <w:top w:val="none" w:sz="0" w:space="0" w:color="auto"/>
        <w:left w:val="none" w:sz="0" w:space="0" w:color="auto"/>
        <w:bottom w:val="none" w:sz="0" w:space="0" w:color="auto"/>
        <w:right w:val="none" w:sz="0" w:space="0" w:color="auto"/>
      </w:divBdr>
    </w:div>
    <w:div w:id="1694845492">
      <w:bodyDiv w:val="1"/>
      <w:marLeft w:val="0"/>
      <w:marRight w:val="0"/>
      <w:marTop w:val="0"/>
      <w:marBottom w:val="0"/>
      <w:divBdr>
        <w:top w:val="none" w:sz="0" w:space="0" w:color="auto"/>
        <w:left w:val="none" w:sz="0" w:space="0" w:color="auto"/>
        <w:bottom w:val="none" w:sz="0" w:space="0" w:color="auto"/>
        <w:right w:val="none" w:sz="0" w:space="0" w:color="auto"/>
      </w:divBdr>
    </w:div>
    <w:div w:id="1719695846">
      <w:bodyDiv w:val="1"/>
      <w:marLeft w:val="0"/>
      <w:marRight w:val="0"/>
      <w:marTop w:val="0"/>
      <w:marBottom w:val="0"/>
      <w:divBdr>
        <w:top w:val="none" w:sz="0" w:space="0" w:color="auto"/>
        <w:left w:val="none" w:sz="0" w:space="0" w:color="auto"/>
        <w:bottom w:val="none" w:sz="0" w:space="0" w:color="auto"/>
        <w:right w:val="none" w:sz="0" w:space="0" w:color="auto"/>
      </w:divBdr>
    </w:div>
    <w:div w:id="1726878121">
      <w:bodyDiv w:val="1"/>
      <w:marLeft w:val="0"/>
      <w:marRight w:val="0"/>
      <w:marTop w:val="0"/>
      <w:marBottom w:val="0"/>
      <w:divBdr>
        <w:top w:val="none" w:sz="0" w:space="0" w:color="auto"/>
        <w:left w:val="none" w:sz="0" w:space="0" w:color="auto"/>
        <w:bottom w:val="none" w:sz="0" w:space="0" w:color="auto"/>
        <w:right w:val="none" w:sz="0" w:space="0" w:color="auto"/>
      </w:divBdr>
    </w:div>
    <w:div w:id="1749496499">
      <w:bodyDiv w:val="1"/>
      <w:marLeft w:val="0"/>
      <w:marRight w:val="0"/>
      <w:marTop w:val="0"/>
      <w:marBottom w:val="0"/>
      <w:divBdr>
        <w:top w:val="none" w:sz="0" w:space="0" w:color="auto"/>
        <w:left w:val="none" w:sz="0" w:space="0" w:color="auto"/>
        <w:bottom w:val="none" w:sz="0" w:space="0" w:color="auto"/>
        <w:right w:val="none" w:sz="0" w:space="0" w:color="auto"/>
      </w:divBdr>
      <w:divsChild>
        <w:div w:id="968785411">
          <w:marLeft w:val="0"/>
          <w:marRight w:val="0"/>
          <w:marTop w:val="0"/>
          <w:marBottom w:val="0"/>
          <w:divBdr>
            <w:top w:val="none" w:sz="0" w:space="0" w:color="auto"/>
            <w:left w:val="none" w:sz="0" w:space="0" w:color="auto"/>
            <w:bottom w:val="none" w:sz="0" w:space="0" w:color="auto"/>
            <w:right w:val="none" w:sz="0" w:space="0" w:color="auto"/>
          </w:divBdr>
          <w:divsChild>
            <w:div w:id="1881740514">
              <w:marLeft w:val="0"/>
              <w:marRight w:val="0"/>
              <w:marTop w:val="0"/>
              <w:marBottom w:val="0"/>
              <w:divBdr>
                <w:top w:val="none" w:sz="0" w:space="0" w:color="auto"/>
                <w:left w:val="none" w:sz="0" w:space="0" w:color="auto"/>
                <w:bottom w:val="none" w:sz="0" w:space="0" w:color="auto"/>
                <w:right w:val="none" w:sz="0" w:space="0" w:color="auto"/>
              </w:divBdr>
              <w:divsChild>
                <w:div w:id="221989519">
                  <w:marLeft w:val="0"/>
                  <w:marRight w:val="0"/>
                  <w:marTop w:val="0"/>
                  <w:marBottom w:val="0"/>
                  <w:divBdr>
                    <w:top w:val="none" w:sz="0" w:space="0" w:color="auto"/>
                    <w:left w:val="none" w:sz="0" w:space="0" w:color="auto"/>
                    <w:bottom w:val="none" w:sz="0" w:space="0" w:color="auto"/>
                    <w:right w:val="none" w:sz="0" w:space="0" w:color="auto"/>
                  </w:divBdr>
                  <w:divsChild>
                    <w:div w:id="762602563">
                      <w:marLeft w:val="0"/>
                      <w:marRight w:val="0"/>
                      <w:marTop w:val="0"/>
                      <w:marBottom w:val="0"/>
                      <w:divBdr>
                        <w:top w:val="none" w:sz="0" w:space="0" w:color="auto"/>
                        <w:left w:val="none" w:sz="0" w:space="0" w:color="auto"/>
                        <w:bottom w:val="none" w:sz="0" w:space="0" w:color="auto"/>
                        <w:right w:val="none" w:sz="0" w:space="0" w:color="auto"/>
                      </w:divBdr>
                      <w:divsChild>
                        <w:div w:id="912276976">
                          <w:marLeft w:val="0"/>
                          <w:marRight w:val="0"/>
                          <w:marTop w:val="0"/>
                          <w:marBottom w:val="0"/>
                          <w:divBdr>
                            <w:top w:val="none" w:sz="0" w:space="0" w:color="auto"/>
                            <w:left w:val="none" w:sz="0" w:space="0" w:color="auto"/>
                            <w:bottom w:val="none" w:sz="0" w:space="0" w:color="auto"/>
                            <w:right w:val="none" w:sz="0" w:space="0" w:color="auto"/>
                          </w:divBdr>
                          <w:divsChild>
                            <w:div w:id="15742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4881691">
      <w:bodyDiv w:val="1"/>
      <w:marLeft w:val="0"/>
      <w:marRight w:val="0"/>
      <w:marTop w:val="0"/>
      <w:marBottom w:val="0"/>
      <w:divBdr>
        <w:top w:val="none" w:sz="0" w:space="0" w:color="auto"/>
        <w:left w:val="none" w:sz="0" w:space="0" w:color="auto"/>
        <w:bottom w:val="none" w:sz="0" w:space="0" w:color="auto"/>
        <w:right w:val="none" w:sz="0" w:space="0" w:color="auto"/>
      </w:divBdr>
    </w:div>
    <w:div w:id="1836144033">
      <w:bodyDiv w:val="1"/>
      <w:marLeft w:val="0"/>
      <w:marRight w:val="0"/>
      <w:marTop w:val="0"/>
      <w:marBottom w:val="0"/>
      <w:divBdr>
        <w:top w:val="none" w:sz="0" w:space="0" w:color="auto"/>
        <w:left w:val="none" w:sz="0" w:space="0" w:color="auto"/>
        <w:bottom w:val="none" w:sz="0" w:space="0" w:color="auto"/>
        <w:right w:val="none" w:sz="0" w:space="0" w:color="auto"/>
      </w:divBdr>
    </w:div>
    <w:div w:id="1859464208">
      <w:bodyDiv w:val="1"/>
      <w:marLeft w:val="0"/>
      <w:marRight w:val="0"/>
      <w:marTop w:val="0"/>
      <w:marBottom w:val="0"/>
      <w:divBdr>
        <w:top w:val="none" w:sz="0" w:space="0" w:color="auto"/>
        <w:left w:val="none" w:sz="0" w:space="0" w:color="auto"/>
        <w:bottom w:val="none" w:sz="0" w:space="0" w:color="auto"/>
        <w:right w:val="none" w:sz="0" w:space="0" w:color="auto"/>
      </w:divBdr>
      <w:divsChild>
        <w:div w:id="766927533">
          <w:marLeft w:val="0"/>
          <w:marRight w:val="0"/>
          <w:marTop w:val="0"/>
          <w:marBottom w:val="0"/>
          <w:divBdr>
            <w:top w:val="none" w:sz="0" w:space="0" w:color="auto"/>
            <w:left w:val="none" w:sz="0" w:space="0" w:color="auto"/>
            <w:bottom w:val="none" w:sz="0" w:space="0" w:color="auto"/>
            <w:right w:val="none" w:sz="0" w:space="0" w:color="auto"/>
          </w:divBdr>
        </w:div>
        <w:div w:id="856701068">
          <w:marLeft w:val="0"/>
          <w:marRight w:val="0"/>
          <w:marTop w:val="0"/>
          <w:marBottom w:val="0"/>
          <w:divBdr>
            <w:top w:val="none" w:sz="0" w:space="0" w:color="auto"/>
            <w:left w:val="none" w:sz="0" w:space="0" w:color="auto"/>
            <w:bottom w:val="none" w:sz="0" w:space="0" w:color="auto"/>
            <w:right w:val="none" w:sz="0" w:space="0" w:color="auto"/>
          </w:divBdr>
        </w:div>
      </w:divsChild>
    </w:div>
    <w:div w:id="1864974983">
      <w:bodyDiv w:val="1"/>
      <w:marLeft w:val="0"/>
      <w:marRight w:val="0"/>
      <w:marTop w:val="0"/>
      <w:marBottom w:val="0"/>
      <w:divBdr>
        <w:top w:val="none" w:sz="0" w:space="0" w:color="auto"/>
        <w:left w:val="none" w:sz="0" w:space="0" w:color="auto"/>
        <w:bottom w:val="none" w:sz="0" w:space="0" w:color="auto"/>
        <w:right w:val="none" w:sz="0" w:space="0" w:color="auto"/>
      </w:divBdr>
    </w:div>
    <w:div w:id="1899508249">
      <w:bodyDiv w:val="1"/>
      <w:marLeft w:val="0"/>
      <w:marRight w:val="0"/>
      <w:marTop w:val="0"/>
      <w:marBottom w:val="0"/>
      <w:divBdr>
        <w:top w:val="none" w:sz="0" w:space="0" w:color="auto"/>
        <w:left w:val="none" w:sz="0" w:space="0" w:color="auto"/>
        <w:bottom w:val="none" w:sz="0" w:space="0" w:color="auto"/>
        <w:right w:val="none" w:sz="0" w:space="0" w:color="auto"/>
      </w:divBdr>
      <w:divsChild>
        <w:div w:id="1776290426">
          <w:marLeft w:val="0"/>
          <w:marRight w:val="0"/>
          <w:marTop w:val="0"/>
          <w:marBottom w:val="0"/>
          <w:divBdr>
            <w:top w:val="none" w:sz="0" w:space="0" w:color="auto"/>
            <w:left w:val="none" w:sz="0" w:space="0" w:color="auto"/>
            <w:bottom w:val="none" w:sz="0" w:space="0" w:color="auto"/>
            <w:right w:val="none" w:sz="0" w:space="0" w:color="auto"/>
          </w:divBdr>
          <w:divsChild>
            <w:div w:id="189685983">
              <w:marLeft w:val="0"/>
              <w:marRight w:val="0"/>
              <w:marTop w:val="0"/>
              <w:marBottom w:val="0"/>
              <w:divBdr>
                <w:top w:val="none" w:sz="0" w:space="0" w:color="auto"/>
                <w:left w:val="none" w:sz="0" w:space="0" w:color="auto"/>
                <w:bottom w:val="none" w:sz="0" w:space="0" w:color="auto"/>
                <w:right w:val="none" w:sz="0" w:space="0" w:color="auto"/>
              </w:divBdr>
              <w:divsChild>
                <w:div w:id="1796873318">
                  <w:marLeft w:val="0"/>
                  <w:marRight w:val="0"/>
                  <w:marTop w:val="0"/>
                  <w:marBottom w:val="0"/>
                  <w:divBdr>
                    <w:top w:val="none" w:sz="0" w:space="0" w:color="auto"/>
                    <w:left w:val="none" w:sz="0" w:space="0" w:color="auto"/>
                    <w:bottom w:val="none" w:sz="0" w:space="0" w:color="auto"/>
                    <w:right w:val="none" w:sz="0" w:space="0" w:color="auto"/>
                  </w:divBdr>
                  <w:divsChild>
                    <w:div w:id="273247029">
                      <w:marLeft w:val="0"/>
                      <w:marRight w:val="0"/>
                      <w:marTop w:val="0"/>
                      <w:marBottom w:val="0"/>
                      <w:divBdr>
                        <w:top w:val="none" w:sz="0" w:space="0" w:color="auto"/>
                        <w:left w:val="none" w:sz="0" w:space="0" w:color="auto"/>
                        <w:bottom w:val="none" w:sz="0" w:space="0" w:color="auto"/>
                        <w:right w:val="none" w:sz="0" w:space="0" w:color="auto"/>
                      </w:divBdr>
                      <w:divsChild>
                        <w:div w:id="2090880089">
                          <w:marLeft w:val="0"/>
                          <w:marRight w:val="0"/>
                          <w:marTop w:val="0"/>
                          <w:marBottom w:val="0"/>
                          <w:divBdr>
                            <w:top w:val="none" w:sz="0" w:space="0" w:color="auto"/>
                            <w:left w:val="none" w:sz="0" w:space="0" w:color="auto"/>
                            <w:bottom w:val="none" w:sz="0" w:space="0" w:color="auto"/>
                            <w:right w:val="none" w:sz="0" w:space="0" w:color="auto"/>
                          </w:divBdr>
                          <w:divsChild>
                            <w:div w:id="9839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738775">
      <w:bodyDiv w:val="1"/>
      <w:marLeft w:val="0"/>
      <w:marRight w:val="0"/>
      <w:marTop w:val="0"/>
      <w:marBottom w:val="0"/>
      <w:divBdr>
        <w:top w:val="none" w:sz="0" w:space="0" w:color="auto"/>
        <w:left w:val="none" w:sz="0" w:space="0" w:color="auto"/>
        <w:bottom w:val="none" w:sz="0" w:space="0" w:color="auto"/>
        <w:right w:val="none" w:sz="0" w:space="0" w:color="auto"/>
      </w:divBdr>
    </w:div>
    <w:div w:id="1941571720">
      <w:bodyDiv w:val="1"/>
      <w:marLeft w:val="0"/>
      <w:marRight w:val="0"/>
      <w:marTop w:val="0"/>
      <w:marBottom w:val="0"/>
      <w:divBdr>
        <w:top w:val="none" w:sz="0" w:space="0" w:color="auto"/>
        <w:left w:val="none" w:sz="0" w:space="0" w:color="auto"/>
        <w:bottom w:val="none" w:sz="0" w:space="0" w:color="auto"/>
        <w:right w:val="none" w:sz="0" w:space="0" w:color="auto"/>
      </w:divBdr>
      <w:divsChild>
        <w:div w:id="542712250">
          <w:marLeft w:val="0"/>
          <w:marRight w:val="0"/>
          <w:marTop w:val="0"/>
          <w:marBottom w:val="0"/>
          <w:divBdr>
            <w:top w:val="none" w:sz="0" w:space="0" w:color="auto"/>
            <w:left w:val="none" w:sz="0" w:space="0" w:color="auto"/>
            <w:bottom w:val="none" w:sz="0" w:space="0" w:color="auto"/>
            <w:right w:val="none" w:sz="0" w:space="0" w:color="auto"/>
          </w:divBdr>
          <w:divsChild>
            <w:div w:id="2064719017">
              <w:marLeft w:val="0"/>
              <w:marRight w:val="0"/>
              <w:marTop w:val="0"/>
              <w:marBottom w:val="0"/>
              <w:divBdr>
                <w:top w:val="none" w:sz="0" w:space="0" w:color="auto"/>
                <w:left w:val="none" w:sz="0" w:space="0" w:color="auto"/>
                <w:bottom w:val="none" w:sz="0" w:space="0" w:color="auto"/>
                <w:right w:val="none" w:sz="0" w:space="0" w:color="auto"/>
              </w:divBdr>
              <w:divsChild>
                <w:div w:id="135495435">
                  <w:marLeft w:val="0"/>
                  <w:marRight w:val="0"/>
                  <w:marTop w:val="0"/>
                  <w:marBottom w:val="0"/>
                  <w:divBdr>
                    <w:top w:val="none" w:sz="0" w:space="0" w:color="auto"/>
                    <w:left w:val="none" w:sz="0" w:space="0" w:color="auto"/>
                    <w:bottom w:val="none" w:sz="0" w:space="0" w:color="auto"/>
                    <w:right w:val="none" w:sz="0" w:space="0" w:color="auto"/>
                  </w:divBdr>
                  <w:divsChild>
                    <w:div w:id="1965764905">
                      <w:marLeft w:val="0"/>
                      <w:marRight w:val="0"/>
                      <w:marTop w:val="0"/>
                      <w:marBottom w:val="0"/>
                      <w:divBdr>
                        <w:top w:val="none" w:sz="0" w:space="0" w:color="auto"/>
                        <w:left w:val="none" w:sz="0" w:space="0" w:color="auto"/>
                        <w:bottom w:val="none" w:sz="0" w:space="0" w:color="auto"/>
                        <w:right w:val="none" w:sz="0" w:space="0" w:color="auto"/>
                      </w:divBdr>
                      <w:divsChild>
                        <w:div w:id="1001860015">
                          <w:marLeft w:val="0"/>
                          <w:marRight w:val="0"/>
                          <w:marTop w:val="0"/>
                          <w:marBottom w:val="0"/>
                          <w:divBdr>
                            <w:top w:val="none" w:sz="0" w:space="0" w:color="auto"/>
                            <w:left w:val="none" w:sz="0" w:space="0" w:color="auto"/>
                            <w:bottom w:val="none" w:sz="0" w:space="0" w:color="auto"/>
                            <w:right w:val="none" w:sz="0" w:space="0" w:color="auto"/>
                          </w:divBdr>
                          <w:divsChild>
                            <w:div w:id="9445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101555">
      <w:bodyDiv w:val="1"/>
      <w:marLeft w:val="0"/>
      <w:marRight w:val="0"/>
      <w:marTop w:val="0"/>
      <w:marBottom w:val="0"/>
      <w:divBdr>
        <w:top w:val="none" w:sz="0" w:space="0" w:color="auto"/>
        <w:left w:val="none" w:sz="0" w:space="0" w:color="auto"/>
        <w:bottom w:val="none" w:sz="0" w:space="0" w:color="auto"/>
        <w:right w:val="none" w:sz="0" w:space="0" w:color="auto"/>
      </w:divBdr>
    </w:div>
    <w:div w:id="1945529622">
      <w:bodyDiv w:val="1"/>
      <w:marLeft w:val="0"/>
      <w:marRight w:val="0"/>
      <w:marTop w:val="0"/>
      <w:marBottom w:val="0"/>
      <w:divBdr>
        <w:top w:val="none" w:sz="0" w:space="0" w:color="auto"/>
        <w:left w:val="none" w:sz="0" w:space="0" w:color="auto"/>
        <w:bottom w:val="none" w:sz="0" w:space="0" w:color="auto"/>
        <w:right w:val="none" w:sz="0" w:space="0" w:color="auto"/>
      </w:divBdr>
    </w:div>
    <w:div w:id="1977641041">
      <w:bodyDiv w:val="1"/>
      <w:marLeft w:val="0"/>
      <w:marRight w:val="0"/>
      <w:marTop w:val="0"/>
      <w:marBottom w:val="0"/>
      <w:divBdr>
        <w:top w:val="none" w:sz="0" w:space="0" w:color="auto"/>
        <w:left w:val="none" w:sz="0" w:space="0" w:color="auto"/>
        <w:bottom w:val="none" w:sz="0" w:space="0" w:color="auto"/>
        <w:right w:val="none" w:sz="0" w:space="0" w:color="auto"/>
      </w:divBdr>
    </w:div>
    <w:div w:id="1986660043">
      <w:bodyDiv w:val="1"/>
      <w:marLeft w:val="0"/>
      <w:marRight w:val="0"/>
      <w:marTop w:val="0"/>
      <w:marBottom w:val="0"/>
      <w:divBdr>
        <w:top w:val="none" w:sz="0" w:space="0" w:color="auto"/>
        <w:left w:val="none" w:sz="0" w:space="0" w:color="auto"/>
        <w:bottom w:val="none" w:sz="0" w:space="0" w:color="auto"/>
        <w:right w:val="none" w:sz="0" w:space="0" w:color="auto"/>
      </w:divBdr>
      <w:divsChild>
        <w:div w:id="5835713">
          <w:marLeft w:val="0"/>
          <w:marRight w:val="0"/>
          <w:marTop w:val="0"/>
          <w:marBottom w:val="0"/>
          <w:divBdr>
            <w:top w:val="none" w:sz="0" w:space="0" w:color="auto"/>
            <w:left w:val="none" w:sz="0" w:space="0" w:color="auto"/>
            <w:bottom w:val="none" w:sz="0" w:space="0" w:color="auto"/>
            <w:right w:val="none" w:sz="0" w:space="0" w:color="auto"/>
          </w:divBdr>
          <w:divsChild>
            <w:div w:id="1375544896">
              <w:marLeft w:val="0"/>
              <w:marRight w:val="0"/>
              <w:marTop w:val="0"/>
              <w:marBottom w:val="0"/>
              <w:divBdr>
                <w:top w:val="none" w:sz="0" w:space="0" w:color="auto"/>
                <w:left w:val="none" w:sz="0" w:space="0" w:color="auto"/>
                <w:bottom w:val="none" w:sz="0" w:space="0" w:color="auto"/>
                <w:right w:val="none" w:sz="0" w:space="0" w:color="auto"/>
              </w:divBdr>
              <w:divsChild>
                <w:div w:id="1719278960">
                  <w:marLeft w:val="0"/>
                  <w:marRight w:val="0"/>
                  <w:marTop w:val="0"/>
                  <w:marBottom w:val="0"/>
                  <w:divBdr>
                    <w:top w:val="none" w:sz="0" w:space="0" w:color="auto"/>
                    <w:left w:val="none" w:sz="0" w:space="0" w:color="auto"/>
                    <w:bottom w:val="none" w:sz="0" w:space="0" w:color="auto"/>
                    <w:right w:val="none" w:sz="0" w:space="0" w:color="auto"/>
                  </w:divBdr>
                  <w:divsChild>
                    <w:div w:id="1376201280">
                      <w:marLeft w:val="0"/>
                      <w:marRight w:val="0"/>
                      <w:marTop w:val="0"/>
                      <w:marBottom w:val="0"/>
                      <w:divBdr>
                        <w:top w:val="none" w:sz="0" w:space="0" w:color="auto"/>
                        <w:left w:val="none" w:sz="0" w:space="0" w:color="auto"/>
                        <w:bottom w:val="none" w:sz="0" w:space="0" w:color="auto"/>
                        <w:right w:val="none" w:sz="0" w:space="0" w:color="auto"/>
                      </w:divBdr>
                      <w:divsChild>
                        <w:div w:id="1282759612">
                          <w:marLeft w:val="0"/>
                          <w:marRight w:val="0"/>
                          <w:marTop w:val="0"/>
                          <w:marBottom w:val="0"/>
                          <w:divBdr>
                            <w:top w:val="none" w:sz="0" w:space="0" w:color="auto"/>
                            <w:left w:val="none" w:sz="0" w:space="0" w:color="auto"/>
                            <w:bottom w:val="none" w:sz="0" w:space="0" w:color="auto"/>
                            <w:right w:val="none" w:sz="0" w:space="0" w:color="auto"/>
                          </w:divBdr>
                          <w:divsChild>
                            <w:div w:id="15877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166584">
      <w:bodyDiv w:val="1"/>
      <w:marLeft w:val="0"/>
      <w:marRight w:val="0"/>
      <w:marTop w:val="0"/>
      <w:marBottom w:val="0"/>
      <w:divBdr>
        <w:top w:val="none" w:sz="0" w:space="0" w:color="auto"/>
        <w:left w:val="none" w:sz="0" w:space="0" w:color="auto"/>
        <w:bottom w:val="none" w:sz="0" w:space="0" w:color="auto"/>
        <w:right w:val="none" w:sz="0" w:space="0" w:color="auto"/>
      </w:divBdr>
    </w:div>
    <w:div w:id="2061702805">
      <w:bodyDiv w:val="1"/>
      <w:marLeft w:val="0"/>
      <w:marRight w:val="0"/>
      <w:marTop w:val="0"/>
      <w:marBottom w:val="0"/>
      <w:divBdr>
        <w:top w:val="none" w:sz="0" w:space="0" w:color="auto"/>
        <w:left w:val="none" w:sz="0" w:space="0" w:color="auto"/>
        <w:bottom w:val="none" w:sz="0" w:space="0" w:color="auto"/>
        <w:right w:val="none" w:sz="0" w:space="0" w:color="auto"/>
      </w:divBdr>
    </w:div>
    <w:div w:id="2063560381">
      <w:bodyDiv w:val="1"/>
      <w:marLeft w:val="0"/>
      <w:marRight w:val="0"/>
      <w:marTop w:val="0"/>
      <w:marBottom w:val="0"/>
      <w:divBdr>
        <w:top w:val="none" w:sz="0" w:space="0" w:color="auto"/>
        <w:left w:val="none" w:sz="0" w:space="0" w:color="auto"/>
        <w:bottom w:val="none" w:sz="0" w:space="0" w:color="auto"/>
        <w:right w:val="none" w:sz="0" w:space="0" w:color="auto"/>
      </w:divBdr>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sChild>
        <w:div w:id="979305689">
          <w:marLeft w:val="0"/>
          <w:marRight w:val="0"/>
          <w:marTop w:val="0"/>
          <w:marBottom w:val="0"/>
          <w:divBdr>
            <w:top w:val="none" w:sz="0" w:space="0" w:color="auto"/>
            <w:left w:val="none" w:sz="0" w:space="0" w:color="auto"/>
            <w:bottom w:val="none" w:sz="0" w:space="0" w:color="auto"/>
            <w:right w:val="none" w:sz="0" w:space="0" w:color="auto"/>
          </w:divBdr>
          <w:divsChild>
            <w:div w:id="1814833356">
              <w:marLeft w:val="0"/>
              <w:marRight w:val="0"/>
              <w:marTop w:val="0"/>
              <w:marBottom w:val="0"/>
              <w:divBdr>
                <w:top w:val="none" w:sz="0" w:space="0" w:color="auto"/>
                <w:left w:val="none" w:sz="0" w:space="0" w:color="auto"/>
                <w:bottom w:val="none" w:sz="0" w:space="0" w:color="auto"/>
                <w:right w:val="none" w:sz="0" w:space="0" w:color="auto"/>
              </w:divBdr>
              <w:divsChild>
                <w:div w:id="1835992130">
                  <w:marLeft w:val="0"/>
                  <w:marRight w:val="0"/>
                  <w:marTop w:val="0"/>
                  <w:marBottom w:val="0"/>
                  <w:divBdr>
                    <w:top w:val="none" w:sz="0" w:space="0" w:color="auto"/>
                    <w:left w:val="none" w:sz="0" w:space="0" w:color="auto"/>
                    <w:bottom w:val="none" w:sz="0" w:space="0" w:color="auto"/>
                    <w:right w:val="none" w:sz="0" w:space="0" w:color="auto"/>
                  </w:divBdr>
                  <w:divsChild>
                    <w:div w:id="162013953">
                      <w:marLeft w:val="0"/>
                      <w:marRight w:val="0"/>
                      <w:marTop w:val="0"/>
                      <w:marBottom w:val="0"/>
                      <w:divBdr>
                        <w:top w:val="none" w:sz="0" w:space="0" w:color="auto"/>
                        <w:left w:val="none" w:sz="0" w:space="0" w:color="auto"/>
                        <w:bottom w:val="none" w:sz="0" w:space="0" w:color="auto"/>
                        <w:right w:val="none" w:sz="0" w:space="0" w:color="auto"/>
                      </w:divBdr>
                      <w:divsChild>
                        <w:div w:id="52848461">
                          <w:marLeft w:val="0"/>
                          <w:marRight w:val="0"/>
                          <w:marTop w:val="0"/>
                          <w:marBottom w:val="0"/>
                          <w:divBdr>
                            <w:top w:val="none" w:sz="0" w:space="0" w:color="auto"/>
                            <w:left w:val="none" w:sz="0" w:space="0" w:color="auto"/>
                            <w:bottom w:val="none" w:sz="0" w:space="0" w:color="auto"/>
                            <w:right w:val="none" w:sz="0" w:space="0" w:color="auto"/>
                          </w:divBdr>
                          <w:divsChild>
                            <w:div w:id="331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558170">
      <w:bodyDiv w:val="1"/>
      <w:marLeft w:val="0"/>
      <w:marRight w:val="0"/>
      <w:marTop w:val="0"/>
      <w:marBottom w:val="0"/>
      <w:divBdr>
        <w:top w:val="none" w:sz="0" w:space="0" w:color="auto"/>
        <w:left w:val="none" w:sz="0" w:space="0" w:color="auto"/>
        <w:bottom w:val="none" w:sz="0" w:space="0" w:color="auto"/>
        <w:right w:val="none" w:sz="0" w:space="0" w:color="auto"/>
      </w:divBdr>
    </w:div>
    <w:div w:id="213478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Microsoft\Office\16.0\DTS\en-US%7bADB916BE-4E76-4467-9ED0-C4E6B888D8E3%7d\%7b67292517-7CB7-4BC4-B834-E11C7D5EF419%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2.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{67292517-7CB7-4BC4-B834-E11C7D5EF419}tf56348247_win32</Template>
  <TotalTime>0</TotalTime>
  <Pages>95</Pages>
  <Words>14008</Words>
  <Characters>79851</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2023-01-13T02:30:00Z</dcterms:created>
  <dcterms:modified xsi:type="dcterms:W3CDTF">2023-01-13T03:14:00Z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